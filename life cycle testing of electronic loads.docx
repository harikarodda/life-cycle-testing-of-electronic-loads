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35CF" w:rsidRPr="00DF30D8" w:rsidRDefault="00CD6BE6" w:rsidP="00C435CF">
      <w:pPr>
        <w:spacing w:after="240" w:line="360" w:lineRule="auto"/>
        <w:rPr>
          <w:b/>
          <w:sz w:val="24"/>
          <w:szCs w:val="24"/>
        </w:rPr>
      </w:pPr>
      <w:r>
        <w:rPr>
          <w:b/>
          <w:sz w:val="24"/>
          <w:szCs w:val="24"/>
        </w:rPr>
        <w:t xml:space="preserve"> </w:t>
      </w:r>
    </w:p>
    <w:p w:rsidR="00C435CF" w:rsidRDefault="00C435CF" w:rsidP="00C435CF">
      <w:pPr>
        <w:rPr>
          <w:rFonts w:cstheme="minorHAnsi"/>
          <w:b/>
          <w:bCs/>
          <w:color w:val="FF0000"/>
          <w:sz w:val="24"/>
          <w:szCs w:val="24"/>
        </w:rPr>
      </w:pPr>
      <w:r>
        <w:rPr>
          <w:rFonts w:cstheme="minorHAnsi"/>
          <w:b/>
          <w:bCs/>
          <w:color w:val="FF0000"/>
          <w:sz w:val="24"/>
          <w:szCs w:val="24"/>
        </w:rPr>
        <w:t xml:space="preserve">                              LIFE CYCLE TESING OF ELECTRICAL LOADS BY DOWN COUNTER</w:t>
      </w:r>
    </w:p>
    <w:p w:rsidR="00011D8B" w:rsidRPr="000C3C0A" w:rsidRDefault="00F05921" w:rsidP="00011D8B">
      <w:pPr>
        <w:rPr>
          <w:rFonts w:ascii="Times New Roman" w:hAnsi="Times New Roman"/>
          <w:b/>
          <w:sz w:val="28"/>
          <w:szCs w:val="28"/>
        </w:rPr>
      </w:pPr>
      <w:r>
        <w:rPr>
          <w:rFonts w:ascii="Times New Roman" w:hAnsi="Times New Roman"/>
          <w:b/>
          <w:noProof/>
          <w:sz w:val="28"/>
          <w:szCs w:val="28"/>
        </w:rPr>
        <w:pict>
          <v:shapetype id="_x0000_t32" coordsize="21600,21600" o:spt="32" o:oned="t" path="m,l21600,21600e" filled="f">
            <v:path arrowok="t" fillok="f" o:connecttype="none"/>
            <o:lock v:ext="edit" shapetype="t"/>
          </v:shapetype>
          <v:shape id="_x0000_s1031" type="#_x0000_t32" style="position:absolute;margin-left:-11.8pt;margin-top:21.9pt;width:446.05pt;height:.05pt;z-index:251664384" o:connectortype="straight" strokeweight="2pt"/>
        </w:pict>
      </w:r>
      <w:r w:rsidR="00011D8B" w:rsidRPr="000C3C0A">
        <w:rPr>
          <w:rFonts w:ascii="Times New Roman" w:hAnsi="Times New Roman"/>
          <w:b/>
          <w:sz w:val="28"/>
          <w:szCs w:val="28"/>
        </w:rPr>
        <w:t xml:space="preserve">CONTENTS                                                                            </w:t>
      </w:r>
      <w:r w:rsidR="001A0FB3">
        <w:rPr>
          <w:rFonts w:ascii="Times New Roman" w:hAnsi="Times New Roman"/>
          <w:b/>
          <w:sz w:val="28"/>
          <w:szCs w:val="28"/>
        </w:rPr>
        <w:tab/>
      </w:r>
      <w:r w:rsidR="00011D8B" w:rsidRPr="000C3C0A">
        <w:rPr>
          <w:rFonts w:ascii="Times New Roman" w:hAnsi="Times New Roman"/>
          <w:b/>
          <w:sz w:val="28"/>
          <w:szCs w:val="28"/>
        </w:rPr>
        <w:t>PAGE NO.</w:t>
      </w:r>
    </w:p>
    <w:p w:rsidR="00011D8B" w:rsidRPr="000C3C0A" w:rsidRDefault="00011D8B" w:rsidP="0020622D">
      <w:pPr>
        <w:ind w:left="360"/>
        <w:rPr>
          <w:rFonts w:ascii="Times New Roman" w:hAnsi="Times New Roman"/>
          <w:sz w:val="28"/>
          <w:szCs w:val="28"/>
        </w:rPr>
      </w:pPr>
      <w:r w:rsidRPr="000C3C0A">
        <w:rPr>
          <w:rFonts w:ascii="Times New Roman" w:hAnsi="Times New Roman"/>
          <w:sz w:val="28"/>
          <w:szCs w:val="28"/>
        </w:rPr>
        <w:t xml:space="preserve">                   </w:t>
      </w:r>
      <w:r w:rsidRPr="000C3C0A">
        <w:rPr>
          <w:rFonts w:ascii="Times New Roman" w:hAnsi="Times New Roman"/>
          <w:sz w:val="28"/>
          <w:szCs w:val="28"/>
        </w:rPr>
        <w:tab/>
      </w:r>
      <w:r w:rsidRPr="000C3C0A">
        <w:rPr>
          <w:rFonts w:ascii="Times New Roman" w:hAnsi="Times New Roman"/>
          <w:sz w:val="28"/>
          <w:szCs w:val="28"/>
        </w:rPr>
        <w:tab/>
      </w:r>
      <w:r w:rsidRPr="000C3C0A">
        <w:rPr>
          <w:rFonts w:ascii="Times New Roman" w:hAnsi="Times New Roman"/>
          <w:sz w:val="28"/>
          <w:szCs w:val="28"/>
        </w:rPr>
        <w:tab/>
        <w:t xml:space="preserve"> </w:t>
      </w:r>
      <w:r w:rsidR="001A0FB3">
        <w:rPr>
          <w:rFonts w:ascii="Times New Roman" w:hAnsi="Times New Roman"/>
          <w:sz w:val="28"/>
          <w:szCs w:val="28"/>
        </w:rPr>
        <w:tab/>
      </w:r>
      <w:r w:rsidR="001A0FB3">
        <w:rPr>
          <w:rFonts w:ascii="Times New Roman" w:hAnsi="Times New Roman"/>
          <w:sz w:val="28"/>
          <w:szCs w:val="28"/>
        </w:rPr>
        <w:tab/>
      </w:r>
      <w:r w:rsidR="001A0FB3">
        <w:rPr>
          <w:rFonts w:ascii="Times New Roman" w:hAnsi="Times New Roman"/>
          <w:sz w:val="28"/>
          <w:szCs w:val="28"/>
        </w:rPr>
        <w:tab/>
      </w:r>
    </w:p>
    <w:p w:rsidR="00882941" w:rsidRPr="000C3C0A" w:rsidRDefault="00011D8B" w:rsidP="005E18D1">
      <w:pPr>
        <w:numPr>
          <w:ilvl w:val="0"/>
          <w:numId w:val="1"/>
        </w:numPr>
        <w:rPr>
          <w:rFonts w:ascii="Times New Roman" w:hAnsi="Times New Roman"/>
          <w:sz w:val="28"/>
          <w:szCs w:val="28"/>
        </w:rPr>
      </w:pPr>
      <w:r w:rsidRPr="000C3C0A">
        <w:rPr>
          <w:rFonts w:ascii="Times New Roman" w:hAnsi="Times New Roman"/>
          <w:sz w:val="28"/>
          <w:szCs w:val="28"/>
        </w:rPr>
        <w:t xml:space="preserve">INTRODUCTION TO EMBEDDED SYSTEMS              </w:t>
      </w:r>
      <w:r w:rsidR="001A0FB3">
        <w:rPr>
          <w:rFonts w:ascii="Times New Roman" w:hAnsi="Times New Roman"/>
          <w:sz w:val="28"/>
          <w:szCs w:val="28"/>
        </w:rPr>
        <w:tab/>
      </w:r>
      <w:r w:rsidR="001A0FB3">
        <w:rPr>
          <w:rFonts w:ascii="Times New Roman" w:hAnsi="Times New Roman"/>
          <w:sz w:val="28"/>
          <w:szCs w:val="28"/>
        </w:rPr>
        <w:tab/>
      </w:r>
      <w:r w:rsidR="007C71FA">
        <w:rPr>
          <w:rFonts w:ascii="Times New Roman" w:hAnsi="Times New Roman"/>
          <w:sz w:val="28"/>
          <w:szCs w:val="28"/>
        </w:rPr>
        <w:t>02</w:t>
      </w:r>
    </w:p>
    <w:p w:rsidR="00011D8B" w:rsidRPr="000C3C0A" w:rsidRDefault="00011D8B" w:rsidP="005E18D1">
      <w:pPr>
        <w:numPr>
          <w:ilvl w:val="0"/>
          <w:numId w:val="1"/>
        </w:numPr>
        <w:rPr>
          <w:rFonts w:ascii="Times New Roman" w:hAnsi="Times New Roman"/>
          <w:sz w:val="28"/>
          <w:szCs w:val="28"/>
        </w:rPr>
      </w:pPr>
      <w:r w:rsidRPr="000C3C0A">
        <w:rPr>
          <w:rFonts w:ascii="Times New Roman" w:hAnsi="Times New Roman"/>
          <w:sz w:val="28"/>
          <w:szCs w:val="28"/>
        </w:rPr>
        <w:t>PROJECT BLOCK DIAGRAM</w:t>
      </w:r>
      <w:r w:rsidR="00097F84">
        <w:rPr>
          <w:rFonts w:ascii="Times New Roman" w:hAnsi="Times New Roman"/>
          <w:sz w:val="28"/>
          <w:szCs w:val="28"/>
        </w:rPr>
        <w:t xml:space="preserve">                      </w:t>
      </w:r>
      <w:r w:rsidR="00AD45D9">
        <w:rPr>
          <w:rFonts w:ascii="Times New Roman" w:hAnsi="Times New Roman"/>
          <w:sz w:val="28"/>
          <w:szCs w:val="28"/>
        </w:rPr>
        <w:t xml:space="preserve">                         </w:t>
      </w:r>
      <w:r w:rsidR="007C71FA">
        <w:rPr>
          <w:rFonts w:ascii="Times New Roman" w:hAnsi="Times New Roman"/>
          <w:sz w:val="28"/>
          <w:szCs w:val="28"/>
        </w:rPr>
        <w:t xml:space="preserve">  </w:t>
      </w:r>
      <w:r w:rsidR="00997BCF">
        <w:rPr>
          <w:rFonts w:ascii="Times New Roman" w:hAnsi="Times New Roman"/>
          <w:sz w:val="28"/>
          <w:szCs w:val="28"/>
        </w:rPr>
        <w:t xml:space="preserve">    </w:t>
      </w:r>
      <w:bookmarkStart w:id="0" w:name="_GoBack"/>
      <w:bookmarkEnd w:id="0"/>
      <w:r w:rsidR="007C71FA">
        <w:rPr>
          <w:rFonts w:ascii="Times New Roman" w:hAnsi="Times New Roman"/>
          <w:sz w:val="28"/>
          <w:szCs w:val="28"/>
        </w:rPr>
        <w:t xml:space="preserve">   06</w:t>
      </w:r>
    </w:p>
    <w:p w:rsidR="00011D8B" w:rsidRPr="000C3C0A" w:rsidRDefault="00882941" w:rsidP="005E18D1">
      <w:pPr>
        <w:numPr>
          <w:ilvl w:val="0"/>
          <w:numId w:val="1"/>
        </w:numPr>
        <w:rPr>
          <w:rFonts w:ascii="Times New Roman" w:hAnsi="Times New Roman"/>
          <w:sz w:val="28"/>
          <w:szCs w:val="28"/>
        </w:rPr>
      </w:pPr>
      <w:r w:rsidRPr="000C3C0A">
        <w:rPr>
          <w:rFonts w:ascii="Times New Roman" w:hAnsi="Times New Roman"/>
          <w:sz w:val="28"/>
          <w:szCs w:val="28"/>
        </w:rPr>
        <w:t xml:space="preserve">HARDWARE </w:t>
      </w:r>
      <w:r w:rsidR="00011D8B" w:rsidRPr="000C3C0A">
        <w:rPr>
          <w:rFonts w:ascii="Times New Roman" w:hAnsi="Times New Roman"/>
          <w:sz w:val="28"/>
          <w:szCs w:val="28"/>
        </w:rPr>
        <w:t xml:space="preserve">REQUIREMENTS             </w:t>
      </w:r>
      <w:r w:rsidR="00011D8B" w:rsidRPr="000C3C0A">
        <w:rPr>
          <w:rFonts w:ascii="Times New Roman" w:hAnsi="Times New Roman"/>
          <w:sz w:val="28"/>
          <w:szCs w:val="28"/>
        </w:rPr>
        <w:tab/>
      </w:r>
      <w:r w:rsidR="007C71FA">
        <w:rPr>
          <w:rFonts w:ascii="Times New Roman" w:hAnsi="Times New Roman"/>
          <w:sz w:val="28"/>
          <w:szCs w:val="28"/>
        </w:rPr>
        <w:t xml:space="preserve">                              </w:t>
      </w:r>
      <w:r w:rsidR="009839FD">
        <w:rPr>
          <w:rFonts w:ascii="Times New Roman" w:hAnsi="Times New Roman"/>
          <w:sz w:val="28"/>
          <w:szCs w:val="28"/>
        </w:rPr>
        <w:t xml:space="preserve"> </w:t>
      </w:r>
      <w:r w:rsidR="007C71FA">
        <w:rPr>
          <w:rFonts w:ascii="Times New Roman" w:hAnsi="Times New Roman"/>
          <w:sz w:val="28"/>
          <w:szCs w:val="28"/>
        </w:rPr>
        <w:t>07</w:t>
      </w:r>
    </w:p>
    <w:p w:rsidR="00011D8B" w:rsidRPr="000C3C0A" w:rsidRDefault="00882941" w:rsidP="00011D8B">
      <w:pPr>
        <w:rPr>
          <w:rFonts w:ascii="Times New Roman" w:hAnsi="Times New Roman"/>
          <w:sz w:val="28"/>
          <w:szCs w:val="28"/>
        </w:rPr>
      </w:pPr>
      <w:r w:rsidRPr="000C3C0A">
        <w:rPr>
          <w:rFonts w:ascii="Times New Roman" w:hAnsi="Times New Roman"/>
          <w:sz w:val="28"/>
          <w:szCs w:val="28"/>
        </w:rPr>
        <w:t xml:space="preserve">         4</w:t>
      </w:r>
      <w:r w:rsidR="00011D8B" w:rsidRPr="000C3C0A">
        <w:rPr>
          <w:rFonts w:ascii="Times New Roman" w:hAnsi="Times New Roman"/>
          <w:sz w:val="28"/>
          <w:szCs w:val="28"/>
        </w:rPr>
        <w:t xml:space="preserve">.1   TRANSFORMERS                                            </w:t>
      </w:r>
      <w:r w:rsidR="001A0FB3">
        <w:rPr>
          <w:rFonts w:ascii="Times New Roman" w:hAnsi="Times New Roman"/>
          <w:sz w:val="28"/>
          <w:szCs w:val="28"/>
        </w:rPr>
        <w:tab/>
      </w:r>
      <w:r w:rsidR="001A0FB3">
        <w:rPr>
          <w:rFonts w:ascii="Times New Roman" w:hAnsi="Times New Roman"/>
          <w:sz w:val="28"/>
          <w:szCs w:val="28"/>
        </w:rPr>
        <w:tab/>
      </w:r>
      <w:r w:rsidR="007C71FA">
        <w:rPr>
          <w:rFonts w:ascii="Times New Roman" w:hAnsi="Times New Roman"/>
          <w:sz w:val="28"/>
          <w:szCs w:val="28"/>
        </w:rPr>
        <w:t>07</w:t>
      </w:r>
    </w:p>
    <w:p w:rsidR="00011D8B" w:rsidRPr="000C3C0A" w:rsidRDefault="004121BB" w:rsidP="004121BB">
      <w:pPr>
        <w:rPr>
          <w:rFonts w:ascii="Times New Roman" w:hAnsi="Times New Roman"/>
          <w:sz w:val="28"/>
          <w:szCs w:val="28"/>
        </w:rPr>
      </w:pPr>
      <w:r w:rsidRPr="000C3C0A">
        <w:rPr>
          <w:rFonts w:ascii="Times New Roman" w:hAnsi="Times New Roman"/>
          <w:sz w:val="28"/>
          <w:szCs w:val="28"/>
        </w:rPr>
        <w:t xml:space="preserve">         </w:t>
      </w:r>
      <w:r w:rsidR="00882941" w:rsidRPr="000C3C0A">
        <w:rPr>
          <w:rFonts w:ascii="Times New Roman" w:hAnsi="Times New Roman"/>
          <w:sz w:val="28"/>
          <w:szCs w:val="28"/>
        </w:rPr>
        <w:t>4</w:t>
      </w:r>
      <w:r w:rsidR="00011D8B" w:rsidRPr="000C3C0A">
        <w:rPr>
          <w:rFonts w:ascii="Times New Roman" w:hAnsi="Times New Roman"/>
          <w:sz w:val="28"/>
          <w:szCs w:val="28"/>
        </w:rPr>
        <w:t>.2   VOLTAGE   REGULATOR (LM7805)</w:t>
      </w:r>
      <w:r w:rsidR="00011D8B" w:rsidRPr="000C3C0A">
        <w:rPr>
          <w:rFonts w:ascii="Times New Roman" w:hAnsi="Times New Roman"/>
          <w:sz w:val="28"/>
          <w:szCs w:val="28"/>
        </w:rPr>
        <w:tab/>
      </w:r>
      <w:r w:rsidR="00011D8B" w:rsidRPr="000C3C0A">
        <w:rPr>
          <w:rFonts w:ascii="Times New Roman" w:hAnsi="Times New Roman"/>
          <w:sz w:val="28"/>
          <w:szCs w:val="28"/>
        </w:rPr>
        <w:tab/>
      </w:r>
      <w:r w:rsidR="001A0FB3">
        <w:rPr>
          <w:rFonts w:ascii="Times New Roman" w:hAnsi="Times New Roman"/>
          <w:sz w:val="28"/>
          <w:szCs w:val="28"/>
        </w:rPr>
        <w:tab/>
      </w:r>
      <w:r w:rsidR="001A0FB3">
        <w:rPr>
          <w:rFonts w:ascii="Times New Roman" w:hAnsi="Times New Roman"/>
          <w:sz w:val="28"/>
          <w:szCs w:val="28"/>
        </w:rPr>
        <w:tab/>
      </w:r>
      <w:r w:rsidR="007C71FA">
        <w:rPr>
          <w:rFonts w:ascii="Times New Roman" w:hAnsi="Times New Roman"/>
          <w:sz w:val="28"/>
          <w:szCs w:val="28"/>
        </w:rPr>
        <w:t>10</w:t>
      </w:r>
    </w:p>
    <w:p w:rsidR="00011D8B" w:rsidRPr="000C3C0A" w:rsidRDefault="00572FD2" w:rsidP="00011D8B">
      <w:pPr>
        <w:rPr>
          <w:rFonts w:ascii="Times New Roman" w:hAnsi="Times New Roman"/>
          <w:sz w:val="28"/>
          <w:szCs w:val="28"/>
        </w:rPr>
      </w:pPr>
      <w:r w:rsidRPr="000C3C0A">
        <w:rPr>
          <w:rFonts w:ascii="Times New Roman" w:hAnsi="Times New Roman"/>
          <w:sz w:val="28"/>
          <w:szCs w:val="28"/>
        </w:rPr>
        <w:t xml:space="preserve">         4</w:t>
      </w:r>
      <w:r w:rsidR="00011D8B" w:rsidRPr="000C3C0A">
        <w:rPr>
          <w:rFonts w:ascii="Times New Roman" w:hAnsi="Times New Roman"/>
          <w:sz w:val="28"/>
          <w:szCs w:val="28"/>
        </w:rPr>
        <w:t>.3   RECTIFIER</w:t>
      </w:r>
      <w:r w:rsidR="00097F84">
        <w:rPr>
          <w:rFonts w:ascii="Times New Roman" w:hAnsi="Times New Roman"/>
          <w:sz w:val="28"/>
          <w:szCs w:val="28"/>
        </w:rPr>
        <w:t xml:space="preserve">                                              </w:t>
      </w:r>
      <w:r w:rsidR="007C71FA">
        <w:rPr>
          <w:rFonts w:ascii="Times New Roman" w:hAnsi="Times New Roman"/>
          <w:sz w:val="28"/>
          <w:szCs w:val="28"/>
        </w:rPr>
        <w:t xml:space="preserve">                              12</w:t>
      </w:r>
    </w:p>
    <w:p w:rsidR="00011D8B" w:rsidRPr="000C3C0A" w:rsidRDefault="00572FD2" w:rsidP="00011D8B">
      <w:pPr>
        <w:rPr>
          <w:rFonts w:ascii="Times New Roman" w:hAnsi="Times New Roman"/>
          <w:sz w:val="28"/>
          <w:szCs w:val="28"/>
        </w:rPr>
      </w:pPr>
      <w:r w:rsidRPr="000C3C0A">
        <w:rPr>
          <w:rFonts w:ascii="Times New Roman" w:hAnsi="Times New Roman"/>
          <w:sz w:val="28"/>
          <w:szCs w:val="28"/>
        </w:rPr>
        <w:t xml:space="preserve">         4</w:t>
      </w:r>
      <w:r w:rsidR="00011D8B" w:rsidRPr="000C3C0A">
        <w:rPr>
          <w:rFonts w:ascii="Times New Roman" w:hAnsi="Times New Roman"/>
          <w:sz w:val="28"/>
          <w:szCs w:val="28"/>
        </w:rPr>
        <w:t>.4   FILTER</w:t>
      </w:r>
      <w:r w:rsidR="00097F84">
        <w:rPr>
          <w:rFonts w:ascii="Times New Roman" w:hAnsi="Times New Roman"/>
          <w:sz w:val="28"/>
          <w:szCs w:val="28"/>
        </w:rPr>
        <w:t xml:space="preserve">                                                     </w:t>
      </w:r>
      <w:r w:rsidR="007C71FA">
        <w:rPr>
          <w:rFonts w:ascii="Times New Roman" w:hAnsi="Times New Roman"/>
          <w:sz w:val="28"/>
          <w:szCs w:val="28"/>
        </w:rPr>
        <w:t xml:space="preserve">                              12</w:t>
      </w:r>
      <w:r w:rsidR="00097F84">
        <w:rPr>
          <w:rFonts w:ascii="Times New Roman" w:hAnsi="Times New Roman"/>
          <w:sz w:val="28"/>
          <w:szCs w:val="28"/>
        </w:rPr>
        <w:t xml:space="preserve">      </w:t>
      </w:r>
    </w:p>
    <w:p w:rsidR="00572FD2" w:rsidRPr="000C3C0A" w:rsidRDefault="00572FD2" w:rsidP="00011D8B">
      <w:pPr>
        <w:rPr>
          <w:rFonts w:ascii="Times New Roman" w:hAnsi="Times New Roman"/>
          <w:sz w:val="28"/>
          <w:szCs w:val="28"/>
        </w:rPr>
      </w:pPr>
      <w:r w:rsidRPr="000C3C0A">
        <w:rPr>
          <w:rFonts w:ascii="Times New Roman" w:hAnsi="Times New Roman"/>
          <w:sz w:val="28"/>
          <w:szCs w:val="28"/>
        </w:rPr>
        <w:t xml:space="preserve">         4</w:t>
      </w:r>
      <w:r w:rsidR="00011D8B" w:rsidRPr="000C3C0A">
        <w:rPr>
          <w:rFonts w:ascii="Times New Roman" w:hAnsi="Times New Roman"/>
          <w:sz w:val="28"/>
          <w:szCs w:val="28"/>
        </w:rPr>
        <w:t>.5   MICROCONTROLLER (AT89S52/C51)</w:t>
      </w:r>
      <w:r w:rsidR="00011D8B" w:rsidRPr="000C3C0A">
        <w:rPr>
          <w:rFonts w:ascii="Times New Roman" w:hAnsi="Times New Roman"/>
          <w:sz w:val="28"/>
          <w:szCs w:val="28"/>
        </w:rPr>
        <w:tab/>
      </w:r>
      <w:r w:rsidR="001A0FB3">
        <w:rPr>
          <w:rFonts w:ascii="Times New Roman" w:hAnsi="Times New Roman"/>
          <w:sz w:val="28"/>
          <w:szCs w:val="28"/>
        </w:rPr>
        <w:tab/>
      </w:r>
      <w:r w:rsidR="001A0FB3">
        <w:rPr>
          <w:rFonts w:ascii="Times New Roman" w:hAnsi="Times New Roman"/>
          <w:sz w:val="28"/>
          <w:szCs w:val="28"/>
        </w:rPr>
        <w:tab/>
      </w:r>
      <w:r w:rsidR="007C71FA">
        <w:rPr>
          <w:rFonts w:ascii="Times New Roman" w:hAnsi="Times New Roman"/>
          <w:sz w:val="28"/>
          <w:szCs w:val="28"/>
        </w:rPr>
        <w:t>13</w:t>
      </w:r>
    </w:p>
    <w:p w:rsidR="00011D8B" w:rsidRPr="000C3C0A" w:rsidRDefault="00572FD2" w:rsidP="00011D8B">
      <w:pPr>
        <w:rPr>
          <w:rFonts w:ascii="Times New Roman" w:hAnsi="Times New Roman"/>
          <w:sz w:val="28"/>
          <w:szCs w:val="28"/>
        </w:rPr>
      </w:pPr>
      <w:r w:rsidRPr="000C3C0A">
        <w:rPr>
          <w:rFonts w:ascii="Times New Roman" w:hAnsi="Times New Roman"/>
          <w:sz w:val="28"/>
          <w:szCs w:val="28"/>
        </w:rPr>
        <w:t xml:space="preserve">         4</w:t>
      </w:r>
      <w:r w:rsidR="00011D8B" w:rsidRPr="000C3C0A">
        <w:rPr>
          <w:rFonts w:ascii="Times New Roman" w:hAnsi="Times New Roman"/>
          <w:sz w:val="28"/>
          <w:szCs w:val="28"/>
        </w:rPr>
        <w:t xml:space="preserve">.6   SEVEN SEGMENT DISPLAY   </w:t>
      </w:r>
      <w:r w:rsidR="00011D8B" w:rsidRPr="000C3C0A">
        <w:rPr>
          <w:rFonts w:ascii="Times New Roman" w:hAnsi="Times New Roman"/>
          <w:sz w:val="28"/>
          <w:szCs w:val="28"/>
        </w:rPr>
        <w:tab/>
      </w:r>
      <w:r w:rsidR="00011D8B" w:rsidRPr="000C3C0A">
        <w:rPr>
          <w:rFonts w:ascii="Times New Roman" w:hAnsi="Times New Roman"/>
          <w:sz w:val="28"/>
          <w:szCs w:val="28"/>
        </w:rPr>
        <w:tab/>
      </w:r>
      <w:r w:rsidR="00011D8B" w:rsidRPr="000C3C0A">
        <w:rPr>
          <w:rFonts w:ascii="Times New Roman" w:hAnsi="Times New Roman"/>
          <w:sz w:val="28"/>
          <w:szCs w:val="28"/>
        </w:rPr>
        <w:tab/>
      </w:r>
      <w:r w:rsidR="001A0FB3">
        <w:rPr>
          <w:rFonts w:ascii="Times New Roman" w:hAnsi="Times New Roman"/>
          <w:sz w:val="28"/>
          <w:szCs w:val="28"/>
        </w:rPr>
        <w:tab/>
      </w:r>
      <w:r w:rsidR="001A0FB3">
        <w:rPr>
          <w:rFonts w:ascii="Times New Roman" w:hAnsi="Times New Roman"/>
          <w:sz w:val="28"/>
          <w:szCs w:val="28"/>
        </w:rPr>
        <w:tab/>
      </w:r>
      <w:r w:rsidR="007C71FA">
        <w:rPr>
          <w:rFonts w:ascii="Times New Roman" w:hAnsi="Times New Roman"/>
          <w:sz w:val="28"/>
          <w:szCs w:val="28"/>
        </w:rPr>
        <w:t>20</w:t>
      </w:r>
    </w:p>
    <w:p w:rsidR="00572FD2" w:rsidRPr="000953AE" w:rsidRDefault="00011D8B" w:rsidP="005E18D1">
      <w:pPr>
        <w:pStyle w:val="ListParagraph"/>
        <w:numPr>
          <w:ilvl w:val="1"/>
          <w:numId w:val="22"/>
        </w:numPr>
        <w:spacing w:after="0" w:line="360" w:lineRule="auto"/>
        <w:rPr>
          <w:rFonts w:ascii="Times New Roman" w:hAnsi="Times New Roman"/>
          <w:sz w:val="28"/>
          <w:szCs w:val="28"/>
        </w:rPr>
      </w:pPr>
      <w:r w:rsidRPr="000953AE">
        <w:rPr>
          <w:rFonts w:ascii="Times New Roman" w:hAnsi="Times New Roman"/>
          <w:sz w:val="28"/>
          <w:szCs w:val="28"/>
        </w:rPr>
        <w:t xml:space="preserve">  </w:t>
      </w:r>
      <w:r w:rsidR="000953AE">
        <w:rPr>
          <w:rFonts w:ascii="Times New Roman" w:hAnsi="Times New Roman"/>
          <w:sz w:val="28"/>
          <w:szCs w:val="28"/>
        </w:rPr>
        <w:t xml:space="preserve"> </w:t>
      </w:r>
      <w:r w:rsidRPr="000953AE">
        <w:rPr>
          <w:rFonts w:ascii="Times New Roman" w:hAnsi="Times New Roman"/>
          <w:sz w:val="28"/>
          <w:szCs w:val="28"/>
        </w:rPr>
        <w:t>KEY PAD</w:t>
      </w:r>
      <w:r w:rsidRPr="000953AE">
        <w:rPr>
          <w:rFonts w:ascii="Times New Roman" w:hAnsi="Times New Roman"/>
          <w:sz w:val="28"/>
          <w:szCs w:val="28"/>
        </w:rPr>
        <w:tab/>
      </w:r>
      <w:r w:rsidR="00097F84">
        <w:rPr>
          <w:rFonts w:ascii="Times New Roman" w:hAnsi="Times New Roman"/>
          <w:sz w:val="28"/>
          <w:szCs w:val="28"/>
        </w:rPr>
        <w:t xml:space="preserve">                                                        </w:t>
      </w:r>
      <w:r w:rsidR="007C71FA">
        <w:rPr>
          <w:rFonts w:ascii="Times New Roman" w:hAnsi="Times New Roman"/>
          <w:sz w:val="28"/>
          <w:szCs w:val="28"/>
        </w:rPr>
        <w:t xml:space="preserve">                23</w:t>
      </w:r>
    </w:p>
    <w:p w:rsidR="000953AE" w:rsidRPr="000953AE" w:rsidRDefault="000953AE" w:rsidP="005E18D1">
      <w:pPr>
        <w:pStyle w:val="ListParagraph"/>
        <w:numPr>
          <w:ilvl w:val="1"/>
          <w:numId w:val="22"/>
        </w:numPr>
        <w:spacing w:after="0" w:line="360" w:lineRule="auto"/>
        <w:rPr>
          <w:rFonts w:ascii="Times New Roman" w:hAnsi="Times New Roman"/>
          <w:sz w:val="28"/>
          <w:szCs w:val="28"/>
        </w:rPr>
      </w:pPr>
      <w:r>
        <w:rPr>
          <w:rFonts w:ascii="Times New Roman" w:hAnsi="Times New Roman"/>
          <w:sz w:val="28"/>
          <w:szCs w:val="28"/>
        </w:rPr>
        <w:t xml:space="preserve">   </w:t>
      </w:r>
      <w:r w:rsidRPr="000953AE">
        <w:rPr>
          <w:rFonts w:ascii="Times New Roman" w:hAnsi="Times New Roman"/>
          <w:sz w:val="28"/>
          <w:szCs w:val="28"/>
        </w:rPr>
        <w:t>RELAY</w:t>
      </w:r>
      <w:r w:rsidR="00097F84">
        <w:rPr>
          <w:rFonts w:ascii="Times New Roman" w:hAnsi="Times New Roman"/>
          <w:sz w:val="28"/>
          <w:szCs w:val="28"/>
        </w:rPr>
        <w:t xml:space="preserve">                                                     </w:t>
      </w:r>
      <w:r w:rsidR="007C71FA">
        <w:rPr>
          <w:rFonts w:ascii="Times New Roman" w:hAnsi="Times New Roman"/>
          <w:sz w:val="28"/>
          <w:szCs w:val="28"/>
        </w:rPr>
        <w:t xml:space="preserve">                              24</w:t>
      </w:r>
    </w:p>
    <w:p w:rsidR="000953AE" w:rsidRDefault="000953AE" w:rsidP="005E18D1">
      <w:pPr>
        <w:pStyle w:val="ListParagraph"/>
        <w:numPr>
          <w:ilvl w:val="1"/>
          <w:numId w:val="22"/>
        </w:numPr>
        <w:spacing w:after="0" w:line="360" w:lineRule="auto"/>
        <w:rPr>
          <w:rFonts w:ascii="Times New Roman" w:hAnsi="Times New Roman"/>
          <w:sz w:val="28"/>
          <w:szCs w:val="28"/>
        </w:rPr>
      </w:pPr>
      <w:r>
        <w:rPr>
          <w:rFonts w:ascii="Times New Roman" w:hAnsi="Times New Roman"/>
          <w:sz w:val="28"/>
          <w:szCs w:val="28"/>
        </w:rPr>
        <w:t xml:space="preserve"> </w:t>
      </w:r>
      <w:r w:rsidRPr="000953AE">
        <w:rPr>
          <w:rFonts w:ascii="Times New Roman" w:hAnsi="Times New Roman"/>
          <w:sz w:val="28"/>
          <w:szCs w:val="28"/>
        </w:rPr>
        <w:t xml:space="preserve"> </w:t>
      </w:r>
      <w:r>
        <w:rPr>
          <w:rFonts w:ascii="Times New Roman" w:hAnsi="Times New Roman"/>
          <w:sz w:val="28"/>
          <w:szCs w:val="28"/>
        </w:rPr>
        <w:t xml:space="preserve">  </w:t>
      </w:r>
      <w:r w:rsidRPr="000953AE">
        <w:rPr>
          <w:rFonts w:ascii="Times New Roman" w:hAnsi="Times New Roman"/>
          <w:sz w:val="28"/>
          <w:szCs w:val="28"/>
        </w:rPr>
        <w:t>LOAD</w:t>
      </w:r>
    </w:p>
    <w:p w:rsidR="000953AE" w:rsidRDefault="000953AE" w:rsidP="005E18D1">
      <w:pPr>
        <w:pStyle w:val="ListParagraph"/>
        <w:numPr>
          <w:ilvl w:val="1"/>
          <w:numId w:val="22"/>
        </w:numPr>
        <w:spacing w:after="0" w:line="360" w:lineRule="auto"/>
        <w:rPr>
          <w:rFonts w:ascii="Times New Roman" w:hAnsi="Times New Roman"/>
          <w:sz w:val="28"/>
          <w:szCs w:val="28"/>
        </w:rPr>
      </w:pPr>
      <w:r w:rsidRPr="000953AE">
        <w:rPr>
          <w:rFonts w:ascii="Times New Roman" w:hAnsi="Times New Roman"/>
          <w:sz w:val="28"/>
          <w:szCs w:val="28"/>
        </w:rPr>
        <w:t>BC547</w:t>
      </w:r>
      <w:r w:rsidR="00407E61">
        <w:rPr>
          <w:rFonts w:ascii="Times New Roman" w:hAnsi="Times New Roman"/>
          <w:sz w:val="28"/>
          <w:szCs w:val="28"/>
        </w:rPr>
        <w:t xml:space="preserve">                                                    </w:t>
      </w:r>
      <w:r w:rsidR="00AD45D9">
        <w:rPr>
          <w:rFonts w:ascii="Times New Roman" w:hAnsi="Times New Roman"/>
          <w:sz w:val="28"/>
          <w:szCs w:val="28"/>
        </w:rPr>
        <w:t xml:space="preserve">       </w:t>
      </w:r>
      <w:r w:rsidR="007C71FA">
        <w:rPr>
          <w:rFonts w:ascii="Times New Roman" w:hAnsi="Times New Roman"/>
          <w:sz w:val="28"/>
          <w:szCs w:val="28"/>
        </w:rPr>
        <w:t xml:space="preserve">                       28</w:t>
      </w:r>
    </w:p>
    <w:p w:rsidR="000953AE" w:rsidRDefault="000953AE" w:rsidP="005E18D1">
      <w:pPr>
        <w:pStyle w:val="ListParagraph"/>
        <w:numPr>
          <w:ilvl w:val="1"/>
          <w:numId w:val="22"/>
        </w:numPr>
        <w:spacing w:after="0" w:line="360" w:lineRule="auto"/>
        <w:rPr>
          <w:rFonts w:ascii="Times New Roman" w:hAnsi="Times New Roman"/>
          <w:sz w:val="28"/>
          <w:szCs w:val="28"/>
        </w:rPr>
      </w:pPr>
      <w:r w:rsidRPr="000953AE">
        <w:rPr>
          <w:rFonts w:ascii="Times New Roman" w:hAnsi="Times New Roman"/>
          <w:sz w:val="28"/>
          <w:szCs w:val="28"/>
        </w:rPr>
        <w:t>1N4007</w:t>
      </w:r>
      <w:r w:rsidR="00407E61">
        <w:rPr>
          <w:rFonts w:ascii="Times New Roman" w:hAnsi="Times New Roman"/>
          <w:sz w:val="28"/>
          <w:szCs w:val="28"/>
        </w:rPr>
        <w:t xml:space="preserve">                                                  </w:t>
      </w:r>
      <w:r w:rsidR="007C71FA">
        <w:rPr>
          <w:rFonts w:ascii="Times New Roman" w:hAnsi="Times New Roman"/>
          <w:sz w:val="28"/>
          <w:szCs w:val="28"/>
        </w:rPr>
        <w:t xml:space="preserve">                              29</w:t>
      </w:r>
    </w:p>
    <w:p w:rsidR="000953AE" w:rsidRDefault="000953AE" w:rsidP="005E18D1">
      <w:pPr>
        <w:pStyle w:val="ListParagraph"/>
        <w:numPr>
          <w:ilvl w:val="1"/>
          <w:numId w:val="22"/>
        </w:numPr>
        <w:spacing w:after="0" w:line="360" w:lineRule="auto"/>
        <w:rPr>
          <w:rFonts w:ascii="Times New Roman" w:hAnsi="Times New Roman"/>
          <w:sz w:val="28"/>
          <w:szCs w:val="28"/>
        </w:rPr>
      </w:pPr>
      <w:r w:rsidRPr="000953AE">
        <w:rPr>
          <w:rFonts w:ascii="Times New Roman" w:hAnsi="Times New Roman"/>
          <w:sz w:val="28"/>
          <w:szCs w:val="28"/>
        </w:rPr>
        <w:t>LED</w:t>
      </w:r>
      <w:r w:rsidR="00407E61">
        <w:rPr>
          <w:rFonts w:ascii="Times New Roman" w:hAnsi="Times New Roman"/>
          <w:sz w:val="28"/>
          <w:szCs w:val="28"/>
        </w:rPr>
        <w:t xml:space="preserve">                                                       </w:t>
      </w:r>
      <w:r w:rsidR="007C71FA">
        <w:rPr>
          <w:rFonts w:ascii="Times New Roman" w:hAnsi="Times New Roman"/>
          <w:sz w:val="28"/>
          <w:szCs w:val="28"/>
        </w:rPr>
        <w:t xml:space="preserve">                              31</w:t>
      </w:r>
    </w:p>
    <w:p w:rsidR="000953AE" w:rsidRDefault="000953AE" w:rsidP="005E18D1">
      <w:pPr>
        <w:pStyle w:val="ListParagraph"/>
        <w:numPr>
          <w:ilvl w:val="1"/>
          <w:numId w:val="22"/>
        </w:numPr>
        <w:spacing w:after="0" w:line="360" w:lineRule="auto"/>
        <w:rPr>
          <w:rFonts w:ascii="Times New Roman" w:hAnsi="Times New Roman"/>
          <w:sz w:val="28"/>
          <w:szCs w:val="28"/>
        </w:rPr>
      </w:pPr>
      <w:r w:rsidRPr="000953AE">
        <w:rPr>
          <w:rFonts w:ascii="Times New Roman" w:hAnsi="Times New Roman"/>
          <w:sz w:val="28"/>
          <w:szCs w:val="28"/>
        </w:rPr>
        <w:t>RESISTORS</w:t>
      </w:r>
      <w:r w:rsidR="00407E61">
        <w:rPr>
          <w:rFonts w:ascii="Times New Roman" w:hAnsi="Times New Roman"/>
          <w:sz w:val="28"/>
          <w:szCs w:val="28"/>
        </w:rPr>
        <w:t xml:space="preserve">                                          </w:t>
      </w:r>
      <w:r w:rsidR="007C71FA">
        <w:rPr>
          <w:rFonts w:ascii="Times New Roman" w:hAnsi="Times New Roman"/>
          <w:sz w:val="28"/>
          <w:szCs w:val="28"/>
        </w:rPr>
        <w:t xml:space="preserve">                              34</w:t>
      </w:r>
      <w:r w:rsidR="00407E61">
        <w:rPr>
          <w:rFonts w:ascii="Times New Roman" w:hAnsi="Times New Roman"/>
          <w:sz w:val="28"/>
          <w:szCs w:val="28"/>
        </w:rPr>
        <w:t xml:space="preserve">    </w:t>
      </w:r>
    </w:p>
    <w:p w:rsidR="000953AE" w:rsidRPr="000953AE" w:rsidRDefault="000953AE" w:rsidP="005E18D1">
      <w:pPr>
        <w:pStyle w:val="ListParagraph"/>
        <w:numPr>
          <w:ilvl w:val="1"/>
          <w:numId w:val="22"/>
        </w:numPr>
        <w:spacing w:after="0" w:line="360" w:lineRule="auto"/>
        <w:rPr>
          <w:rFonts w:ascii="Times New Roman" w:hAnsi="Times New Roman"/>
          <w:sz w:val="28"/>
          <w:szCs w:val="28"/>
        </w:rPr>
      </w:pPr>
      <w:r w:rsidRPr="000953AE">
        <w:rPr>
          <w:rFonts w:ascii="Times New Roman" w:hAnsi="Times New Roman"/>
          <w:sz w:val="28"/>
          <w:szCs w:val="28"/>
        </w:rPr>
        <w:t>CAPACITORS</w:t>
      </w:r>
      <w:r w:rsidR="00407E61">
        <w:rPr>
          <w:rFonts w:ascii="Times New Roman" w:hAnsi="Times New Roman"/>
          <w:sz w:val="28"/>
          <w:szCs w:val="28"/>
        </w:rPr>
        <w:t xml:space="preserve">                                      </w:t>
      </w:r>
      <w:r w:rsidR="007C71FA">
        <w:rPr>
          <w:rFonts w:ascii="Times New Roman" w:hAnsi="Times New Roman"/>
          <w:sz w:val="28"/>
          <w:szCs w:val="28"/>
        </w:rPr>
        <w:t xml:space="preserve">                              36</w:t>
      </w:r>
      <w:r w:rsidR="00407E61">
        <w:rPr>
          <w:rFonts w:ascii="Times New Roman" w:hAnsi="Times New Roman"/>
          <w:sz w:val="28"/>
          <w:szCs w:val="28"/>
        </w:rPr>
        <w:t xml:space="preserve">   </w:t>
      </w:r>
    </w:p>
    <w:p w:rsidR="00572FD2" w:rsidRPr="000953AE" w:rsidRDefault="00572FD2" w:rsidP="000953AE">
      <w:pPr>
        <w:spacing w:after="0" w:line="360" w:lineRule="auto"/>
        <w:rPr>
          <w:rFonts w:ascii="Times New Roman" w:hAnsi="Times New Roman"/>
          <w:sz w:val="28"/>
          <w:szCs w:val="28"/>
        </w:rPr>
      </w:pPr>
      <w:r w:rsidRPr="000953AE">
        <w:rPr>
          <w:rFonts w:ascii="Times New Roman" w:hAnsi="Times New Roman"/>
          <w:sz w:val="28"/>
          <w:szCs w:val="28"/>
        </w:rPr>
        <w:t xml:space="preserve">     </w:t>
      </w:r>
      <w:r w:rsidR="007C71FA">
        <w:rPr>
          <w:rFonts w:ascii="Times New Roman" w:hAnsi="Times New Roman"/>
          <w:sz w:val="28"/>
          <w:szCs w:val="28"/>
        </w:rPr>
        <w:t>5.  SOFTWARE REQUIREMENTS</w:t>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t>41</w:t>
      </w:r>
    </w:p>
    <w:p w:rsidR="00572FD2" w:rsidRPr="000C3C0A" w:rsidRDefault="00572FD2" w:rsidP="000953AE">
      <w:pPr>
        <w:spacing w:after="0" w:line="360" w:lineRule="auto"/>
        <w:ind w:left="720"/>
        <w:rPr>
          <w:rFonts w:ascii="Times New Roman" w:hAnsi="Times New Roman"/>
          <w:sz w:val="28"/>
          <w:szCs w:val="28"/>
        </w:rPr>
      </w:pPr>
      <w:r w:rsidRPr="000953AE">
        <w:rPr>
          <w:rFonts w:ascii="Times New Roman" w:hAnsi="Times New Roman"/>
          <w:sz w:val="28"/>
          <w:szCs w:val="28"/>
        </w:rPr>
        <w:t>5.1 IDE</w:t>
      </w:r>
      <w:r w:rsidRPr="000953AE">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t>41</w:t>
      </w:r>
    </w:p>
    <w:p w:rsidR="00572FD2" w:rsidRPr="000C3C0A" w:rsidRDefault="007C71FA" w:rsidP="00572FD2">
      <w:pPr>
        <w:ind w:left="720"/>
        <w:rPr>
          <w:rFonts w:ascii="Times New Roman" w:hAnsi="Times New Roman"/>
          <w:sz w:val="28"/>
          <w:szCs w:val="28"/>
        </w:rPr>
      </w:pPr>
      <w:r>
        <w:rPr>
          <w:rFonts w:ascii="Times New Roman" w:hAnsi="Times New Roman"/>
          <w:sz w:val="28"/>
          <w:szCs w:val="28"/>
        </w:rPr>
        <w:t>5.2 CONCEPT OF COMPILER</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41</w:t>
      </w:r>
    </w:p>
    <w:p w:rsidR="00572FD2" w:rsidRPr="000C3C0A" w:rsidRDefault="00572FD2" w:rsidP="00572FD2">
      <w:pPr>
        <w:ind w:left="720"/>
        <w:rPr>
          <w:rFonts w:ascii="Times New Roman" w:hAnsi="Times New Roman"/>
          <w:sz w:val="28"/>
          <w:szCs w:val="28"/>
        </w:rPr>
      </w:pPr>
      <w:r w:rsidRPr="000C3C0A">
        <w:rPr>
          <w:rFonts w:ascii="Times New Roman" w:hAnsi="Times New Roman"/>
          <w:sz w:val="28"/>
          <w:szCs w:val="28"/>
        </w:rPr>
        <w:lastRenderedPageBreak/>
        <w:t>5.3</w:t>
      </w:r>
      <w:r w:rsidR="007C71FA">
        <w:rPr>
          <w:rFonts w:ascii="Times New Roman" w:hAnsi="Times New Roman"/>
          <w:sz w:val="28"/>
          <w:szCs w:val="28"/>
        </w:rPr>
        <w:t xml:space="preserve"> CONCEPT OF CROSS COMPILER</w:t>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t>41</w:t>
      </w:r>
    </w:p>
    <w:p w:rsidR="00572FD2" w:rsidRPr="000C3C0A" w:rsidRDefault="00BE342F" w:rsidP="00572FD2">
      <w:pPr>
        <w:ind w:left="720"/>
        <w:rPr>
          <w:rFonts w:ascii="Times New Roman" w:hAnsi="Times New Roman"/>
          <w:sz w:val="28"/>
          <w:szCs w:val="28"/>
        </w:rPr>
      </w:pPr>
      <w:r>
        <w:rPr>
          <w:rFonts w:ascii="Times New Roman" w:hAnsi="Times New Roman"/>
          <w:sz w:val="28"/>
          <w:szCs w:val="28"/>
        </w:rPr>
        <w:t>5.4 KEIL C</w:t>
      </w:r>
      <w:r w:rsidR="007C71FA">
        <w:rPr>
          <w:rFonts w:ascii="Times New Roman" w:hAnsi="Times New Roman"/>
          <w:sz w:val="28"/>
          <w:szCs w:val="28"/>
        </w:rPr>
        <w:t xml:space="preserve"> CROSS COMPILER</w:t>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t>42</w:t>
      </w:r>
    </w:p>
    <w:p w:rsidR="00572FD2" w:rsidRPr="000C3C0A" w:rsidRDefault="00572FD2" w:rsidP="00572FD2">
      <w:pPr>
        <w:ind w:left="720"/>
        <w:rPr>
          <w:rFonts w:ascii="Times New Roman" w:hAnsi="Times New Roman"/>
          <w:sz w:val="28"/>
          <w:szCs w:val="28"/>
        </w:rPr>
      </w:pPr>
      <w:r w:rsidRPr="000C3C0A">
        <w:rPr>
          <w:rFonts w:ascii="Times New Roman" w:hAnsi="Times New Roman"/>
          <w:sz w:val="28"/>
          <w:szCs w:val="28"/>
        </w:rPr>
        <w:t>5.5 BUILDIN</w:t>
      </w:r>
      <w:r w:rsidR="00407E61">
        <w:rPr>
          <w:rFonts w:ascii="Times New Roman" w:hAnsi="Times New Roman"/>
          <w:sz w:val="28"/>
          <w:szCs w:val="28"/>
        </w:rPr>
        <w:t>G AN APPLICATION IN UVISION2</w:t>
      </w:r>
      <w:r w:rsidR="007C71FA">
        <w:rPr>
          <w:rFonts w:ascii="Times New Roman" w:hAnsi="Times New Roman"/>
          <w:sz w:val="28"/>
          <w:szCs w:val="28"/>
        </w:rPr>
        <w:tab/>
      </w:r>
      <w:r w:rsidR="007C71FA">
        <w:rPr>
          <w:rFonts w:ascii="Times New Roman" w:hAnsi="Times New Roman"/>
          <w:sz w:val="28"/>
          <w:szCs w:val="28"/>
        </w:rPr>
        <w:tab/>
        <w:t>42</w:t>
      </w:r>
    </w:p>
    <w:p w:rsidR="00572FD2" w:rsidRPr="000C3C0A" w:rsidRDefault="00572FD2" w:rsidP="00572FD2">
      <w:pPr>
        <w:ind w:left="720"/>
        <w:rPr>
          <w:rFonts w:ascii="Times New Roman" w:hAnsi="Times New Roman"/>
          <w:sz w:val="28"/>
          <w:szCs w:val="28"/>
        </w:rPr>
      </w:pPr>
      <w:r w:rsidRPr="000C3C0A">
        <w:rPr>
          <w:rFonts w:ascii="Times New Roman" w:hAnsi="Times New Roman"/>
          <w:sz w:val="28"/>
          <w:szCs w:val="28"/>
        </w:rPr>
        <w:t>5.6 CREATING YOU</w:t>
      </w:r>
      <w:r w:rsidR="007C71FA">
        <w:rPr>
          <w:rFonts w:ascii="Times New Roman" w:hAnsi="Times New Roman"/>
          <w:sz w:val="28"/>
          <w:szCs w:val="28"/>
        </w:rPr>
        <w:t>R OWN APPLICATION IN UVISION2</w:t>
      </w:r>
      <w:r w:rsidR="007C71FA">
        <w:rPr>
          <w:rFonts w:ascii="Times New Roman" w:hAnsi="Times New Roman"/>
          <w:sz w:val="28"/>
          <w:szCs w:val="28"/>
        </w:rPr>
        <w:tab/>
        <w:t>42</w:t>
      </w:r>
    </w:p>
    <w:p w:rsidR="00572FD2" w:rsidRPr="000C3C0A" w:rsidRDefault="00572FD2" w:rsidP="00572FD2">
      <w:pPr>
        <w:ind w:left="720"/>
        <w:rPr>
          <w:rFonts w:ascii="Times New Roman" w:hAnsi="Times New Roman"/>
          <w:sz w:val="28"/>
          <w:szCs w:val="28"/>
        </w:rPr>
      </w:pPr>
      <w:r w:rsidRPr="000C3C0A">
        <w:rPr>
          <w:rFonts w:ascii="Times New Roman" w:hAnsi="Times New Roman"/>
          <w:sz w:val="28"/>
          <w:szCs w:val="28"/>
        </w:rPr>
        <w:t>5.7 DEBUGGIN</w:t>
      </w:r>
      <w:r w:rsidR="007C71FA">
        <w:rPr>
          <w:rFonts w:ascii="Times New Roman" w:hAnsi="Times New Roman"/>
          <w:sz w:val="28"/>
          <w:szCs w:val="28"/>
        </w:rPr>
        <w:t>G AN APPLICATION IN UVISION2</w:t>
      </w:r>
      <w:r w:rsidR="007C71FA">
        <w:rPr>
          <w:rFonts w:ascii="Times New Roman" w:hAnsi="Times New Roman"/>
          <w:sz w:val="28"/>
          <w:szCs w:val="28"/>
        </w:rPr>
        <w:tab/>
      </w:r>
      <w:r w:rsidR="007C71FA">
        <w:rPr>
          <w:rFonts w:ascii="Times New Roman" w:hAnsi="Times New Roman"/>
          <w:sz w:val="28"/>
          <w:szCs w:val="28"/>
        </w:rPr>
        <w:tab/>
        <w:t>43</w:t>
      </w:r>
    </w:p>
    <w:p w:rsidR="00572FD2" w:rsidRPr="000C3C0A" w:rsidRDefault="00572FD2" w:rsidP="00572FD2">
      <w:pPr>
        <w:ind w:left="720"/>
        <w:rPr>
          <w:rFonts w:ascii="Times New Roman" w:hAnsi="Times New Roman"/>
          <w:sz w:val="28"/>
          <w:szCs w:val="28"/>
        </w:rPr>
      </w:pPr>
      <w:r w:rsidRPr="000C3C0A">
        <w:rPr>
          <w:rFonts w:ascii="Times New Roman" w:hAnsi="Times New Roman"/>
          <w:sz w:val="28"/>
          <w:szCs w:val="28"/>
        </w:rPr>
        <w:t>5.8 STARTING U</w:t>
      </w:r>
      <w:r w:rsidR="007C71FA">
        <w:rPr>
          <w:rFonts w:ascii="Times New Roman" w:hAnsi="Times New Roman"/>
          <w:sz w:val="28"/>
          <w:szCs w:val="28"/>
        </w:rPr>
        <w:t>VISION2 &amp; CREATING A PROJECT</w:t>
      </w:r>
      <w:r w:rsidR="007C71FA">
        <w:rPr>
          <w:rFonts w:ascii="Times New Roman" w:hAnsi="Times New Roman"/>
          <w:sz w:val="28"/>
          <w:szCs w:val="28"/>
        </w:rPr>
        <w:tab/>
      </w:r>
      <w:r w:rsidR="007C71FA">
        <w:rPr>
          <w:rFonts w:ascii="Times New Roman" w:hAnsi="Times New Roman"/>
          <w:sz w:val="28"/>
          <w:szCs w:val="28"/>
        </w:rPr>
        <w:tab/>
        <w:t>43</w:t>
      </w:r>
    </w:p>
    <w:p w:rsidR="00572FD2" w:rsidRPr="000C3C0A" w:rsidRDefault="007C71FA" w:rsidP="00572FD2">
      <w:pPr>
        <w:ind w:left="720"/>
        <w:rPr>
          <w:rFonts w:ascii="Times New Roman" w:hAnsi="Times New Roman"/>
          <w:sz w:val="28"/>
          <w:szCs w:val="28"/>
        </w:rPr>
      </w:pPr>
      <w:r>
        <w:rPr>
          <w:rFonts w:ascii="Times New Roman" w:hAnsi="Times New Roman"/>
          <w:sz w:val="28"/>
          <w:szCs w:val="28"/>
        </w:rPr>
        <w:t>5.9 WINDOWS_ FILES</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44</w:t>
      </w:r>
    </w:p>
    <w:p w:rsidR="00572FD2" w:rsidRPr="000C3C0A" w:rsidRDefault="00572FD2" w:rsidP="00572FD2">
      <w:pPr>
        <w:ind w:left="720"/>
        <w:rPr>
          <w:rFonts w:ascii="Times New Roman" w:hAnsi="Times New Roman"/>
          <w:sz w:val="28"/>
          <w:szCs w:val="28"/>
        </w:rPr>
      </w:pPr>
      <w:r w:rsidRPr="000C3C0A">
        <w:rPr>
          <w:rFonts w:ascii="Times New Roman" w:hAnsi="Times New Roman"/>
          <w:sz w:val="28"/>
          <w:szCs w:val="28"/>
        </w:rPr>
        <w:t xml:space="preserve">5.10 BUILDING </w:t>
      </w:r>
      <w:r w:rsidR="00BE342F">
        <w:rPr>
          <w:rFonts w:ascii="Times New Roman" w:hAnsi="Times New Roman"/>
          <w:sz w:val="28"/>
          <w:szCs w:val="28"/>
        </w:rPr>
        <w:t>PROJEC</w:t>
      </w:r>
      <w:r w:rsidR="007C71FA">
        <w:rPr>
          <w:rFonts w:ascii="Times New Roman" w:hAnsi="Times New Roman"/>
          <w:sz w:val="28"/>
          <w:szCs w:val="28"/>
        </w:rPr>
        <w:t>TS &amp; CREATING HEX FILES</w:t>
      </w:r>
      <w:r w:rsidR="007C71FA">
        <w:rPr>
          <w:rFonts w:ascii="Times New Roman" w:hAnsi="Times New Roman"/>
          <w:sz w:val="28"/>
          <w:szCs w:val="28"/>
        </w:rPr>
        <w:tab/>
        <w:t>44</w:t>
      </w:r>
    </w:p>
    <w:p w:rsidR="00572FD2" w:rsidRPr="000C3C0A" w:rsidRDefault="007C71FA" w:rsidP="00572FD2">
      <w:pPr>
        <w:ind w:left="720"/>
        <w:rPr>
          <w:rFonts w:ascii="Times New Roman" w:hAnsi="Times New Roman"/>
          <w:sz w:val="28"/>
          <w:szCs w:val="28"/>
        </w:rPr>
      </w:pPr>
      <w:r>
        <w:rPr>
          <w:rFonts w:ascii="Times New Roman" w:hAnsi="Times New Roman"/>
          <w:sz w:val="28"/>
          <w:szCs w:val="28"/>
        </w:rPr>
        <w:t>5.11 CPU SIMULATION</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44</w:t>
      </w:r>
    </w:p>
    <w:p w:rsidR="00572FD2" w:rsidRPr="000C3C0A" w:rsidRDefault="00407E61" w:rsidP="00572FD2">
      <w:pPr>
        <w:ind w:left="720"/>
        <w:rPr>
          <w:rFonts w:ascii="Times New Roman" w:hAnsi="Times New Roman"/>
          <w:sz w:val="28"/>
          <w:szCs w:val="28"/>
        </w:rPr>
      </w:pPr>
      <w:r>
        <w:rPr>
          <w:rFonts w:ascii="Times New Roman" w:hAnsi="Times New Roman"/>
          <w:sz w:val="28"/>
          <w:szCs w:val="28"/>
        </w:rPr>
        <w:t>5.12 DA</w:t>
      </w:r>
      <w:r w:rsidR="007C71FA">
        <w:rPr>
          <w:rFonts w:ascii="Times New Roman" w:hAnsi="Times New Roman"/>
          <w:sz w:val="28"/>
          <w:szCs w:val="28"/>
        </w:rPr>
        <w:t>TABASE SELECTION</w:t>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t>44</w:t>
      </w:r>
    </w:p>
    <w:p w:rsidR="00572FD2" w:rsidRPr="000C3C0A" w:rsidRDefault="007C71FA" w:rsidP="00572FD2">
      <w:pPr>
        <w:ind w:left="720"/>
        <w:rPr>
          <w:rFonts w:ascii="Times New Roman" w:hAnsi="Times New Roman"/>
          <w:sz w:val="28"/>
          <w:szCs w:val="28"/>
        </w:rPr>
      </w:pPr>
      <w:r>
        <w:rPr>
          <w:rFonts w:ascii="Times New Roman" w:hAnsi="Times New Roman"/>
          <w:sz w:val="28"/>
          <w:szCs w:val="28"/>
        </w:rPr>
        <w:t>5.13 START DEBUGGING</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45</w:t>
      </w:r>
    </w:p>
    <w:p w:rsidR="00572FD2" w:rsidRPr="000C3C0A" w:rsidRDefault="00572FD2" w:rsidP="00572FD2">
      <w:pPr>
        <w:ind w:left="720"/>
        <w:rPr>
          <w:rFonts w:ascii="Times New Roman" w:hAnsi="Times New Roman"/>
          <w:sz w:val="28"/>
          <w:szCs w:val="28"/>
        </w:rPr>
      </w:pPr>
      <w:r w:rsidRPr="000C3C0A">
        <w:rPr>
          <w:rFonts w:ascii="Times New Roman" w:hAnsi="Times New Roman"/>
          <w:sz w:val="28"/>
          <w:szCs w:val="28"/>
        </w:rPr>
        <w:t>5.</w:t>
      </w:r>
      <w:r w:rsidR="007C71FA">
        <w:rPr>
          <w:rFonts w:ascii="Times New Roman" w:hAnsi="Times New Roman"/>
          <w:sz w:val="28"/>
          <w:szCs w:val="28"/>
        </w:rPr>
        <w:t>14 DISASSEMBLY WINDOW</w:t>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t>46</w:t>
      </w:r>
    </w:p>
    <w:p w:rsidR="00572FD2" w:rsidRPr="000C3C0A" w:rsidRDefault="007C71FA" w:rsidP="00572FD2">
      <w:pPr>
        <w:ind w:left="720"/>
        <w:rPr>
          <w:rFonts w:ascii="Times New Roman" w:hAnsi="Times New Roman"/>
          <w:sz w:val="28"/>
          <w:szCs w:val="28"/>
        </w:rPr>
      </w:pPr>
      <w:r>
        <w:rPr>
          <w:rFonts w:ascii="Times New Roman" w:hAnsi="Times New Roman"/>
          <w:sz w:val="28"/>
          <w:szCs w:val="28"/>
        </w:rPr>
        <w:t>5.15 EMBEDDED C</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46</w:t>
      </w:r>
    </w:p>
    <w:p w:rsidR="00572FD2" w:rsidRPr="000C3C0A" w:rsidRDefault="00572FD2" w:rsidP="00572FD2">
      <w:pPr>
        <w:rPr>
          <w:rFonts w:ascii="Times New Roman" w:hAnsi="Times New Roman"/>
          <w:sz w:val="28"/>
          <w:szCs w:val="28"/>
        </w:rPr>
      </w:pPr>
      <w:r w:rsidRPr="000C3C0A">
        <w:rPr>
          <w:rFonts w:ascii="Times New Roman" w:hAnsi="Times New Roman"/>
          <w:sz w:val="28"/>
          <w:szCs w:val="28"/>
        </w:rPr>
        <w:t xml:space="preserve"> </w:t>
      </w:r>
      <w:r w:rsidR="007C71FA">
        <w:rPr>
          <w:rFonts w:ascii="Times New Roman" w:hAnsi="Times New Roman"/>
          <w:sz w:val="28"/>
          <w:szCs w:val="28"/>
        </w:rPr>
        <w:t xml:space="preserve">   6.  SCHEMATIC DIAGRAM</w:t>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442FA0">
        <w:rPr>
          <w:rFonts w:ascii="Times New Roman" w:hAnsi="Times New Roman"/>
          <w:sz w:val="28"/>
          <w:szCs w:val="28"/>
        </w:rPr>
        <w:t>47</w:t>
      </w:r>
    </w:p>
    <w:p w:rsidR="00572FD2" w:rsidRPr="000C3C0A" w:rsidRDefault="007C71FA" w:rsidP="00572FD2">
      <w:pPr>
        <w:tabs>
          <w:tab w:val="left" w:pos="360"/>
        </w:tabs>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6.1 DESCRIPTION</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442FA0">
        <w:rPr>
          <w:rFonts w:ascii="Times New Roman" w:hAnsi="Times New Roman"/>
          <w:sz w:val="28"/>
          <w:szCs w:val="28"/>
        </w:rPr>
        <w:t>48</w:t>
      </w:r>
    </w:p>
    <w:p w:rsidR="00572FD2" w:rsidRPr="000C3C0A" w:rsidRDefault="00BE342F" w:rsidP="00572FD2">
      <w:pPr>
        <w:tabs>
          <w:tab w:val="left" w:pos="360"/>
        </w:tabs>
        <w:rPr>
          <w:rFonts w:ascii="Times New Roman" w:hAnsi="Times New Roman"/>
          <w:sz w:val="28"/>
          <w:szCs w:val="28"/>
        </w:rPr>
      </w:pPr>
      <w:r>
        <w:rPr>
          <w:rFonts w:ascii="Times New Roman" w:hAnsi="Times New Roman"/>
          <w:sz w:val="28"/>
          <w:szCs w:val="28"/>
        </w:rPr>
        <w:t xml:space="preserve">     7.  LAYOUT DIAGRAM</w:t>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r>
      <w:r w:rsidR="007C71FA">
        <w:rPr>
          <w:rFonts w:ascii="Times New Roman" w:hAnsi="Times New Roman"/>
          <w:sz w:val="28"/>
          <w:szCs w:val="28"/>
        </w:rPr>
        <w:tab/>
        <w:t>52</w:t>
      </w:r>
    </w:p>
    <w:p w:rsidR="00572FD2" w:rsidRPr="000C3C0A" w:rsidRDefault="00572FD2" w:rsidP="00572FD2">
      <w:pPr>
        <w:tabs>
          <w:tab w:val="left" w:pos="360"/>
        </w:tabs>
        <w:rPr>
          <w:rFonts w:ascii="Times New Roman" w:hAnsi="Times New Roman"/>
          <w:sz w:val="28"/>
          <w:szCs w:val="28"/>
        </w:rPr>
      </w:pPr>
      <w:r w:rsidRPr="000C3C0A">
        <w:rPr>
          <w:rFonts w:ascii="Times New Roman" w:hAnsi="Times New Roman"/>
          <w:sz w:val="28"/>
          <w:szCs w:val="28"/>
        </w:rPr>
        <w:t xml:space="preserve">   </w:t>
      </w:r>
      <w:r w:rsidR="00442FA0">
        <w:rPr>
          <w:rFonts w:ascii="Times New Roman" w:hAnsi="Times New Roman"/>
          <w:sz w:val="28"/>
          <w:szCs w:val="28"/>
        </w:rPr>
        <w:t xml:space="preserve">  8.  HARDWARE NEEDS</w:t>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t>53</w:t>
      </w:r>
    </w:p>
    <w:p w:rsidR="00572FD2" w:rsidRPr="000C3C0A" w:rsidRDefault="00407E61" w:rsidP="00572FD2">
      <w:pPr>
        <w:ind w:left="360"/>
        <w:rPr>
          <w:rFonts w:ascii="Times New Roman" w:hAnsi="Times New Roman"/>
          <w:sz w:val="28"/>
          <w:szCs w:val="28"/>
        </w:rPr>
      </w:pPr>
      <w:r>
        <w:rPr>
          <w:rFonts w:ascii="Times New Roman" w:hAnsi="Times New Roman"/>
          <w:sz w:val="28"/>
          <w:szCs w:val="28"/>
        </w:rPr>
        <w:t>9. CODING</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
    <w:p w:rsidR="00572FD2" w:rsidRPr="000C3C0A" w:rsidRDefault="00C14704" w:rsidP="00572FD2">
      <w:pPr>
        <w:ind w:left="360"/>
        <w:rPr>
          <w:rFonts w:ascii="Times New Roman" w:hAnsi="Times New Roman"/>
          <w:sz w:val="28"/>
          <w:szCs w:val="28"/>
        </w:rPr>
      </w:pPr>
      <w:r>
        <w:rPr>
          <w:rFonts w:ascii="Times New Roman" w:hAnsi="Times New Roman"/>
          <w:sz w:val="28"/>
          <w:szCs w:val="28"/>
        </w:rPr>
        <w:tab/>
        <w:t>9.1 PROGRAM CODE</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56</w:t>
      </w:r>
      <w:r w:rsidR="00407E61">
        <w:rPr>
          <w:rFonts w:ascii="Times New Roman" w:hAnsi="Times New Roman"/>
          <w:sz w:val="28"/>
          <w:szCs w:val="28"/>
        </w:rPr>
        <w:tab/>
      </w:r>
    </w:p>
    <w:p w:rsidR="00572FD2" w:rsidRPr="000C3C0A" w:rsidRDefault="00407E61" w:rsidP="00572FD2">
      <w:pPr>
        <w:ind w:left="720"/>
        <w:rPr>
          <w:rFonts w:ascii="Times New Roman" w:hAnsi="Times New Roman"/>
          <w:sz w:val="28"/>
          <w:szCs w:val="28"/>
        </w:rPr>
      </w:pPr>
      <w:r>
        <w:rPr>
          <w:rFonts w:ascii="Times New Roman" w:hAnsi="Times New Roman"/>
          <w:sz w:val="28"/>
          <w:szCs w:val="28"/>
        </w:rPr>
        <w:t xml:space="preserve">9.2  </w:t>
      </w:r>
      <w:r w:rsidRPr="00407E61">
        <w:rPr>
          <w:rFonts w:ascii="Times New Roman" w:hAnsi="Times New Roman"/>
          <w:sz w:val="28"/>
          <w:szCs w:val="28"/>
        </w:rPr>
        <w:t>COMPILER</w:t>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t xml:space="preserve">           64</w:t>
      </w:r>
    </w:p>
    <w:p w:rsidR="00572FD2" w:rsidRPr="000C3C0A" w:rsidRDefault="00572FD2" w:rsidP="00572FD2">
      <w:pPr>
        <w:ind w:firstLine="360"/>
        <w:rPr>
          <w:rFonts w:ascii="Times New Roman" w:hAnsi="Times New Roman"/>
          <w:sz w:val="28"/>
          <w:szCs w:val="28"/>
        </w:rPr>
      </w:pPr>
      <w:r w:rsidRPr="000C3C0A">
        <w:rPr>
          <w:rFonts w:ascii="Times New Roman" w:hAnsi="Times New Roman"/>
          <w:sz w:val="28"/>
          <w:szCs w:val="28"/>
        </w:rPr>
        <w:t>10. HAR</w:t>
      </w:r>
      <w:r w:rsidR="00C14704">
        <w:rPr>
          <w:rFonts w:ascii="Times New Roman" w:hAnsi="Times New Roman"/>
          <w:sz w:val="28"/>
          <w:szCs w:val="28"/>
        </w:rPr>
        <w:t xml:space="preserve">DWARE TESTING </w:t>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r>
      <w:r w:rsidR="00C14704">
        <w:rPr>
          <w:rFonts w:ascii="Times New Roman" w:hAnsi="Times New Roman"/>
          <w:sz w:val="28"/>
          <w:szCs w:val="28"/>
        </w:rPr>
        <w:tab/>
        <w:t xml:space="preserve">          </w:t>
      </w:r>
      <w:r w:rsidR="00C14704">
        <w:rPr>
          <w:rFonts w:ascii="Times New Roman" w:hAnsi="Times New Roman"/>
          <w:sz w:val="28"/>
          <w:szCs w:val="28"/>
        </w:rPr>
        <w:tab/>
        <w:t>72</w:t>
      </w:r>
    </w:p>
    <w:p w:rsidR="00572FD2" w:rsidRPr="000C3C0A" w:rsidRDefault="00C14704" w:rsidP="00572FD2">
      <w:pPr>
        <w:ind w:left="360"/>
        <w:rPr>
          <w:rFonts w:ascii="Times New Roman" w:hAnsi="Times New Roman"/>
          <w:sz w:val="28"/>
          <w:szCs w:val="28"/>
        </w:rPr>
      </w:pPr>
      <w:r>
        <w:rPr>
          <w:rFonts w:ascii="Times New Roman" w:hAnsi="Times New Roman"/>
          <w:sz w:val="28"/>
          <w:szCs w:val="28"/>
        </w:rPr>
        <w:tab/>
        <w:t>10.1   CONTINUITY TEST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72</w:t>
      </w:r>
    </w:p>
    <w:p w:rsidR="00572FD2" w:rsidRPr="000C3C0A" w:rsidRDefault="00C14704" w:rsidP="00572FD2">
      <w:pPr>
        <w:ind w:left="360"/>
        <w:rPr>
          <w:rFonts w:ascii="Times New Roman" w:hAnsi="Times New Roman"/>
          <w:sz w:val="28"/>
          <w:szCs w:val="28"/>
        </w:rPr>
      </w:pPr>
      <w:r>
        <w:rPr>
          <w:rFonts w:ascii="Times New Roman" w:hAnsi="Times New Roman"/>
          <w:sz w:val="28"/>
          <w:szCs w:val="28"/>
        </w:rPr>
        <w:lastRenderedPageBreak/>
        <w:tab/>
        <w:t>10.2   POWER ON TEST</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72</w:t>
      </w:r>
    </w:p>
    <w:p w:rsidR="00572FD2" w:rsidRPr="000C3C0A" w:rsidRDefault="00572FD2" w:rsidP="00572FD2">
      <w:pPr>
        <w:ind w:left="360"/>
        <w:rPr>
          <w:rFonts w:ascii="Times New Roman" w:hAnsi="Times New Roman"/>
          <w:sz w:val="28"/>
          <w:szCs w:val="28"/>
        </w:rPr>
      </w:pPr>
      <w:r w:rsidRPr="000C3C0A">
        <w:rPr>
          <w:rFonts w:ascii="Times New Roman" w:hAnsi="Times New Roman"/>
          <w:sz w:val="28"/>
          <w:szCs w:val="28"/>
        </w:rPr>
        <w:t xml:space="preserve">11. RESULTS                                                </w:t>
      </w:r>
      <w:r w:rsidR="00407E61">
        <w:rPr>
          <w:rFonts w:ascii="Times New Roman" w:hAnsi="Times New Roman"/>
          <w:sz w:val="28"/>
          <w:szCs w:val="28"/>
        </w:rPr>
        <w:t xml:space="preserve">                             </w:t>
      </w:r>
      <w:r w:rsidR="00407E61">
        <w:rPr>
          <w:rFonts w:ascii="Times New Roman" w:hAnsi="Times New Roman"/>
          <w:sz w:val="28"/>
          <w:szCs w:val="28"/>
        </w:rPr>
        <w:tab/>
        <w:t>7</w:t>
      </w:r>
      <w:r w:rsidR="00C14704">
        <w:rPr>
          <w:rFonts w:ascii="Times New Roman" w:hAnsi="Times New Roman"/>
          <w:sz w:val="28"/>
          <w:szCs w:val="28"/>
        </w:rPr>
        <w:t>3</w:t>
      </w:r>
    </w:p>
    <w:p w:rsidR="00572FD2" w:rsidRPr="000C3C0A" w:rsidRDefault="00572FD2" w:rsidP="00572FD2">
      <w:pPr>
        <w:ind w:left="360"/>
        <w:rPr>
          <w:rFonts w:ascii="Times New Roman" w:hAnsi="Times New Roman"/>
          <w:sz w:val="28"/>
          <w:szCs w:val="28"/>
        </w:rPr>
      </w:pPr>
      <w:r w:rsidRPr="000C3C0A">
        <w:rPr>
          <w:rFonts w:ascii="Times New Roman" w:hAnsi="Times New Roman"/>
          <w:sz w:val="28"/>
          <w:szCs w:val="28"/>
        </w:rPr>
        <w:t xml:space="preserve">12.CONCLUSION                                                </w:t>
      </w:r>
      <w:r w:rsidR="00C14704">
        <w:rPr>
          <w:rFonts w:ascii="Times New Roman" w:hAnsi="Times New Roman"/>
          <w:sz w:val="28"/>
          <w:szCs w:val="28"/>
        </w:rPr>
        <w:t xml:space="preserve">                   </w:t>
      </w:r>
      <w:r w:rsidR="00C14704">
        <w:rPr>
          <w:rFonts w:ascii="Times New Roman" w:hAnsi="Times New Roman"/>
          <w:sz w:val="28"/>
          <w:szCs w:val="28"/>
        </w:rPr>
        <w:tab/>
        <w:t>73</w:t>
      </w:r>
    </w:p>
    <w:p w:rsidR="00011D8B" w:rsidRPr="000C3C0A" w:rsidRDefault="00C14704" w:rsidP="00572FD2">
      <w:pPr>
        <w:rPr>
          <w:rFonts w:ascii="Times New Roman" w:hAnsi="Times New Roman"/>
          <w:sz w:val="28"/>
          <w:szCs w:val="28"/>
        </w:rPr>
      </w:pPr>
      <w:r>
        <w:rPr>
          <w:rFonts w:ascii="Times New Roman" w:hAnsi="Times New Roman"/>
          <w:sz w:val="28"/>
          <w:szCs w:val="28"/>
        </w:rPr>
        <w:t>13. BIBLIOGRAPHY</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73</w:t>
      </w:r>
      <w:r w:rsidR="00011D8B" w:rsidRPr="000C3C0A">
        <w:rPr>
          <w:rFonts w:ascii="Times New Roman" w:hAnsi="Times New Roman"/>
          <w:sz w:val="28"/>
          <w:szCs w:val="28"/>
        </w:rPr>
        <w:tab/>
        <w:t xml:space="preserve">           </w:t>
      </w:r>
    </w:p>
    <w:p w:rsidR="00011D8B" w:rsidRPr="000C3C0A" w:rsidRDefault="00011D8B" w:rsidP="00011D8B">
      <w:pPr>
        <w:ind w:left="360"/>
        <w:rPr>
          <w:rFonts w:ascii="Times New Roman" w:hAnsi="Times New Roman"/>
          <w:sz w:val="28"/>
          <w:szCs w:val="28"/>
        </w:rPr>
        <w:sectPr w:rsidR="00011D8B" w:rsidRPr="000C3C0A" w:rsidSect="00CA5162">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20" w:footer="720" w:gutter="0"/>
          <w:pgNumType w:fmt="upperRoman" w:start="4"/>
          <w:cols w:space="720"/>
          <w:docGrid w:linePitch="360"/>
        </w:sectPr>
      </w:pPr>
    </w:p>
    <w:p w:rsidR="00011D8B" w:rsidRPr="000C3C0A" w:rsidRDefault="00F05921" w:rsidP="00011D8B">
      <w:pPr>
        <w:ind w:left="720"/>
        <w:rPr>
          <w:rFonts w:ascii="Times New Roman" w:hAnsi="Times New Roman"/>
          <w:b/>
          <w:sz w:val="28"/>
          <w:szCs w:val="28"/>
        </w:rPr>
      </w:pPr>
      <w:r>
        <w:rPr>
          <w:rFonts w:ascii="Times New Roman" w:hAnsi="Times New Roman"/>
          <w:b/>
          <w:noProof/>
          <w:sz w:val="28"/>
          <w:szCs w:val="28"/>
          <w:lang w:val="en-IN" w:eastAsia="en-IN"/>
        </w:rPr>
        <w:lastRenderedPageBreak/>
        <w:pict>
          <v:shape id="_x0000_s1032" type="#_x0000_t32" style="position:absolute;left:0;text-align:left;margin-left:18pt;margin-top:18pt;width:423pt;height:0;z-index:251665408" o:connectortype="straight" strokeweight="2pt"/>
        </w:pict>
      </w:r>
      <w:r w:rsidR="00011D8B" w:rsidRPr="000C3C0A">
        <w:rPr>
          <w:rFonts w:ascii="Times New Roman" w:hAnsi="Times New Roman"/>
          <w:b/>
          <w:sz w:val="28"/>
          <w:szCs w:val="28"/>
        </w:rPr>
        <w:t xml:space="preserve">LIST OF FIGURES                                           </w:t>
      </w:r>
      <w:r w:rsidR="001A0FB3">
        <w:rPr>
          <w:rFonts w:ascii="Times New Roman" w:hAnsi="Times New Roman"/>
          <w:b/>
          <w:sz w:val="28"/>
          <w:szCs w:val="28"/>
        </w:rPr>
        <w:tab/>
      </w:r>
      <w:r w:rsidR="001A0FB3">
        <w:rPr>
          <w:rFonts w:ascii="Times New Roman" w:hAnsi="Times New Roman"/>
          <w:b/>
          <w:sz w:val="28"/>
          <w:szCs w:val="28"/>
        </w:rPr>
        <w:tab/>
      </w:r>
      <w:r w:rsidR="001A0FB3">
        <w:rPr>
          <w:rFonts w:ascii="Times New Roman" w:hAnsi="Times New Roman"/>
          <w:b/>
          <w:sz w:val="28"/>
          <w:szCs w:val="28"/>
        </w:rPr>
        <w:tab/>
      </w:r>
      <w:r w:rsidR="00011D8B" w:rsidRPr="000C3C0A">
        <w:rPr>
          <w:rFonts w:ascii="Times New Roman" w:hAnsi="Times New Roman"/>
          <w:b/>
          <w:sz w:val="28"/>
          <w:szCs w:val="28"/>
        </w:rPr>
        <w:t>PAGE NO.</w:t>
      </w:r>
    </w:p>
    <w:p w:rsidR="00011D8B" w:rsidRPr="00B41212" w:rsidRDefault="00011D8B" w:rsidP="00011D8B">
      <w:pPr>
        <w:ind w:left="720"/>
        <w:rPr>
          <w:rFonts w:ascii="Times New Roman" w:hAnsi="Times New Roman"/>
          <w:sz w:val="24"/>
          <w:szCs w:val="24"/>
        </w:rPr>
      </w:pPr>
    </w:p>
    <w:p w:rsidR="00011D8B" w:rsidRPr="00B41212" w:rsidRDefault="00011D8B" w:rsidP="00011D8B">
      <w:pPr>
        <w:ind w:left="720"/>
        <w:rPr>
          <w:rFonts w:ascii="Times New Roman" w:hAnsi="Times New Roman"/>
          <w:sz w:val="24"/>
          <w:szCs w:val="24"/>
        </w:rPr>
      </w:pPr>
      <w:r w:rsidRPr="00B41212">
        <w:rPr>
          <w:rFonts w:ascii="Times New Roman" w:hAnsi="Times New Roman"/>
          <w:sz w:val="24"/>
          <w:szCs w:val="24"/>
        </w:rPr>
        <w:t xml:space="preserve">2(a) EMBEDDED DESIGN CALLS                               </w:t>
      </w:r>
      <w:r w:rsidR="001A0FB3" w:rsidRPr="00B41212">
        <w:rPr>
          <w:rFonts w:ascii="Times New Roman" w:hAnsi="Times New Roman"/>
          <w:sz w:val="24"/>
          <w:szCs w:val="24"/>
        </w:rPr>
        <w:tab/>
      </w:r>
      <w:r w:rsidR="001A0FB3" w:rsidRPr="00B41212">
        <w:rPr>
          <w:rFonts w:ascii="Times New Roman" w:hAnsi="Times New Roman"/>
          <w:sz w:val="24"/>
          <w:szCs w:val="24"/>
        </w:rPr>
        <w:tab/>
      </w:r>
      <w:r w:rsidR="001A0FB3" w:rsidRPr="00B41212">
        <w:rPr>
          <w:rFonts w:ascii="Times New Roman" w:hAnsi="Times New Roman"/>
          <w:sz w:val="24"/>
          <w:szCs w:val="24"/>
        </w:rPr>
        <w:tab/>
      </w:r>
      <w:r w:rsidR="00B16125">
        <w:rPr>
          <w:rFonts w:ascii="Times New Roman" w:hAnsi="Times New Roman"/>
          <w:sz w:val="24"/>
          <w:szCs w:val="24"/>
        </w:rPr>
        <w:t>03</w:t>
      </w:r>
    </w:p>
    <w:p w:rsidR="00011D8B" w:rsidRPr="00B41212" w:rsidRDefault="00011D8B" w:rsidP="00011D8B">
      <w:pPr>
        <w:ind w:left="720"/>
        <w:rPr>
          <w:rFonts w:ascii="Times New Roman" w:hAnsi="Times New Roman"/>
          <w:sz w:val="24"/>
          <w:szCs w:val="24"/>
        </w:rPr>
      </w:pPr>
      <w:r w:rsidRPr="00B41212">
        <w:rPr>
          <w:rFonts w:ascii="Times New Roman" w:hAnsi="Times New Roman"/>
          <w:sz w:val="24"/>
          <w:szCs w:val="24"/>
        </w:rPr>
        <w:t xml:space="preserve">2(b) EMBEDDED DESIGN CYCLE                              </w:t>
      </w:r>
      <w:r w:rsidR="001A0FB3" w:rsidRPr="00B41212">
        <w:rPr>
          <w:rFonts w:ascii="Times New Roman" w:hAnsi="Times New Roman"/>
          <w:sz w:val="24"/>
          <w:szCs w:val="24"/>
        </w:rPr>
        <w:tab/>
      </w:r>
      <w:r w:rsidR="001A0FB3" w:rsidRPr="00B41212">
        <w:rPr>
          <w:rFonts w:ascii="Times New Roman" w:hAnsi="Times New Roman"/>
          <w:sz w:val="24"/>
          <w:szCs w:val="24"/>
        </w:rPr>
        <w:tab/>
      </w:r>
      <w:r w:rsidR="001A0FB3" w:rsidRPr="00B41212">
        <w:rPr>
          <w:rFonts w:ascii="Times New Roman" w:hAnsi="Times New Roman"/>
          <w:sz w:val="24"/>
          <w:szCs w:val="24"/>
        </w:rPr>
        <w:tab/>
      </w:r>
      <w:r w:rsidR="00B16125">
        <w:rPr>
          <w:rFonts w:ascii="Times New Roman" w:hAnsi="Times New Roman"/>
          <w:sz w:val="24"/>
          <w:szCs w:val="24"/>
        </w:rPr>
        <w:t>04</w:t>
      </w:r>
    </w:p>
    <w:p w:rsidR="00011D8B" w:rsidRPr="00B41212" w:rsidRDefault="00572FD2" w:rsidP="00572FD2">
      <w:pPr>
        <w:ind w:left="720"/>
        <w:rPr>
          <w:rFonts w:ascii="Times New Roman" w:hAnsi="Times New Roman"/>
          <w:sz w:val="24"/>
          <w:szCs w:val="24"/>
        </w:rPr>
      </w:pPr>
      <w:r w:rsidRPr="00B41212">
        <w:rPr>
          <w:rFonts w:ascii="Times New Roman" w:hAnsi="Times New Roman"/>
          <w:sz w:val="24"/>
          <w:szCs w:val="24"/>
        </w:rPr>
        <w:t xml:space="preserve">3 </w:t>
      </w:r>
      <w:r w:rsidR="00011D8B" w:rsidRPr="00B41212">
        <w:rPr>
          <w:rFonts w:ascii="Times New Roman" w:hAnsi="Times New Roman"/>
          <w:sz w:val="24"/>
          <w:szCs w:val="24"/>
        </w:rPr>
        <w:t xml:space="preserve">BLOCK DIAGRAM OF THE PROJECT          </w:t>
      </w:r>
      <w:r w:rsidR="006B1572" w:rsidRPr="00B41212">
        <w:rPr>
          <w:rFonts w:ascii="Times New Roman" w:hAnsi="Times New Roman"/>
          <w:sz w:val="24"/>
          <w:szCs w:val="24"/>
        </w:rPr>
        <w:t xml:space="preserve">    </w:t>
      </w:r>
      <w:r w:rsidR="00B41212">
        <w:rPr>
          <w:rFonts w:ascii="Times New Roman" w:hAnsi="Times New Roman"/>
          <w:sz w:val="24"/>
          <w:szCs w:val="24"/>
        </w:rPr>
        <w:t xml:space="preserve">                                     0</w:t>
      </w:r>
      <w:r w:rsidR="00B16125">
        <w:rPr>
          <w:rFonts w:ascii="Times New Roman" w:hAnsi="Times New Roman"/>
          <w:sz w:val="24"/>
          <w:szCs w:val="24"/>
        </w:rPr>
        <w:t>6</w:t>
      </w:r>
    </w:p>
    <w:p w:rsidR="00011D8B" w:rsidRPr="00B41212" w:rsidRDefault="00572FD2" w:rsidP="00011D8B">
      <w:pPr>
        <w:ind w:left="720"/>
        <w:rPr>
          <w:rFonts w:ascii="Times New Roman" w:hAnsi="Times New Roman"/>
          <w:sz w:val="24"/>
          <w:szCs w:val="24"/>
        </w:rPr>
      </w:pPr>
      <w:r w:rsidRPr="00B41212">
        <w:rPr>
          <w:rFonts w:ascii="Times New Roman" w:hAnsi="Times New Roman"/>
          <w:sz w:val="24"/>
          <w:szCs w:val="24"/>
        </w:rPr>
        <w:t xml:space="preserve">4.1 </w:t>
      </w:r>
      <w:r w:rsidR="00011D8B" w:rsidRPr="00B41212">
        <w:rPr>
          <w:rFonts w:ascii="Times New Roman" w:hAnsi="Times New Roman"/>
          <w:sz w:val="24"/>
          <w:szCs w:val="24"/>
        </w:rPr>
        <w:t>A TYPICAL TRANSFORMER</w:t>
      </w:r>
      <w:r w:rsidR="00011D8B" w:rsidRPr="00B41212">
        <w:rPr>
          <w:rFonts w:ascii="Times New Roman" w:hAnsi="Times New Roman"/>
          <w:sz w:val="24"/>
          <w:szCs w:val="24"/>
        </w:rPr>
        <w:tab/>
        <w:t xml:space="preserve">            </w:t>
      </w:r>
      <w:r w:rsidR="00011D8B" w:rsidRPr="00B41212">
        <w:rPr>
          <w:rFonts w:ascii="Times New Roman" w:hAnsi="Times New Roman"/>
          <w:sz w:val="24"/>
          <w:szCs w:val="24"/>
        </w:rPr>
        <w:tab/>
      </w:r>
      <w:r w:rsidR="001A0FB3" w:rsidRPr="00B41212">
        <w:rPr>
          <w:rFonts w:ascii="Times New Roman" w:hAnsi="Times New Roman"/>
          <w:sz w:val="24"/>
          <w:szCs w:val="24"/>
        </w:rPr>
        <w:tab/>
      </w:r>
      <w:r w:rsidR="001A0FB3" w:rsidRPr="00B41212">
        <w:rPr>
          <w:rFonts w:ascii="Times New Roman" w:hAnsi="Times New Roman"/>
          <w:sz w:val="24"/>
          <w:szCs w:val="24"/>
        </w:rPr>
        <w:tab/>
      </w:r>
      <w:r w:rsidR="001A0FB3" w:rsidRPr="00B41212">
        <w:rPr>
          <w:rFonts w:ascii="Times New Roman" w:hAnsi="Times New Roman"/>
          <w:sz w:val="24"/>
          <w:szCs w:val="24"/>
        </w:rPr>
        <w:tab/>
      </w:r>
      <w:r w:rsidR="00B16125">
        <w:rPr>
          <w:rFonts w:ascii="Times New Roman" w:hAnsi="Times New Roman"/>
          <w:sz w:val="24"/>
          <w:szCs w:val="24"/>
        </w:rPr>
        <w:t>08</w:t>
      </w:r>
    </w:p>
    <w:p w:rsidR="00011D8B" w:rsidRPr="00B41212" w:rsidRDefault="00572FD2" w:rsidP="00011D8B">
      <w:pPr>
        <w:ind w:left="720"/>
        <w:rPr>
          <w:rFonts w:ascii="Times New Roman" w:hAnsi="Times New Roman"/>
          <w:sz w:val="24"/>
          <w:szCs w:val="24"/>
        </w:rPr>
      </w:pPr>
      <w:r w:rsidRPr="00B41212">
        <w:rPr>
          <w:rFonts w:ascii="Times New Roman" w:hAnsi="Times New Roman"/>
          <w:sz w:val="24"/>
          <w:szCs w:val="24"/>
        </w:rPr>
        <w:t>4.2(a)</w:t>
      </w:r>
      <w:r w:rsidR="00011D8B" w:rsidRPr="00B41212">
        <w:rPr>
          <w:rFonts w:ascii="Times New Roman" w:hAnsi="Times New Roman"/>
          <w:sz w:val="24"/>
          <w:szCs w:val="24"/>
        </w:rPr>
        <w:t xml:space="preserve"> BLOCK DIAGRAM OF VOLTAGE </w:t>
      </w:r>
    </w:p>
    <w:p w:rsidR="00011D8B" w:rsidRPr="00B41212" w:rsidRDefault="00011D8B" w:rsidP="00011D8B">
      <w:pPr>
        <w:ind w:left="720"/>
        <w:rPr>
          <w:rFonts w:ascii="Times New Roman" w:hAnsi="Times New Roman"/>
          <w:sz w:val="24"/>
          <w:szCs w:val="24"/>
        </w:rPr>
      </w:pPr>
      <w:r w:rsidRPr="00B41212">
        <w:rPr>
          <w:rFonts w:ascii="Times New Roman" w:hAnsi="Times New Roman"/>
          <w:sz w:val="24"/>
          <w:szCs w:val="24"/>
        </w:rPr>
        <w:t xml:space="preserve">          REGULATOR </w:t>
      </w:r>
      <w:r w:rsidRPr="00B41212">
        <w:rPr>
          <w:rFonts w:ascii="Times New Roman" w:hAnsi="Times New Roman"/>
          <w:sz w:val="24"/>
          <w:szCs w:val="24"/>
        </w:rPr>
        <w:tab/>
      </w:r>
      <w:r w:rsidRPr="00B41212">
        <w:rPr>
          <w:rFonts w:ascii="Times New Roman" w:hAnsi="Times New Roman"/>
          <w:sz w:val="24"/>
          <w:szCs w:val="24"/>
        </w:rPr>
        <w:tab/>
      </w:r>
      <w:r w:rsidRPr="00B41212">
        <w:rPr>
          <w:rFonts w:ascii="Times New Roman" w:hAnsi="Times New Roman"/>
          <w:sz w:val="24"/>
          <w:szCs w:val="24"/>
        </w:rPr>
        <w:tab/>
      </w:r>
      <w:r w:rsidRPr="00B41212">
        <w:rPr>
          <w:rFonts w:ascii="Times New Roman" w:hAnsi="Times New Roman"/>
          <w:sz w:val="24"/>
          <w:szCs w:val="24"/>
        </w:rPr>
        <w:tab/>
      </w:r>
      <w:r w:rsidRPr="00B41212">
        <w:rPr>
          <w:rFonts w:ascii="Times New Roman" w:hAnsi="Times New Roman"/>
          <w:sz w:val="24"/>
          <w:szCs w:val="24"/>
        </w:rPr>
        <w:tab/>
      </w:r>
      <w:r w:rsidRPr="00B41212">
        <w:rPr>
          <w:rFonts w:ascii="Times New Roman" w:hAnsi="Times New Roman"/>
          <w:sz w:val="24"/>
          <w:szCs w:val="24"/>
        </w:rPr>
        <w:tab/>
      </w:r>
      <w:r w:rsidR="001A0FB3" w:rsidRPr="00B41212">
        <w:rPr>
          <w:rFonts w:ascii="Times New Roman" w:hAnsi="Times New Roman"/>
          <w:sz w:val="24"/>
          <w:szCs w:val="24"/>
        </w:rPr>
        <w:tab/>
      </w:r>
      <w:r w:rsidR="001A0FB3" w:rsidRPr="00B41212">
        <w:rPr>
          <w:rFonts w:ascii="Times New Roman" w:hAnsi="Times New Roman"/>
          <w:sz w:val="24"/>
          <w:szCs w:val="24"/>
        </w:rPr>
        <w:tab/>
      </w:r>
      <w:r w:rsidR="00B16125">
        <w:rPr>
          <w:rFonts w:ascii="Times New Roman" w:hAnsi="Times New Roman"/>
          <w:sz w:val="24"/>
          <w:szCs w:val="24"/>
        </w:rPr>
        <w:t>10</w:t>
      </w:r>
    </w:p>
    <w:p w:rsidR="00011D8B" w:rsidRPr="00B41212" w:rsidRDefault="00572FD2" w:rsidP="00011D8B">
      <w:pPr>
        <w:ind w:left="720"/>
        <w:rPr>
          <w:rFonts w:ascii="Times New Roman" w:hAnsi="Times New Roman"/>
          <w:sz w:val="24"/>
          <w:szCs w:val="24"/>
        </w:rPr>
      </w:pPr>
      <w:r w:rsidRPr="00B41212">
        <w:rPr>
          <w:rFonts w:ascii="Times New Roman" w:hAnsi="Times New Roman"/>
          <w:sz w:val="24"/>
          <w:szCs w:val="24"/>
        </w:rPr>
        <w:t>4.3(b)</w:t>
      </w:r>
      <w:r w:rsidR="00B16125">
        <w:rPr>
          <w:rFonts w:ascii="Times New Roman" w:hAnsi="Times New Roman"/>
          <w:sz w:val="24"/>
          <w:szCs w:val="24"/>
        </w:rPr>
        <w:t xml:space="preserve"> </w:t>
      </w:r>
      <w:r w:rsidR="00011D8B" w:rsidRPr="00B41212">
        <w:rPr>
          <w:rFonts w:ascii="Times New Roman" w:hAnsi="Times New Roman"/>
          <w:sz w:val="24"/>
          <w:szCs w:val="24"/>
        </w:rPr>
        <w:t xml:space="preserve">PERFORMANCE CHARACTERISTICS </w:t>
      </w:r>
      <w:r w:rsidR="00B16125">
        <w:rPr>
          <w:rFonts w:ascii="Times New Roman" w:hAnsi="Times New Roman"/>
          <w:sz w:val="24"/>
          <w:szCs w:val="24"/>
        </w:rPr>
        <w:t xml:space="preserve">                                              </w:t>
      </w:r>
    </w:p>
    <w:p w:rsidR="00011D8B" w:rsidRPr="00B41212" w:rsidRDefault="00011D8B" w:rsidP="00011D8B">
      <w:pPr>
        <w:ind w:left="720"/>
        <w:rPr>
          <w:rFonts w:ascii="Times New Roman" w:hAnsi="Times New Roman"/>
          <w:sz w:val="24"/>
          <w:szCs w:val="24"/>
        </w:rPr>
      </w:pPr>
      <w:r w:rsidRPr="00B41212">
        <w:rPr>
          <w:rFonts w:ascii="Times New Roman" w:hAnsi="Times New Roman"/>
          <w:sz w:val="24"/>
          <w:szCs w:val="24"/>
        </w:rPr>
        <w:tab/>
        <w:t>OF VOLTAGE REGULATOR</w:t>
      </w:r>
      <w:r w:rsidRPr="00B41212">
        <w:rPr>
          <w:rFonts w:ascii="Times New Roman" w:hAnsi="Times New Roman"/>
          <w:sz w:val="24"/>
          <w:szCs w:val="24"/>
        </w:rPr>
        <w:tab/>
      </w:r>
      <w:r w:rsidRPr="00B41212">
        <w:rPr>
          <w:rFonts w:ascii="Times New Roman" w:hAnsi="Times New Roman"/>
          <w:sz w:val="24"/>
          <w:szCs w:val="24"/>
        </w:rPr>
        <w:tab/>
      </w:r>
      <w:r w:rsidRPr="00B41212">
        <w:rPr>
          <w:rFonts w:ascii="Times New Roman" w:hAnsi="Times New Roman"/>
          <w:sz w:val="24"/>
          <w:szCs w:val="24"/>
        </w:rPr>
        <w:tab/>
      </w:r>
      <w:r w:rsidRPr="00B41212">
        <w:rPr>
          <w:rFonts w:ascii="Times New Roman" w:hAnsi="Times New Roman"/>
          <w:sz w:val="24"/>
          <w:szCs w:val="24"/>
        </w:rPr>
        <w:tab/>
      </w:r>
      <w:r w:rsidR="001A0FB3" w:rsidRPr="00B41212">
        <w:rPr>
          <w:rFonts w:ascii="Times New Roman" w:hAnsi="Times New Roman"/>
          <w:sz w:val="24"/>
          <w:szCs w:val="24"/>
        </w:rPr>
        <w:tab/>
      </w:r>
      <w:r w:rsidR="008A0A30">
        <w:rPr>
          <w:rFonts w:ascii="Times New Roman" w:hAnsi="Times New Roman"/>
          <w:sz w:val="24"/>
          <w:szCs w:val="24"/>
        </w:rPr>
        <w:t>11</w:t>
      </w:r>
      <w:r w:rsidR="001A0FB3" w:rsidRPr="00B41212">
        <w:rPr>
          <w:rFonts w:ascii="Times New Roman" w:hAnsi="Times New Roman"/>
          <w:sz w:val="24"/>
          <w:szCs w:val="24"/>
        </w:rPr>
        <w:tab/>
      </w:r>
    </w:p>
    <w:p w:rsidR="00572FD2" w:rsidRPr="00B41212" w:rsidRDefault="00B16125" w:rsidP="00572FD2">
      <w:pPr>
        <w:ind w:left="720"/>
        <w:rPr>
          <w:rFonts w:ascii="Times New Roman" w:hAnsi="Times New Roman"/>
          <w:sz w:val="24"/>
          <w:szCs w:val="24"/>
        </w:rPr>
      </w:pPr>
      <w:r>
        <w:rPr>
          <w:rFonts w:ascii="Times New Roman" w:hAnsi="Times New Roman"/>
          <w:sz w:val="24"/>
          <w:szCs w:val="24"/>
        </w:rPr>
        <w:t xml:space="preserve">4.4(a) </w:t>
      </w:r>
      <w:r w:rsidR="00572FD2" w:rsidRPr="00B41212">
        <w:rPr>
          <w:rFonts w:ascii="Times New Roman" w:hAnsi="Times New Roman"/>
          <w:sz w:val="24"/>
          <w:szCs w:val="24"/>
        </w:rPr>
        <w:t xml:space="preserve">OSCILLATOR CONNECTIONS </w:t>
      </w:r>
      <w:r w:rsidR="00572FD2" w:rsidRPr="00B41212">
        <w:rPr>
          <w:rFonts w:ascii="Times New Roman" w:hAnsi="Times New Roman"/>
          <w:sz w:val="24"/>
          <w:szCs w:val="24"/>
        </w:rPr>
        <w:tab/>
      </w:r>
      <w:r w:rsidR="00572FD2" w:rsidRPr="00B41212">
        <w:rPr>
          <w:rFonts w:ascii="Times New Roman" w:hAnsi="Times New Roman"/>
          <w:sz w:val="24"/>
          <w:szCs w:val="24"/>
        </w:rPr>
        <w:tab/>
      </w:r>
      <w:r w:rsidR="00572FD2" w:rsidRPr="00B41212">
        <w:rPr>
          <w:rFonts w:ascii="Times New Roman" w:hAnsi="Times New Roman"/>
          <w:sz w:val="24"/>
          <w:szCs w:val="24"/>
        </w:rPr>
        <w:tab/>
      </w:r>
      <w:r w:rsidR="001A0FB3" w:rsidRPr="00B41212">
        <w:rPr>
          <w:rFonts w:ascii="Times New Roman" w:hAnsi="Times New Roman"/>
          <w:sz w:val="24"/>
          <w:szCs w:val="24"/>
        </w:rPr>
        <w:tab/>
      </w:r>
      <w:r w:rsidR="001A0FB3" w:rsidRPr="00B41212">
        <w:rPr>
          <w:rFonts w:ascii="Times New Roman" w:hAnsi="Times New Roman"/>
          <w:sz w:val="24"/>
          <w:szCs w:val="24"/>
        </w:rPr>
        <w:tab/>
      </w:r>
      <w:r w:rsidR="008A0A30">
        <w:rPr>
          <w:rFonts w:ascii="Times New Roman" w:hAnsi="Times New Roman"/>
          <w:sz w:val="24"/>
          <w:szCs w:val="24"/>
        </w:rPr>
        <w:t>19</w:t>
      </w:r>
    </w:p>
    <w:p w:rsidR="00572FD2" w:rsidRPr="00B41212" w:rsidRDefault="00572FD2" w:rsidP="00572FD2">
      <w:pPr>
        <w:ind w:left="720"/>
        <w:rPr>
          <w:rFonts w:ascii="Times New Roman" w:hAnsi="Times New Roman"/>
          <w:sz w:val="24"/>
          <w:szCs w:val="24"/>
        </w:rPr>
      </w:pPr>
      <w:r w:rsidRPr="00B41212">
        <w:rPr>
          <w:rFonts w:ascii="Times New Roman" w:hAnsi="Times New Roman"/>
          <w:sz w:val="24"/>
          <w:szCs w:val="24"/>
        </w:rPr>
        <w:t>4.4(b) EXTERNAL CLOCK DRIVE CONFIG.</w:t>
      </w:r>
      <w:r w:rsidRPr="00B41212">
        <w:rPr>
          <w:rFonts w:ascii="Times New Roman" w:hAnsi="Times New Roman"/>
          <w:sz w:val="24"/>
          <w:szCs w:val="24"/>
        </w:rPr>
        <w:tab/>
      </w:r>
      <w:r w:rsidRPr="00B41212">
        <w:rPr>
          <w:rFonts w:ascii="Times New Roman" w:hAnsi="Times New Roman"/>
          <w:sz w:val="24"/>
          <w:szCs w:val="24"/>
        </w:rPr>
        <w:tab/>
      </w:r>
      <w:r w:rsidR="001A0FB3" w:rsidRPr="00B41212">
        <w:rPr>
          <w:rFonts w:ascii="Times New Roman" w:hAnsi="Times New Roman"/>
          <w:sz w:val="24"/>
          <w:szCs w:val="24"/>
        </w:rPr>
        <w:tab/>
      </w:r>
      <w:r w:rsidR="001A0FB3" w:rsidRPr="00B41212">
        <w:rPr>
          <w:rFonts w:ascii="Times New Roman" w:hAnsi="Times New Roman"/>
          <w:sz w:val="24"/>
          <w:szCs w:val="24"/>
        </w:rPr>
        <w:tab/>
      </w:r>
      <w:r w:rsidR="008A0A30">
        <w:rPr>
          <w:rFonts w:ascii="Times New Roman" w:hAnsi="Times New Roman"/>
          <w:sz w:val="24"/>
          <w:szCs w:val="24"/>
        </w:rPr>
        <w:t>19</w:t>
      </w:r>
    </w:p>
    <w:p w:rsidR="00011D8B" w:rsidRPr="00B41212" w:rsidRDefault="00572FD2" w:rsidP="00011D8B">
      <w:pPr>
        <w:ind w:left="720"/>
        <w:rPr>
          <w:rFonts w:ascii="Times New Roman" w:hAnsi="Times New Roman"/>
          <w:sz w:val="24"/>
          <w:szCs w:val="24"/>
        </w:rPr>
      </w:pPr>
      <w:r w:rsidRPr="00B41212">
        <w:rPr>
          <w:rFonts w:ascii="Times New Roman" w:hAnsi="Times New Roman"/>
          <w:sz w:val="24"/>
          <w:szCs w:val="24"/>
        </w:rPr>
        <w:t>4.5</w:t>
      </w:r>
      <w:r w:rsidR="00B16125">
        <w:rPr>
          <w:rFonts w:ascii="Times New Roman" w:hAnsi="Times New Roman"/>
          <w:sz w:val="24"/>
          <w:szCs w:val="24"/>
        </w:rPr>
        <w:t xml:space="preserve"> </w:t>
      </w:r>
      <w:r w:rsidR="00011D8B" w:rsidRPr="00B41212">
        <w:rPr>
          <w:rFonts w:ascii="Times New Roman" w:hAnsi="Times New Roman"/>
          <w:sz w:val="24"/>
          <w:szCs w:val="24"/>
        </w:rPr>
        <w:t xml:space="preserve">  BLOCK DIAGRAM OF AT89S52</w:t>
      </w:r>
      <w:r w:rsidR="00011D8B" w:rsidRPr="00B41212">
        <w:rPr>
          <w:rFonts w:ascii="Times New Roman" w:hAnsi="Times New Roman"/>
          <w:sz w:val="24"/>
          <w:szCs w:val="24"/>
        </w:rPr>
        <w:tab/>
      </w:r>
      <w:r w:rsidR="00011D8B" w:rsidRPr="00B41212">
        <w:rPr>
          <w:rFonts w:ascii="Times New Roman" w:hAnsi="Times New Roman"/>
          <w:sz w:val="24"/>
          <w:szCs w:val="24"/>
        </w:rPr>
        <w:tab/>
      </w:r>
      <w:r w:rsidR="00011D8B" w:rsidRPr="00B41212">
        <w:rPr>
          <w:rFonts w:ascii="Times New Roman" w:hAnsi="Times New Roman"/>
          <w:sz w:val="24"/>
          <w:szCs w:val="24"/>
        </w:rPr>
        <w:tab/>
      </w:r>
      <w:r w:rsidR="001A0FB3" w:rsidRPr="00B41212">
        <w:rPr>
          <w:rFonts w:ascii="Times New Roman" w:hAnsi="Times New Roman"/>
          <w:sz w:val="24"/>
          <w:szCs w:val="24"/>
        </w:rPr>
        <w:tab/>
      </w:r>
      <w:r w:rsidR="001A0FB3" w:rsidRPr="00B41212">
        <w:rPr>
          <w:rFonts w:ascii="Times New Roman" w:hAnsi="Times New Roman"/>
          <w:sz w:val="24"/>
          <w:szCs w:val="24"/>
        </w:rPr>
        <w:tab/>
      </w:r>
      <w:r w:rsidR="008A0A30">
        <w:rPr>
          <w:rFonts w:ascii="Times New Roman" w:hAnsi="Times New Roman"/>
          <w:sz w:val="24"/>
          <w:szCs w:val="24"/>
        </w:rPr>
        <w:t>15</w:t>
      </w:r>
    </w:p>
    <w:p w:rsidR="00011D8B" w:rsidRPr="00B41212" w:rsidRDefault="00572FD2" w:rsidP="00011D8B">
      <w:pPr>
        <w:ind w:left="720"/>
        <w:rPr>
          <w:rFonts w:ascii="Times New Roman" w:hAnsi="Times New Roman"/>
          <w:sz w:val="24"/>
          <w:szCs w:val="24"/>
        </w:rPr>
      </w:pPr>
      <w:r w:rsidRPr="00B41212">
        <w:rPr>
          <w:rFonts w:ascii="Times New Roman" w:hAnsi="Times New Roman"/>
          <w:sz w:val="24"/>
          <w:szCs w:val="24"/>
        </w:rPr>
        <w:t>4.5(b)</w:t>
      </w:r>
      <w:r w:rsidR="00B16125">
        <w:rPr>
          <w:rFonts w:ascii="Times New Roman" w:hAnsi="Times New Roman"/>
          <w:sz w:val="24"/>
          <w:szCs w:val="24"/>
        </w:rPr>
        <w:t xml:space="preserve"> </w:t>
      </w:r>
      <w:r w:rsidR="00011D8B" w:rsidRPr="00B41212">
        <w:rPr>
          <w:rFonts w:ascii="Times New Roman" w:hAnsi="Times New Roman"/>
          <w:sz w:val="24"/>
          <w:szCs w:val="24"/>
        </w:rPr>
        <w:t>PIN DIAGRAM OF AT89S52</w:t>
      </w:r>
      <w:r w:rsidR="00011D8B" w:rsidRPr="00B41212">
        <w:rPr>
          <w:rFonts w:ascii="Times New Roman" w:hAnsi="Times New Roman"/>
          <w:sz w:val="24"/>
          <w:szCs w:val="24"/>
        </w:rPr>
        <w:tab/>
      </w:r>
      <w:r w:rsidR="00011D8B" w:rsidRPr="00B41212">
        <w:rPr>
          <w:rFonts w:ascii="Times New Roman" w:hAnsi="Times New Roman"/>
          <w:sz w:val="24"/>
          <w:szCs w:val="24"/>
        </w:rPr>
        <w:tab/>
      </w:r>
      <w:r w:rsidR="00011D8B" w:rsidRPr="00B41212">
        <w:rPr>
          <w:rFonts w:ascii="Times New Roman" w:hAnsi="Times New Roman"/>
          <w:sz w:val="24"/>
          <w:szCs w:val="24"/>
        </w:rPr>
        <w:tab/>
      </w:r>
      <w:r w:rsidR="00011D8B" w:rsidRPr="00B41212">
        <w:rPr>
          <w:rFonts w:ascii="Times New Roman" w:hAnsi="Times New Roman"/>
          <w:sz w:val="24"/>
          <w:szCs w:val="24"/>
        </w:rPr>
        <w:tab/>
      </w:r>
      <w:r w:rsidR="001A0FB3" w:rsidRPr="00B41212">
        <w:rPr>
          <w:rFonts w:ascii="Times New Roman" w:hAnsi="Times New Roman"/>
          <w:sz w:val="24"/>
          <w:szCs w:val="24"/>
        </w:rPr>
        <w:tab/>
      </w:r>
      <w:r w:rsidR="001A0FB3" w:rsidRPr="00B41212">
        <w:rPr>
          <w:rFonts w:ascii="Times New Roman" w:hAnsi="Times New Roman"/>
          <w:sz w:val="24"/>
          <w:szCs w:val="24"/>
        </w:rPr>
        <w:tab/>
      </w:r>
      <w:r w:rsidR="008A0A30">
        <w:rPr>
          <w:rFonts w:ascii="Times New Roman" w:hAnsi="Times New Roman"/>
          <w:sz w:val="24"/>
          <w:szCs w:val="24"/>
        </w:rPr>
        <w:t>16</w:t>
      </w:r>
    </w:p>
    <w:p w:rsidR="00294655" w:rsidRPr="00B41212" w:rsidRDefault="00294655" w:rsidP="00011D8B">
      <w:pPr>
        <w:ind w:left="720"/>
        <w:rPr>
          <w:rFonts w:ascii="Times New Roman" w:hAnsi="Times New Roman"/>
          <w:sz w:val="24"/>
          <w:szCs w:val="24"/>
        </w:rPr>
      </w:pPr>
      <w:r w:rsidRPr="00B41212">
        <w:rPr>
          <w:rFonts w:ascii="Times New Roman" w:hAnsi="Times New Roman"/>
          <w:sz w:val="24"/>
          <w:szCs w:val="24"/>
        </w:rPr>
        <w:t xml:space="preserve"> 6.0  SCHEMATIC DIAGRAM                               </w:t>
      </w:r>
      <w:r w:rsidR="005C1E5C" w:rsidRPr="00B41212">
        <w:rPr>
          <w:rFonts w:ascii="Times New Roman" w:hAnsi="Times New Roman"/>
          <w:sz w:val="24"/>
          <w:szCs w:val="24"/>
        </w:rPr>
        <w:t xml:space="preserve">                              </w:t>
      </w:r>
      <w:r w:rsidR="000A3EBA">
        <w:rPr>
          <w:rFonts w:ascii="Times New Roman" w:hAnsi="Times New Roman"/>
          <w:sz w:val="24"/>
          <w:szCs w:val="24"/>
        </w:rPr>
        <w:t xml:space="preserve">        </w:t>
      </w:r>
      <w:r w:rsidR="00B16125">
        <w:rPr>
          <w:rFonts w:ascii="Times New Roman" w:hAnsi="Times New Roman"/>
          <w:sz w:val="24"/>
          <w:szCs w:val="24"/>
        </w:rPr>
        <w:t>47</w:t>
      </w:r>
      <w:r w:rsidRPr="00B41212">
        <w:rPr>
          <w:rFonts w:ascii="Times New Roman" w:hAnsi="Times New Roman"/>
          <w:sz w:val="24"/>
          <w:szCs w:val="24"/>
        </w:rPr>
        <w:t xml:space="preserve"> </w:t>
      </w:r>
    </w:p>
    <w:p w:rsidR="00294655" w:rsidRPr="00B41212" w:rsidRDefault="005C1E5C" w:rsidP="00011D8B">
      <w:pPr>
        <w:ind w:left="720"/>
        <w:rPr>
          <w:rFonts w:ascii="Times New Roman" w:hAnsi="Times New Roman"/>
          <w:sz w:val="24"/>
          <w:szCs w:val="24"/>
        </w:rPr>
      </w:pPr>
      <w:r w:rsidRPr="00B41212">
        <w:rPr>
          <w:rFonts w:ascii="Times New Roman" w:hAnsi="Times New Roman"/>
          <w:sz w:val="24"/>
          <w:szCs w:val="24"/>
        </w:rPr>
        <w:t xml:space="preserve"> 7.0  LAYOUT D</w:t>
      </w:r>
      <w:r w:rsidR="00294655" w:rsidRPr="00B41212">
        <w:rPr>
          <w:rFonts w:ascii="Times New Roman" w:hAnsi="Times New Roman"/>
          <w:sz w:val="24"/>
          <w:szCs w:val="24"/>
        </w:rPr>
        <w:t xml:space="preserve">IAGRAM                                   </w:t>
      </w:r>
      <w:r w:rsidRPr="00B41212">
        <w:rPr>
          <w:rFonts w:ascii="Times New Roman" w:hAnsi="Times New Roman"/>
          <w:sz w:val="24"/>
          <w:szCs w:val="24"/>
        </w:rPr>
        <w:t xml:space="preserve">                              </w:t>
      </w:r>
      <w:r w:rsidR="000A3EBA">
        <w:rPr>
          <w:rFonts w:ascii="Times New Roman" w:hAnsi="Times New Roman"/>
          <w:sz w:val="24"/>
          <w:szCs w:val="24"/>
        </w:rPr>
        <w:t xml:space="preserve">           </w:t>
      </w:r>
      <w:r w:rsidR="00B16125">
        <w:rPr>
          <w:rFonts w:ascii="Times New Roman" w:hAnsi="Times New Roman"/>
          <w:sz w:val="24"/>
          <w:szCs w:val="24"/>
        </w:rPr>
        <w:t>52</w:t>
      </w:r>
    </w:p>
    <w:p w:rsidR="00011D8B" w:rsidRPr="000C3C0A" w:rsidRDefault="00011D8B" w:rsidP="00011D8B">
      <w:pPr>
        <w:widowControl w:val="0"/>
        <w:autoSpaceDE w:val="0"/>
        <w:autoSpaceDN w:val="0"/>
        <w:adjustRightInd w:val="0"/>
        <w:spacing w:line="360" w:lineRule="auto"/>
        <w:rPr>
          <w:rFonts w:ascii="Times New Roman" w:hAnsi="Times New Roman"/>
          <w:b/>
          <w:sz w:val="28"/>
          <w:szCs w:val="28"/>
          <w:u w:val="single"/>
        </w:rPr>
      </w:pPr>
    </w:p>
    <w:p w:rsidR="00011D8B" w:rsidRPr="00E77407" w:rsidRDefault="00011D8B" w:rsidP="00011D8B">
      <w:pPr>
        <w:widowControl w:val="0"/>
        <w:autoSpaceDE w:val="0"/>
        <w:autoSpaceDN w:val="0"/>
        <w:adjustRightInd w:val="0"/>
        <w:spacing w:line="360" w:lineRule="auto"/>
        <w:rPr>
          <w:rFonts w:ascii="Times New Roman" w:hAnsi="Times New Roman"/>
          <w:b/>
          <w:sz w:val="24"/>
          <w:szCs w:val="24"/>
          <w:u w:val="single"/>
        </w:rPr>
      </w:pPr>
    </w:p>
    <w:p w:rsidR="00011D8B" w:rsidRDefault="00011D8B" w:rsidP="00011D8B">
      <w:pPr>
        <w:widowControl w:val="0"/>
        <w:autoSpaceDE w:val="0"/>
        <w:autoSpaceDN w:val="0"/>
        <w:adjustRightInd w:val="0"/>
        <w:spacing w:line="360" w:lineRule="auto"/>
        <w:rPr>
          <w:rFonts w:ascii="Times New Roman" w:hAnsi="Times New Roman"/>
          <w:b/>
          <w:sz w:val="24"/>
          <w:szCs w:val="24"/>
          <w:u w:val="single"/>
        </w:rPr>
      </w:pPr>
    </w:p>
    <w:p w:rsidR="000C3C0A" w:rsidRPr="00E77407" w:rsidRDefault="000C3C0A" w:rsidP="00011D8B">
      <w:pPr>
        <w:widowControl w:val="0"/>
        <w:autoSpaceDE w:val="0"/>
        <w:autoSpaceDN w:val="0"/>
        <w:adjustRightInd w:val="0"/>
        <w:spacing w:line="360" w:lineRule="auto"/>
        <w:rPr>
          <w:rFonts w:ascii="Times New Roman" w:hAnsi="Times New Roman"/>
          <w:b/>
          <w:sz w:val="24"/>
          <w:szCs w:val="24"/>
          <w:u w:val="single"/>
        </w:rPr>
      </w:pPr>
    </w:p>
    <w:p w:rsidR="00011D8B" w:rsidRPr="00E77407" w:rsidRDefault="00011D8B" w:rsidP="00011D8B">
      <w:pPr>
        <w:widowControl w:val="0"/>
        <w:autoSpaceDE w:val="0"/>
        <w:autoSpaceDN w:val="0"/>
        <w:adjustRightInd w:val="0"/>
        <w:spacing w:line="360" w:lineRule="auto"/>
        <w:rPr>
          <w:rFonts w:ascii="Times New Roman" w:hAnsi="Times New Roman"/>
          <w:b/>
          <w:sz w:val="24"/>
          <w:szCs w:val="24"/>
          <w:u w:val="single"/>
        </w:rPr>
      </w:pPr>
    </w:p>
    <w:p w:rsidR="00011D8B" w:rsidRPr="00E77407" w:rsidRDefault="00011D8B" w:rsidP="00011D8B">
      <w:pPr>
        <w:widowControl w:val="0"/>
        <w:autoSpaceDE w:val="0"/>
        <w:autoSpaceDN w:val="0"/>
        <w:adjustRightInd w:val="0"/>
        <w:spacing w:line="360" w:lineRule="auto"/>
        <w:rPr>
          <w:rFonts w:ascii="Times New Roman" w:hAnsi="Times New Roman"/>
          <w:b/>
          <w:sz w:val="24"/>
          <w:szCs w:val="24"/>
          <w:u w:val="single"/>
        </w:rPr>
      </w:pPr>
    </w:p>
    <w:p w:rsidR="00D77A5A" w:rsidRDefault="00D77A5A" w:rsidP="001A0FB3">
      <w:pPr>
        <w:widowControl w:val="0"/>
        <w:autoSpaceDE w:val="0"/>
        <w:autoSpaceDN w:val="0"/>
        <w:adjustRightInd w:val="0"/>
        <w:spacing w:after="0" w:line="360" w:lineRule="auto"/>
        <w:jc w:val="center"/>
        <w:rPr>
          <w:rFonts w:ascii="Times New Roman" w:hAnsi="Times New Roman"/>
          <w:b/>
          <w:sz w:val="28"/>
          <w:szCs w:val="28"/>
          <w:u w:val="single"/>
        </w:rPr>
      </w:pPr>
    </w:p>
    <w:p w:rsidR="008A0A30" w:rsidRDefault="008A0A30" w:rsidP="001A0FB3">
      <w:pPr>
        <w:widowControl w:val="0"/>
        <w:autoSpaceDE w:val="0"/>
        <w:autoSpaceDN w:val="0"/>
        <w:adjustRightInd w:val="0"/>
        <w:spacing w:after="0" w:line="360" w:lineRule="auto"/>
        <w:jc w:val="center"/>
        <w:rPr>
          <w:rFonts w:ascii="Times New Roman" w:hAnsi="Times New Roman"/>
          <w:b/>
          <w:sz w:val="28"/>
          <w:szCs w:val="28"/>
          <w:u w:val="single"/>
        </w:rPr>
      </w:pPr>
    </w:p>
    <w:p w:rsidR="00E63CF4" w:rsidRPr="0065231B" w:rsidRDefault="002A6770" w:rsidP="001A0FB3">
      <w:pPr>
        <w:widowControl w:val="0"/>
        <w:autoSpaceDE w:val="0"/>
        <w:autoSpaceDN w:val="0"/>
        <w:adjustRightInd w:val="0"/>
        <w:spacing w:after="0" w:line="360" w:lineRule="auto"/>
        <w:jc w:val="center"/>
        <w:rPr>
          <w:rFonts w:ascii="Times New Roman" w:hAnsi="Times New Roman"/>
          <w:b/>
          <w:sz w:val="28"/>
          <w:szCs w:val="28"/>
          <w:u w:val="single"/>
        </w:rPr>
      </w:pPr>
      <w:r w:rsidRPr="0065231B">
        <w:rPr>
          <w:rFonts w:ascii="Times New Roman" w:hAnsi="Times New Roman"/>
          <w:b/>
          <w:sz w:val="28"/>
          <w:szCs w:val="28"/>
          <w:u w:val="single"/>
        </w:rPr>
        <w:lastRenderedPageBreak/>
        <w:t xml:space="preserve">1. </w:t>
      </w:r>
      <w:r w:rsidR="00E63CF4" w:rsidRPr="0065231B">
        <w:rPr>
          <w:rFonts w:ascii="Times New Roman" w:hAnsi="Times New Roman"/>
          <w:b/>
          <w:sz w:val="28"/>
          <w:szCs w:val="28"/>
          <w:u w:val="single"/>
        </w:rPr>
        <w:t>ABSTRACT</w:t>
      </w:r>
    </w:p>
    <w:p w:rsidR="00222FBD" w:rsidRPr="009D79CB" w:rsidRDefault="00222FBD" w:rsidP="00222FBD">
      <w:pPr>
        <w:pStyle w:val="NormalWeb"/>
        <w:spacing w:after="0" w:line="360" w:lineRule="auto"/>
        <w:jc w:val="both"/>
      </w:pPr>
      <w:r>
        <w:tab/>
      </w:r>
      <w:r w:rsidRPr="009D79CB">
        <w:t>. A desired number is entered through a keypad interfaced to a microcontroller of 8051 family. Upon activation, the system counts down one in each second till the set number reaches zero. A relay switches the load ON &amp; OFF for every count thus testing the life cycle of the product.</w:t>
      </w:r>
    </w:p>
    <w:p w:rsidR="00222FBD" w:rsidRPr="009D79CB" w:rsidRDefault="00222FBD" w:rsidP="00222FBD">
      <w:pPr>
        <w:pStyle w:val="NormalWeb"/>
        <w:spacing w:after="0" w:line="360" w:lineRule="auto"/>
        <w:jc w:val="both"/>
      </w:pPr>
      <w:r w:rsidRPr="009D79CB">
        <w:t>The working life of many products such as lamps depends on the number of ON/OFF cycles it encounters. This project is designed to be used in industries for testing the life cycle of such electrical loads (lamps, motors</w:t>
      </w:r>
      <w:r w:rsidR="00A91505">
        <w:t xml:space="preserve">, </w:t>
      </w:r>
      <w:r w:rsidRPr="009D79CB">
        <w:t>etc</w:t>
      </w:r>
      <w:r w:rsidR="00A91505">
        <w:t>;</w:t>
      </w:r>
      <w:r w:rsidRPr="009D79CB">
        <w:t>) using a down counter.</w:t>
      </w:r>
    </w:p>
    <w:p w:rsidR="00222FBD" w:rsidRPr="009D79CB" w:rsidRDefault="00222FBD" w:rsidP="00222FBD">
      <w:pPr>
        <w:pStyle w:val="NormalWeb"/>
        <w:spacing w:after="0" w:line="360" w:lineRule="auto"/>
        <w:jc w:val="both"/>
      </w:pPr>
      <w:r w:rsidRPr="009D79CB">
        <w:tab/>
        <w:t>This proposed system uses microcontroller of 8051 family with a keypad interfaced to it to enter a required number. 7-segment displays are used for displaying the number /count. Once the circuit is powered, the counter is set using the keypad to count down anywhere from 999 to 0. The counter starts decrementing from the set number to 0 per each count and simultaneously making the load (i.e. bulb in this circuit) turn ON and OFF by a relay. Reaching the zero count it finally remains OFF.</w:t>
      </w:r>
    </w:p>
    <w:p w:rsidR="00E63CF4" w:rsidRPr="009D79CB" w:rsidRDefault="00222FBD" w:rsidP="00222FBD">
      <w:pPr>
        <w:pStyle w:val="NormalWeb"/>
        <w:spacing w:before="0" w:beforeAutospacing="0" w:after="0" w:afterAutospacing="0" w:line="360" w:lineRule="auto"/>
        <w:jc w:val="both"/>
      </w:pPr>
      <w:r w:rsidRPr="009D79CB">
        <w:tab/>
        <w:t>The project can be further enhanced by using mono stable triggering device to stop the counter in the event of failure of the load before reaching the zero. Thus the exact life cycle of the load can be estimated.</w:t>
      </w:r>
    </w:p>
    <w:p w:rsidR="00E63CF4" w:rsidRPr="00E77407" w:rsidRDefault="00E63CF4" w:rsidP="00E63CF4">
      <w:pPr>
        <w:pStyle w:val="NormalWeb"/>
        <w:spacing w:before="0" w:beforeAutospacing="0" w:after="0" w:afterAutospacing="0" w:line="360" w:lineRule="auto"/>
        <w:ind w:firstLine="720"/>
        <w:jc w:val="both"/>
      </w:pPr>
    </w:p>
    <w:p w:rsidR="00E63CF4" w:rsidRPr="00E77407" w:rsidRDefault="00E63CF4" w:rsidP="00E63CF4">
      <w:pPr>
        <w:pStyle w:val="NormalWeb"/>
        <w:spacing w:before="0" w:beforeAutospacing="0" w:after="0" w:afterAutospacing="0" w:line="360" w:lineRule="auto"/>
        <w:ind w:firstLine="720"/>
        <w:jc w:val="both"/>
      </w:pPr>
    </w:p>
    <w:p w:rsidR="00E63CF4" w:rsidRPr="0065231B" w:rsidRDefault="001A0FB3" w:rsidP="00222FBD">
      <w:pPr>
        <w:rPr>
          <w:rFonts w:ascii="Times New Roman" w:hAnsi="Times New Roman"/>
          <w:b/>
          <w:sz w:val="28"/>
          <w:szCs w:val="28"/>
          <w:u w:val="single"/>
        </w:rPr>
      </w:pPr>
      <w:r w:rsidRPr="0065231B">
        <w:rPr>
          <w:rFonts w:ascii="Times New Roman" w:hAnsi="Times New Roman"/>
          <w:b/>
          <w:sz w:val="28"/>
          <w:szCs w:val="28"/>
          <w:u w:val="single"/>
        </w:rPr>
        <w:t>2</w:t>
      </w:r>
      <w:r w:rsidR="00E63CF4" w:rsidRPr="0065231B">
        <w:rPr>
          <w:rFonts w:ascii="Times New Roman" w:hAnsi="Times New Roman"/>
          <w:b/>
          <w:sz w:val="28"/>
          <w:szCs w:val="28"/>
          <w:u w:val="single"/>
        </w:rPr>
        <w:t>.INTRODUCTION TO EMBEDDED SYSTEMS</w:t>
      </w:r>
    </w:p>
    <w:p w:rsidR="00E63CF4" w:rsidRPr="00E77407" w:rsidRDefault="00E63CF4" w:rsidP="00E63CF4">
      <w:pPr>
        <w:spacing w:after="0" w:line="360" w:lineRule="auto"/>
        <w:jc w:val="both"/>
        <w:rPr>
          <w:rFonts w:ascii="Times New Roman" w:hAnsi="Times New Roman"/>
          <w:b/>
          <w:sz w:val="24"/>
          <w:szCs w:val="24"/>
        </w:rPr>
      </w:pPr>
      <w:r w:rsidRPr="00E77407">
        <w:rPr>
          <w:rFonts w:ascii="Times New Roman" w:hAnsi="Times New Roman"/>
          <w:b/>
          <w:sz w:val="24"/>
          <w:szCs w:val="24"/>
        </w:rPr>
        <w:t>What is Embedded system?</w:t>
      </w:r>
    </w:p>
    <w:p w:rsidR="00E63CF4" w:rsidRPr="00E77407" w:rsidRDefault="00E63CF4" w:rsidP="00E63CF4">
      <w:pPr>
        <w:spacing w:after="0" w:line="360" w:lineRule="auto"/>
        <w:ind w:firstLine="720"/>
        <w:jc w:val="both"/>
        <w:rPr>
          <w:rFonts w:ascii="Times New Roman" w:hAnsi="Times New Roman"/>
          <w:sz w:val="24"/>
          <w:szCs w:val="24"/>
        </w:rPr>
      </w:pPr>
      <w:r w:rsidRPr="00E77407">
        <w:rPr>
          <w:rFonts w:ascii="Times New Roman" w:hAnsi="Times New Roman"/>
          <w:sz w:val="24"/>
          <w:szCs w:val="24"/>
        </w:rPr>
        <w:t>An Embedded System is a combination of computer hardware and software, and perhaps additional mechanical or other parts, designed to perform a specific function. An embedded system is a microcontroller-based, software driven, reliable, real-time control system, autonomous, or human or network interactive, operating on diverse physical variables and in diverse environments and sold into a competitive and cost conscious market.</w:t>
      </w:r>
    </w:p>
    <w:p w:rsidR="00E63CF4" w:rsidRPr="00E77407" w:rsidRDefault="00E63CF4" w:rsidP="00A91505">
      <w:pPr>
        <w:spacing w:after="0" w:line="360" w:lineRule="auto"/>
        <w:ind w:firstLine="720"/>
        <w:jc w:val="both"/>
        <w:rPr>
          <w:rFonts w:ascii="Times New Roman" w:hAnsi="Times New Roman"/>
          <w:sz w:val="24"/>
          <w:szCs w:val="24"/>
        </w:rPr>
      </w:pPr>
      <w:r w:rsidRPr="00E77407">
        <w:rPr>
          <w:rFonts w:ascii="Times New Roman" w:hAnsi="Times New Roman"/>
          <w:sz w:val="24"/>
          <w:szCs w:val="24"/>
        </w:rPr>
        <w:t xml:space="preserve">An embedded system is not a computer system that is used primarily for processing, not a software system on PC or UNIX, not a traditional business or scientific application. </w:t>
      </w:r>
      <w:r w:rsidRPr="00A91505">
        <w:rPr>
          <w:rFonts w:ascii="Times New Roman" w:hAnsi="Times New Roman"/>
          <w:b/>
          <w:sz w:val="24"/>
          <w:szCs w:val="24"/>
        </w:rPr>
        <w:t>High-end embedded &amp; lower end</w:t>
      </w:r>
      <w:r w:rsidR="00A91505" w:rsidRPr="00A91505">
        <w:rPr>
          <w:rFonts w:ascii="Times New Roman" w:hAnsi="Times New Roman"/>
          <w:b/>
          <w:sz w:val="24"/>
          <w:szCs w:val="24"/>
        </w:rPr>
        <w:t xml:space="preserve"> embedded systems</w:t>
      </w:r>
      <w:r w:rsidR="00A91505">
        <w:rPr>
          <w:rFonts w:ascii="Times New Roman" w:hAnsi="Times New Roman"/>
          <w:sz w:val="24"/>
          <w:szCs w:val="24"/>
        </w:rPr>
        <w:t xml:space="preserve">: </w:t>
      </w:r>
      <w:r w:rsidRPr="00E77407">
        <w:rPr>
          <w:rFonts w:ascii="Times New Roman" w:hAnsi="Times New Roman"/>
          <w:sz w:val="24"/>
          <w:szCs w:val="24"/>
        </w:rPr>
        <w:t>High-</w:t>
      </w:r>
      <w:r w:rsidRPr="00E77407">
        <w:rPr>
          <w:rFonts w:ascii="Times New Roman" w:hAnsi="Times New Roman"/>
          <w:sz w:val="24"/>
          <w:szCs w:val="24"/>
        </w:rPr>
        <w:lastRenderedPageBreak/>
        <w:t xml:space="preserve">end embedded system - Generally 32, 64 Bit Controllers used with OS. Examples Personal Digital Assistant and Mobile phones etc .Lower end embedded systems - Generally 8,16 Bit Controllers </w:t>
      </w:r>
      <w:r w:rsidRPr="009D79CB">
        <w:rPr>
          <w:rFonts w:ascii="Times New Roman" w:hAnsi="Times New Roman"/>
          <w:sz w:val="24"/>
          <w:szCs w:val="24"/>
        </w:rPr>
        <w:t>used with an minimal operating systems and hardware layout designed for the specific purpose. Examples Small controllers and devices in our everyday life like Washing Machine, Microwave Ovens, where they are embedded in.</w:t>
      </w:r>
    </w:p>
    <w:p w:rsidR="00992B98" w:rsidRDefault="00992B98" w:rsidP="00E63CF4">
      <w:pPr>
        <w:spacing w:after="0" w:line="360" w:lineRule="auto"/>
        <w:rPr>
          <w:rFonts w:ascii="Times New Roman" w:hAnsi="Times New Roman"/>
          <w:b/>
          <w:sz w:val="24"/>
          <w:szCs w:val="24"/>
        </w:rPr>
      </w:pPr>
    </w:p>
    <w:p w:rsidR="00E63CF4" w:rsidRPr="00E77407" w:rsidRDefault="00E63CF4" w:rsidP="00E63CF4">
      <w:pPr>
        <w:spacing w:after="0" w:line="360" w:lineRule="auto"/>
        <w:rPr>
          <w:rFonts w:ascii="Times New Roman" w:hAnsi="Times New Roman"/>
          <w:b/>
          <w:sz w:val="24"/>
          <w:szCs w:val="24"/>
        </w:rPr>
      </w:pPr>
      <w:r w:rsidRPr="00E77407">
        <w:rPr>
          <w:rFonts w:ascii="Times New Roman" w:hAnsi="Times New Roman"/>
          <w:b/>
          <w:sz w:val="24"/>
          <w:szCs w:val="24"/>
        </w:rPr>
        <w:t>SYSTEM DESIGN CALLS:</w:t>
      </w:r>
    </w:p>
    <w:p w:rsidR="00E63CF4" w:rsidRPr="00E77407" w:rsidRDefault="00E63CF4" w:rsidP="00E63CF4">
      <w:pPr>
        <w:spacing w:after="0" w:line="360" w:lineRule="auto"/>
        <w:rPr>
          <w:rFonts w:ascii="Times New Roman" w:hAnsi="Times New Roman"/>
          <w:sz w:val="24"/>
          <w:szCs w:val="24"/>
        </w:rPr>
      </w:pPr>
    </w:p>
    <w:p w:rsidR="00BE342F" w:rsidRDefault="00BE342F" w:rsidP="00992B98">
      <w:pPr>
        <w:spacing w:after="0" w:line="360" w:lineRule="auto"/>
        <w:jc w:val="center"/>
        <w:rPr>
          <w:rFonts w:ascii="Times New Roman" w:hAnsi="Times New Roman"/>
          <w:noProof/>
          <w:sz w:val="24"/>
          <w:szCs w:val="24"/>
        </w:rPr>
      </w:pPr>
    </w:p>
    <w:p w:rsidR="00BE342F" w:rsidRDefault="00BE342F" w:rsidP="00BE342F">
      <w:pPr>
        <w:spacing w:after="0" w:line="360" w:lineRule="auto"/>
        <w:jc w:val="center"/>
        <w:rPr>
          <w:rFonts w:ascii="Times New Roman" w:hAnsi="Times New Roman"/>
          <w:noProof/>
          <w:sz w:val="24"/>
          <w:szCs w:val="24"/>
        </w:rPr>
      </w:pPr>
      <w:r>
        <w:rPr>
          <w:rFonts w:ascii="Times New Roman" w:hAnsi="Times New Roman"/>
          <w:noProof/>
          <w:sz w:val="24"/>
          <w:szCs w:val="24"/>
          <w:lang w:val="en-IN" w:eastAsia="en-IN"/>
        </w:rPr>
        <w:drawing>
          <wp:inline distT="0" distB="0" distL="0" distR="0" wp14:anchorId="630D045E" wp14:editId="056D7DD7">
            <wp:extent cx="5539563" cy="4146697"/>
            <wp:effectExtent l="0" t="0" r="0" b="0"/>
            <wp:docPr id="18" name="Object 1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5638800"/>
                      <a:chOff x="228600" y="381000"/>
                      <a:chExt cx="8763000" cy="5638800"/>
                    </a:xfrm>
                  </a:grpSpPr>
                  <a:grpSp>
                    <a:nvGrpSpPr>
                      <a:cNvPr id="11320" name="Group 56"/>
                      <a:cNvGrpSpPr>
                        <a:grpSpLocks/>
                      </a:cNvGrpSpPr>
                    </a:nvGrpSpPr>
                    <a:grpSpPr bwMode="auto">
                      <a:xfrm>
                        <a:off x="228600" y="381000"/>
                        <a:ext cx="8763000" cy="5638800"/>
                        <a:chOff x="144" y="144"/>
                        <a:chExt cx="5520" cy="3552"/>
                      </a:xfrm>
                    </a:grpSpPr>
                    <a:sp>
                      <a:nvSpPr>
                        <a:cNvPr id="11319" name="Rectangle 55"/>
                        <a:cNvSpPr>
                          <a:spLocks noChangeArrowheads="1"/>
                        </a:cNvSpPr>
                      </a:nvSpPr>
                      <a:spPr bwMode="auto">
                        <a:xfrm>
                          <a:off x="144" y="144"/>
                          <a:ext cx="5520" cy="3552"/>
                        </a:xfrm>
                        <a:prstGeom prst="rect">
                          <a:avLst/>
                        </a:prstGeom>
                        <a:noFill/>
                        <a:ln w="9525">
                          <a:solidFill>
                            <a:srgbClr val="000000"/>
                          </a:solidFill>
                          <a:miter lim="800000"/>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7" name="Oval 13"/>
                        <a:cNvSpPr>
                          <a:spLocks noChangeArrowheads="1"/>
                        </a:cNvSpPr>
                      </a:nvSpPr>
                      <a:spPr bwMode="auto">
                        <a:xfrm>
                          <a:off x="1920" y="1274"/>
                          <a:ext cx="1779" cy="658"/>
                        </a:xfrm>
                        <a:prstGeom prst="ellipse">
                          <a:avLst/>
                        </a:prstGeom>
                        <a:noFill/>
                        <a:ln w="3016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8" name="Rectangle 14"/>
                        <a:cNvSpPr>
                          <a:spLocks noChangeArrowheads="1"/>
                        </a:cNvSpPr>
                      </a:nvSpPr>
                      <a:spPr bwMode="auto">
                        <a:xfrm>
                          <a:off x="2476" y="1412"/>
                          <a:ext cx="774"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Embedded</a:t>
                            </a:r>
                            <a:endParaRPr lang="en-US"/>
                          </a:p>
                        </a:txBody>
                        <a:useSpRect/>
                      </a:txSp>
                    </a:sp>
                    <a:sp>
                      <a:nvSpPr>
                        <a:cNvPr id="11279" name="Rectangle 15"/>
                        <a:cNvSpPr>
                          <a:spLocks noChangeArrowheads="1"/>
                        </a:cNvSpPr>
                      </a:nvSpPr>
                      <a:spPr bwMode="auto">
                        <a:xfrm>
                          <a:off x="2571" y="1609"/>
                          <a:ext cx="578"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Systems</a:t>
                            </a:r>
                            <a:endParaRPr lang="en-US"/>
                          </a:p>
                        </a:txBody>
                        <a:useSpRect/>
                      </a:txSp>
                    </a:sp>
                    <a:sp>
                      <a:nvSpPr>
                        <a:cNvPr id="11280" name="Rectangle 16"/>
                        <a:cNvSpPr>
                          <a:spLocks noChangeArrowheads="1"/>
                        </a:cNvSpPr>
                      </a:nvSpPr>
                      <a:spPr bwMode="auto">
                        <a:xfrm>
                          <a:off x="3648" y="1470"/>
                          <a:ext cx="481" cy="16"/>
                        </a:xfrm>
                        <a:prstGeom prst="rect">
                          <a:avLst/>
                        </a:prstGeom>
                        <a:solidFill>
                          <a:srgbClr val="000000"/>
                        </a:solid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1" name="Oval 17"/>
                        <a:cNvSpPr>
                          <a:spLocks noChangeArrowheads="1"/>
                        </a:cNvSpPr>
                      </a:nvSpPr>
                      <a:spPr bwMode="auto">
                        <a:xfrm>
                          <a:off x="4129" y="1274"/>
                          <a:ext cx="1248" cy="411"/>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2" name="Rectangle 18"/>
                        <a:cNvSpPr>
                          <a:spLocks noChangeArrowheads="1"/>
                        </a:cNvSpPr>
                      </a:nvSpPr>
                      <a:spPr bwMode="auto">
                        <a:xfrm>
                          <a:off x="4527" y="1323"/>
                          <a:ext cx="54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Computer</a:t>
                            </a:r>
                            <a:endParaRPr lang="en-US"/>
                          </a:p>
                        </a:txBody>
                        <a:useSpRect/>
                      </a:txSp>
                    </a:sp>
                    <a:sp>
                      <a:nvSpPr>
                        <a:cNvPr id="11283" name="Rectangle 19"/>
                        <a:cNvSpPr>
                          <a:spLocks noChangeArrowheads="1"/>
                        </a:cNvSpPr>
                      </a:nvSpPr>
                      <a:spPr bwMode="auto">
                        <a:xfrm>
                          <a:off x="4469" y="1488"/>
                          <a:ext cx="678"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Architecture</a:t>
                            </a:r>
                            <a:endParaRPr lang="en-US"/>
                          </a:p>
                        </a:txBody>
                        <a:useSpRect/>
                      </a:txSp>
                    </a:sp>
                    <a:sp>
                      <a:nvSpPr>
                        <a:cNvPr id="11284" name="Oval 20"/>
                        <a:cNvSpPr>
                          <a:spLocks noChangeArrowheads="1"/>
                        </a:cNvSpPr>
                      </a:nvSpPr>
                      <a:spPr bwMode="auto">
                        <a:xfrm>
                          <a:off x="4129" y="1848"/>
                          <a:ext cx="1248"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5" name="Rectangle 21"/>
                        <a:cNvSpPr>
                          <a:spLocks noChangeArrowheads="1"/>
                        </a:cNvSpPr>
                      </a:nvSpPr>
                      <a:spPr bwMode="auto">
                        <a:xfrm>
                          <a:off x="4554" y="1898"/>
                          <a:ext cx="49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Software</a:t>
                            </a:r>
                            <a:endParaRPr lang="en-US"/>
                          </a:p>
                        </a:txBody>
                        <a:useSpRect/>
                      </a:txSp>
                    </a:sp>
                    <a:sp>
                      <a:nvSpPr>
                        <a:cNvPr id="11286" name="Rectangle 22"/>
                        <a:cNvSpPr>
                          <a:spLocks noChangeArrowheads="1"/>
                        </a:cNvSpPr>
                      </a:nvSpPr>
                      <a:spPr bwMode="auto">
                        <a:xfrm>
                          <a:off x="4471" y="2062"/>
                          <a:ext cx="66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Engineering</a:t>
                            </a:r>
                            <a:endParaRPr lang="en-US"/>
                          </a:p>
                        </a:txBody>
                        <a:useSpRect/>
                      </a:txSp>
                    </a:sp>
                    <a:sp>
                      <a:nvSpPr>
                        <a:cNvPr id="11287" name="Oval 23"/>
                        <a:cNvSpPr>
                          <a:spLocks noChangeArrowheads="1"/>
                        </a:cNvSpPr>
                      </a:nvSpPr>
                      <a:spPr bwMode="auto">
                        <a:xfrm>
                          <a:off x="3697" y="2382"/>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88" name="Rectangle 24"/>
                        <a:cNvSpPr>
                          <a:spLocks noChangeArrowheads="1"/>
                        </a:cNvSpPr>
                      </a:nvSpPr>
                      <a:spPr bwMode="auto">
                        <a:xfrm>
                          <a:off x="4220" y="2432"/>
                          <a:ext cx="29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Data </a:t>
                            </a:r>
                            <a:endParaRPr lang="en-US"/>
                          </a:p>
                        </a:txBody>
                        <a:useSpRect/>
                      </a:txSp>
                    </a:sp>
                    <a:sp>
                      <a:nvSpPr>
                        <a:cNvPr id="11289" name="Rectangle 25"/>
                        <a:cNvSpPr>
                          <a:spLocks noChangeArrowheads="1"/>
                        </a:cNvSpPr>
                      </a:nvSpPr>
                      <a:spPr bwMode="auto">
                        <a:xfrm>
                          <a:off x="3942" y="2597"/>
                          <a:ext cx="87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Communication</a:t>
                            </a:r>
                            <a:endParaRPr lang="en-US"/>
                          </a:p>
                        </a:txBody>
                        <a:useSpRect/>
                      </a:txSp>
                    </a:sp>
                    <a:sp>
                      <a:nvSpPr>
                        <a:cNvPr id="11290" name="Oval 26"/>
                        <a:cNvSpPr>
                          <a:spLocks noChangeArrowheads="1"/>
                        </a:cNvSpPr>
                      </a:nvSpPr>
                      <a:spPr bwMode="auto">
                        <a:xfrm>
                          <a:off x="2305" y="2382"/>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1" name="Rectangle 27"/>
                        <a:cNvSpPr>
                          <a:spLocks noChangeArrowheads="1"/>
                        </a:cNvSpPr>
                      </a:nvSpPr>
                      <a:spPr bwMode="auto">
                        <a:xfrm>
                          <a:off x="2765" y="2432"/>
                          <a:ext cx="416"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Control</a:t>
                            </a:r>
                            <a:endParaRPr lang="en-US"/>
                          </a:p>
                        </a:txBody>
                        <a:useSpRect/>
                      </a:txSp>
                    </a:sp>
                    <a:sp>
                      <a:nvSpPr>
                        <a:cNvPr id="11292" name="Rectangle 28"/>
                        <a:cNvSpPr>
                          <a:spLocks noChangeArrowheads="1"/>
                        </a:cNvSpPr>
                      </a:nvSpPr>
                      <a:spPr bwMode="auto">
                        <a:xfrm>
                          <a:off x="2647" y="2597"/>
                          <a:ext cx="66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Engineering</a:t>
                            </a:r>
                            <a:endParaRPr lang="en-US"/>
                          </a:p>
                        </a:txBody>
                        <a:useSpRect/>
                      </a:txSp>
                    </a:sp>
                    <a:sp>
                      <a:nvSpPr>
                        <a:cNvPr id="11293" name="Oval 29"/>
                        <a:cNvSpPr>
                          <a:spLocks noChangeArrowheads="1"/>
                        </a:cNvSpPr>
                      </a:nvSpPr>
                      <a:spPr bwMode="auto">
                        <a:xfrm>
                          <a:off x="913" y="2218"/>
                          <a:ext cx="1249" cy="411"/>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4" name="Rectangle 30"/>
                        <a:cNvSpPr>
                          <a:spLocks noChangeArrowheads="1"/>
                        </a:cNvSpPr>
                      </a:nvSpPr>
                      <a:spPr bwMode="auto">
                        <a:xfrm>
                          <a:off x="1178" y="2267"/>
                          <a:ext cx="834"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Electric motors</a:t>
                            </a:r>
                            <a:endParaRPr lang="en-US"/>
                          </a:p>
                        </a:txBody>
                        <a:useSpRect/>
                      </a:txSp>
                    </a:sp>
                    <a:sp>
                      <a:nvSpPr>
                        <a:cNvPr id="11295" name="Rectangle 31"/>
                        <a:cNvSpPr>
                          <a:spLocks noChangeArrowheads="1"/>
                        </a:cNvSpPr>
                      </a:nvSpPr>
                      <a:spPr bwMode="auto">
                        <a:xfrm>
                          <a:off x="1234" y="2432"/>
                          <a:ext cx="72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and actuators</a:t>
                            </a:r>
                            <a:endParaRPr lang="en-US"/>
                          </a:p>
                        </a:txBody>
                        <a:useSpRect/>
                      </a:txSp>
                    </a:sp>
                    <a:sp>
                      <a:nvSpPr>
                        <a:cNvPr id="11296" name="Oval 32"/>
                        <a:cNvSpPr>
                          <a:spLocks noChangeArrowheads="1"/>
                        </a:cNvSpPr>
                      </a:nvSpPr>
                      <a:spPr bwMode="auto">
                        <a:xfrm>
                          <a:off x="336" y="1683"/>
                          <a:ext cx="1251"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97" name="Rectangle 33"/>
                        <a:cNvSpPr>
                          <a:spLocks noChangeArrowheads="1"/>
                        </a:cNvSpPr>
                      </a:nvSpPr>
                      <a:spPr bwMode="auto">
                        <a:xfrm>
                          <a:off x="686" y="1733"/>
                          <a:ext cx="653"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Sensors and</a:t>
                            </a:r>
                            <a:endParaRPr lang="en-US"/>
                          </a:p>
                        </a:txBody>
                        <a:useSpRect/>
                      </a:txSp>
                    </a:sp>
                    <a:sp>
                      <a:nvSpPr>
                        <a:cNvPr id="11298" name="Rectangle 34"/>
                        <a:cNvSpPr>
                          <a:spLocks noChangeArrowheads="1"/>
                        </a:cNvSpPr>
                      </a:nvSpPr>
                      <a:spPr bwMode="auto">
                        <a:xfrm>
                          <a:off x="628" y="1898"/>
                          <a:ext cx="77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measurements</a:t>
                            </a:r>
                            <a:endParaRPr lang="en-US"/>
                          </a:p>
                        </a:txBody>
                        <a:useSpRect/>
                      </a:txSp>
                    </a:sp>
                    <a:sp>
                      <a:nvSpPr>
                        <a:cNvPr id="11299" name="Oval 35"/>
                        <a:cNvSpPr>
                          <a:spLocks noChangeArrowheads="1"/>
                        </a:cNvSpPr>
                      </a:nvSpPr>
                      <a:spPr bwMode="auto">
                        <a:xfrm>
                          <a:off x="289" y="1026"/>
                          <a:ext cx="1248"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0" name="Rectangle 36"/>
                        <a:cNvSpPr>
                          <a:spLocks noChangeArrowheads="1"/>
                        </a:cNvSpPr>
                      </a:nvSpPr>
                      <a:spPr bwMode="auto">
                        <a:xfrm>
                          <a:off x="760" y="1076"/>
                          <a:ext cx="400"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Analog</a:t>
                            </a:r>
                            <a:endParaRPr lang="en-US"/>
                          </a:p>
                        </a:txBody>
                        <a:useSpRect/>
                      </a:txSp>
                    </a:sp>
                    <a:sp>
                      <a:nvSpPr>
                        <a:cNvPr id="11301" name="Rectangle 37"/>
                        <a:cNvSpPr>
                          <a:spLocks noChangeArrowheads="1"/>
                        </a:cNvSpPr>
                      </a:nvSpPr>
                      <a:spPr bwMode="auto">
                        <a:xfrm>
                          <a:off x="502" y="1241"/>
                          <a:ext cx="94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Electronic design</a:t>
                            </a:r>
                            <a:endParaRPr lang="en-US"/>
                          </a:p>
                        </a:txBody>
                        <a:useSpRect/>
                      </a:txSp>
                    </a:sp>
                    <a:sp>
                      <a:nvSpPr>
                        <a:cNvPr id="11302" name="Oval 38"/>
                        <a:cNvSpPr>
                          <a:spLocks noChangeArrowheads="1"/>
                        </a:cNvSpPr>
                      </a:nvSpPr>
                      <a:spPr bwMode="auto">
                        <a:xfrm>
                          <a:off x="1345" y="534"/>
                          <a:ext cx="1249" cy="412"/>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3" name="Rectangle 39"/>
                        <a:cNvSpPr>
                          <a:spLocks noChangeArrowheads="1"/>
                        </a:cNvSpPr>
                      </a:nvSpPr>
                      <a:spPr bwMode="auto">
                        <a:xfrm>
                          <a:off x="1824" y="584"/>
                          <a:ext cx="378"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Digital</a:t>
                            </a:r>
                            <a:endParaRPr lang="en-US"/>
                          </a:p>
                        </a:txBody>
                        <a:useSpRect/>
                      </a:txSp>
                    </a:sp>
                    <a:sp>
                      <a:nvSpPr>
                        <a:cNvPr id="11304" name="Rectangle 40"/>
                        <a:cNvSpPr>
                          <a:spLocks noChangeArrowheads="1"/>
                        </a:cNvSpPr>
                      </a:nvSpPr>
                      <a:spPr bwMode="auto">
                        <a:xfrm>
                          <a:off x="1558" y="749"/>
                          <a:ext cx="947"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Electronic design</a:t>
                            </a:r>
                            <a:endParaRPr lang="en-US"/>
                          </a:p>
                        </a:txBody>
                        <a:useSpRect/>
                      </a:txSp>
                    </a:sp>
                    <a:sp>
                      <a:nvSpPr>
                        <a:cNvPr id="11305" name="Oval 41"/>
                        <a:cNvSpPr>
                          <a:spLocks noChangeArrowheads="1"/>
                        </a:cNvSpPr>
                      </a:nvSpPr>
                      <a:spPr bwMode="auto">
                        <a:xfrm>
                          <a:off x="3504" y="574"/>
                          <a:ext cx="1395" cy="414"/>
                        </a:xfrm>
                        <a:prstGeom prst="ellipse">
                          <a:avLst/>
                        </a:prstGeom>
                        <a:noFill/>
                        <a:ln w="11113">
                          <a:solidFill>
                            <a:srgbClr val="000000"/>
                          </a:solid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6" name="Rectangle 42"/>
                        <a:cNvSpPr>
                          <a:spLocks noChangeArrowheads="1"/>
                        </a:cNvSpPr>
                      </a:nvSpPr>
                      <a:spPr bwMode="auto">
                        <a:xfrm>
                          <a:off x="3795" y="624"/>
                          <a:ext cx="931"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Integrated circuit</a:t>
                            </a:r>
                            <a:endParaRPr lang="en-US"/>
                          </a:p>
                        </a:txBody>
                        <a:useSpRect/>
                      </a:txSp>
                    </a:sp>
                    <a:sp>
                      <a:nvSpPr>
                        <a:cNvPr id="11307" name="Rectangle 43"/>
                        <a:cNvSpPr>
                          <a:spLocks noChangeArrowheads="1"/>
                        </a:cNvSpPr>
                      </a:nvSpPr>
                      <a:spPr bwMode="auto">
                        <a:xfrm>
                          <a:off x="4065" y="789"/>
                          <a:ext cx="355" cy="163"/>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1700" b="0">
                                <a:solidFill>
                                  <a:srgbClr val="000000"/>
                                </a:solidFill>
                                <a:latin typeface="Times New Roman" pitchFamily="18" charset="0"/>
                              </a:rPr>
                              <a:t>design</a:t>
                            </a:r>
                            <a:endParaRPr lang="en-US"/>
                          </a:p>
                        </a:txBody>
                        <a:useSpRect/>
                      </a:txSp>
                    </a:sp>
                    <a:sp>
                      <a:nvSpPr>
                        <a:cNvPr id="11308" name="Freeform 44"/>
                        <a:cNvSpPr>
                          <a:spLocks/>
                        </a:cNvSpPr>
                      </a:nvSpPr>
                      <a:spPr bwMode="auto">
                        <a:xfrm>
                          <a:off x="3598" y="1760"/>
                          <a:ext cx="582" cy="219"/>
                        </a:xfrm>
                        <a:custGeom>
                          <a:avLst/>
                          <a:gdLst/>
                          <a:ahLst/>
                          <a:cxnLst>
                            <a:cxn ang="0">
                              <a:pos x="7" y="0"/>
                            </a:cxn>
                            <a:cxn ang="0">
                              <a:pos x="0" y="14"/>
                            </a:cxn>
                            <a:cxn ang="0">
                              <a:pos x="575" y="219"/>
                            </a:cxn>
                            <a:cxn ang="0">
                              <a:pos x="582" y="205"/>
                            </a:cxn>
                            <a:cxn ang="0">
                              <a:pos x="7" y="0"/>
                            </a:cxn>
                          </a:cxnLst>
                          <a:rect l="0" t="0" r="r" b="b"/>
                          <a:pathLst>
                            <a:path w="582" h="219">
                              <a:moveTo>
                                <a:pt x="7" y="0"/>
                              </a:moveTo>
                              <a:lnTo>
                                <a:pt x="0" y="14"/>
                              </a:lnTo>
                              <a:lnTo>
                                <a:pt x="575" y="219"/>
                              </a:lnTo>
                              <a:lnTo>
                                <a:pt x="582" y="205"/>
                              </a:lnTo>
                              <a:lnTo>
                                <a:pt x="7" y="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09" name="Freeform 45"/>
                        <a:cNvSpPr>
                          <a:spLocks/>
                        </a:cNvSpPr>
                      </a:nvSpPr>
                      <a:spPr bwMode="auto">
                        <a:xfrm>
                          <a:off x="3305" y="1884"/>
                          <a:ext cx="589" cy="545"/>
                        </a:xfrm>
                        <a:custGeom>
                          <a:avLst/>
                          <a:gdLst/>
                          <a:ahLst/>
                          <a:cxnLst>
                            <a:cxn ang="0">
                              <a:pos x="14" y="0"/>
                            </a:cxn>
                            <a:cxn ang="0">
                              <a:pos x="0" y="10"/>
                            </a:cxn>
                            <a:cxn ang="0">
                              <a:pos x="575" y="545"/>
                            </a:cxn>
                            <a:cxn ang="0">
                              <a:pos x="589" y="534"/>
                            </a:cxn>
                            <a:cxn ang="0">
                              <a:pos x="14" y="0"/>
                            </a:cxn>
                          </a:cxnLst>
                          <a:rect l="0" t="0" r="r" b="b"/>
                          <a:pathLst>
                            <a:path w="589" h="545">
                              <a:moveTo>
                                <a:pt x="14" y="0"/>
                              </a:moveTo>
                              <a:lnTo>
                                <a:pt x="0" y="10"/>
                              </a:lnTo>
                              <a:lnTo>
                                <a:pt x="575" y="545"/>
                              </a:lnTo>
                              <a:lnTo>
                                <a:pt x="589" y="534"/>
                              </a:lnTo>
                              <a:lnTo>
                                <a:pt x="14" y="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0" name="Rectangle 46"/>
                        <a:cNvSpPr>
                          <a:spLocks noChangeArrowheads="1"/>
                        </a:cNvSpPr>
                      </a:nvSpPr>
                      <a:spPr bwMode="auto">
                        <a:xfrm>
                          <a:off x="2774" y="1930"/>
                          <a:ext cx="19" cy="452"/>
                        </a:xfrm>
                        <a:prstGeom prst="rect">
                          <a:avLst/>
                        </a:prstGeom>
                        <a:solidFill>
                          <a:srgbClr val="000000"/>
                        </a:solid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1" name="Freeform 47"/>
                        <a:cNvSpPr>
                          <a:spLocks/>
                        </a:cNvSpPr>
                      </a:nvSpPr>
                      <a:spPr bwMode="auto">
                        <a:xfrm>
                          <a:off x="1913" y="1884"/>
                          <a:ext cx="399" cy="380"/>
                        </a:xfrm>
                        <a:custGeom>
                          <a:avLst/>
                          <a:gdLst/>
                          <a:ahLst/>
                          <a:cxnLst>
                            <a:cxn ang="0">
                              <a:pos x="399" y="10"/>
                            </a:cxn>
                            <a:cxn ang="0">
                              <a:pos x="385" y="0"/>
                            </a:cxn>
                            <a:cxn ang="0">
                              <a:pos x="0" y="370"/>
                            </a:cxn>
                            <a:cxn ang="0">
                              <a:pos x="14" y="380"/>
                            </a:cxn>
                            <a:cxn ang="0">
                              <a:pos x="399" y="10"/>
                            </a:cxn>
                          </a:cxnLst>
                          <a:rect l="0" t="0" r="r" b="b"/>
                          <a:pathLst>
                            <a:path w="399" h="380">
                              <a:moveTo>
                                <a:pt x="399" y="10"/>
                              </a:moveTo>
                              <a:lnTo>
                                <a:pt x="385" y="0"/>
                              </a:lnTo>
                              <a:lnTo>
                                <a:pt x="0" y="370"/>
                              </a:lnTo>
                              <a:lnTo>
                                <a:pt x="14" y="380"/>
                              </a:lnTo>
                              <a:lnTo>
                                <a:pt x="399" y="10"/>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2" name="Freeform 48"/>
                        <a:cNvSpPr>
                          <a:spLocks/>
                        </a:cNvSpPr>
                      </a:nvSpPr>
                      <a:spPr bwMode="auto">
                        <a:xfrm>
                          <a:off x="1533" y="1719"/>
                          <a:ext cx="436" cy="137"/>
                        </a:xfrm>
                        <a:custGeom>
                          <a:avLst/>
                          <a:gdLst/>
                          <a:ahLst/>
                          <a:cxnLst>
                            <a:cxn ang="0">
                              <a:pos x="436" y="15"/>
                            </a:cxn>
                            <a:cxn ang="0">
                              <a:pos x="432" y="0"/>
                            </a:cxn>
                            <a:cxn ang="0">
                              <a:pos x="0" y="123"/>
                            </a:cxn>
                            <a:cxn ang="0">
                              <a:pos x="4" y="137"/>
                            </a:cxn>
                            <a:cxn ang="0">
                              <a:pos x="436" y="15"/>
                            </a:cxn>
                          </a:cxnLst>
                          <a:rect l="0" t="0" r="r" b="b"/>
                          <a:pathLst>
                            <a:path w="436" h="137">
                              <a:moveTo>
                                <a:pt x="436" y="15"/>
                              </a:moveTo>
                              <a:lnTo>
                                <a:pt x="432" y="0"/>
                              </a:lnTo>
                              <a:lnTo>
                                <a:pt x="0" y="123"/>
                              </a:lnTo>
                              <a:lnTo>
                                <a:pt x="4" y="137"/>
                              </a:lnTo>
                              <a:lnTo>
                                <a:pt x="436" y="15"/>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3" name="Freeform 49"/>
                        <a:cNvSpPr>
                          <a:spLocks/>
                        </a:cNvSpPr>
                      </a:nvSpPr>
                      <a:spPr bwMode="auto">
                        <a:xfrm>
                          <a:off x="1533" y="1267"/>
                          <a:ext cx="488" cy="179"/>
                        </a:xfrm>
                        <a:custGeom>
                          <a:avLst/>
                          <a:gdLst/>
                          <a:ahLst/>
                          <a:cxnLst>
                            <a:cxn ang="0">
                              <a:pos x="481" y="179"/>
                            </a:cxn>
                            <a:cxn ang="0">
                              <a:pos x="488" y="165"/>
                            </a:cxn>
                            <a:cxn ang="0">
                              <a:pos x="7" y="0"/>
                            </a:cxn>
                            <a:cxn ang="0">
                              <a:pos x="0" y="15"/>
                            </a:cxn>
                            <a:cxn ang="0">
                              <a:pos x="481" y="179"/>
                            </a:cxn>
                          </a:cxnLst>
                          <a:rect l="0" t="0" r="r" b="b"/>
                          <a:pathLst>
                            <a:path w="488" h="179">
                              <a:moveTo>
                                <a:pt x="481" y="179"/>
                              </a:moveTo>
                              <a:lnTo>
                                <a:pt x="488" y="165"/>
                              </a:lnTo>
                              <a:lnTo>
                                <a:pt x="7" y="0"/>
                              </a:lnTo>
                              <a:lnTo>
                                <a:pt x="0" y="15"/>
                              </a:lnTo>
                              <a:lnTo>
                                <a:pt x="481" y="179"/>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4" name="Freeform 50"/>
                        <a:cNvSpPr>
                          <a:spLocks/>
                        </a:cNvSpPr>
                      </a:nvSpPr>
                      <a:spPr bwMode="auto">
                        <a:xfrm>
                          <a:off x="2249" y="938"/>
                          <a:ext cx="399" cy="342"/>
                        </a:xfrm>
                        <a:custGeom>
                          <a:avLst/>
                          <a:gdLst/>
                          <a:ahLst/>
                          <a:cxnLst>
                            <a:cxn ang="0">
                              <a:pos x="385" y="342"/>
                            </a:cxn>
                            <a:cxn ang="0">
                              <a:pos x="399" y="329"/>
                            </a:cxn>
                            <a:cxn ang="0">
                              <a:pos x="14" y="0"/>
                            </a:cxn>
                            <a:cxn ang="0">
                              <a:pos x="0" y="12"/>
                            </a:cxn>
                            <a:cxn ang="0">
                              <a:pos x="385" y="342"/>
                            </a:cxn>
                          </a:cxnLst>
                          <a:rect l="0" t="0" r="r" b="b"/>
                          <a:pathLst>
                            <a:path w="399" h="342">
                              <a:moveTo>
                                <a:pt x="385" y="342"/>
                              </a:moveTo>
                              <a:lnTo>
                                <a:pt x="399" y="329"/>
                              </a:lnTo>
                              <a:lnTo>
                                <a:pt x="14" y="0"/>
                              </a:lnTo>
                              <a:lnTo>
                                <a:pt x="0" y="12"/>
                              </a:lnTo>
                              <a:lnTo>
                                <a:pt x="385" y="342"/>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5" name="Freeform 51"/>
                        <a:cNvSpPr>
                          <a:spLocks/>
                        </a:cNvSpPr>
                      </a:nvSpPr>
                      <a:spPr bwMode="auto">
                        <a:xfrm>
                          <a:off x="3352" y="940"/>
                          <a:ext cx="399" cy="422"/>
                        </a:xfrm>
                        <a:custGeom>
                          <a:avLst/>
                          <a:gdLst/>
                          <a:ahLst/>
                          <a:cxnLst>
                            <a:cxn ang="0">
                              <a:pos x="0" y="412"/>
                            </a:cxn>
                            <a:cxn ang="0">
                              <a:pos x="14" y="422"/>
                            </a:cxn>
                            <a:cxn ang="0">
                              <a:pos x="399" y="10"/>
                            </a:cxn>
                            <a:cxn ang="0">
                              <a:pos x="385" y="0"/>
                            </a:cxn>
                            <a:cxn ang="0">
                              <a:pos x="0" y="412"/>
                            </a:cxn>
                          </a:cxnLst>
                          <a:rect l="0" t="0" r="r" b="b"/>
                          <a:pathLst>
                            <a:path w="399" h="422">
                              <a:moveTo>
                                <a:pt x="0" y="412"/>
                              </a:moveTo>
                              <a:lnTo>
                                <a:pt x="14" y="422"/>
                              </a:lnTo>
                              <a:lnTo>
                                <a:pt x="399" y="10"/>
                              </a:lnTo>
                              <a:lnTo>
                                <a:pt x="385" y="0"/>
                              </a:lnTo>
                              <a:lnTo>
                                <a:pt x="0" y="412"/>
                              </a:lnTo>
                              <a:close/>
                            </a:path>
                          </a:pathLst>
                        </a:custGeom>
                        <a:solidFill>
                          <a:srgbClr val="000000"/>
                        </a:solidFill>
                        <a:ln w="9525">
                          <a:noFill/>
                          <a:round/>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6" name="Rectangle 52"/>
                        <a:cNvSpPr>
                          <a:spLocks noChangeArrowheads="1"/>
                        </a:cNvSpPr>
                      </a:nvSpPr>
                      <a:spPr bwMode="auto">
                        <a:xfrm>
                          <a:off x="624" y="3021"/>
                          <a:ext cx="4246" cy="247"/>
                        </a:xfrm>
                        <a:prstGeom prst="rect">
                          <a:avLst/>
                        </a:prstGeom>
                        <a:noFill/>
                        <a:ln w="9525">
                          <a:noFill/>
                          <a:miter lim="800000"/>
                          <a:headEnd/>
                          <a:tailEnd/>
                        </a:ln>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317" name="Rectangle 53"/>
                        <a:cNvSpPr>
                          <a:spLocks noChangeArrowheads="1"/>
                        </a:cNvSpPr>
                      </a:nvSpPr>
                      <a:spPr bwMode="auto">
                        <a:xfrm>
                          <a:off x="1043" y="3053"/>
                          <a:ext cx="3611" cy="202"/>
                        </a:xfrm>
                        <a:prstGeom prst="rect">
                          <a:avLst/>
                        </a:prstGeom>
                        <a:noFill/>
                        <a:ln w="9525">
                          <a:noFill/>
                          <a:miter lim="800000"/>
                          <a:headEnd/>
                          <a:tailEnd/>
                        </a:ln>
                      </a:spPr>
                      <a:txSp>
                        <a:txBody>
                          <a:bodyPr wrap="none" lIns="0" tIns="0" rIns="0" bIns="0">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r>
                              <a:rPr lang="en-US" sz="2100">
                                <a:solidFill>
                                  <a:srgbClr val="000000"/>
                                </a:solidFill>
                                <a:latin typeface="Times New Roman" pitchFamily="18" charset="0"/>
                              </a:rPr>
                              <a:t>Embedded system design calls on many disciplines</a:t>
                            </a:r>
                            <a:endParaRPr lang="en-US"/>
                          </a:p>
                        </a:txBody>
                        <a:useSpRect/>
                      </a:txSp>
                    </a:sp>
                    <a:sp>
                      <a:nvSpPr>
                        <a:cNvPr id="11267" name="Line 3"/>
                        <a:cNvSpPr>
                          <a:spLocks noChangeShapeType="1"/>
                        </a:cNvSpPr>
                      </a:nvSpPr>
                      <a:spPr bwMode="auto">
                        <a:xfrm flipV="1">
                          <a:off x="3024" y="816"/>
                          <a:ext cx="48" cy="480"/>
                        </a:xfrm>
                        <a:prstGeom prst="line">
                          <a:avLst/>
                        </a:prstGeom>
                        <a:noFill/>
                        <a:ln w="9525">
                          <a:solidFill>
                            <a:schemeClr val="tx1"/>
                          </a:solidFill>
                          <a:round/>
                          <a:headEnd/>
                          <a:tailEnd/>
                        </a:ln>
                        <a:effectLst/>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68" name="Oval 4"/>
                        <a:cNvSpPr>
                          <a:spLocks noChangeArrowheads="1"/>
                        </a:cNvSpPr>
                      </a:nvSpPr>
                      <a:spPr bwMode="auto">
                        <a:xfrm>
                          <a:off x="2736" y="336"/>
                          <a:ext cx="768" cy="432"/>
                        </a:xfrm>
                        <a:prstGeom prst="ellipse">
                          <a:avLst/>
                        </a:prstGeom>
                        <a:solidFill>
                          <a:schemeClr val="accent1"/>
                        </a:solidFill>
                        <a:ln w="9525">
                          <a:solidFill>
                            <a:schemeClr val="tx1"/>
                          </a:solidFill>
                          <a:round/>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eaLnBrk="1" hangingPunct="1"/>
                            <a:endParaRPr lang="en-US" sz="1800" b="0">
                              <a:solidFill>
                                <a:schemeClr val="bg1"/>
                              </a:solidFill>
                            </a:endParaRPr>
                          </a:p>
                        </a:txBody>
                        <a:useSpRect/>
                      </a:txSp>
                    </a:sp>
                    <a:sp>
                      <a:nvSpPr>
                        <a:cNvPr id="11269" name="Text Box 5"/>
                        <a:cNvSpPr txBox="1">
                          <a:spLocks noChangeArrowheads="1"/>
                        </a:cNvSpPr>
                      </a:nvSpPr>
                      <a:spPr bwMode="auto">
                        <a:xfrm>
                          <a:off x="2784" y="359"/>
                          <a:ext cx="748" cy="404"/>
                        </a:xfrm>
                        <a:prstGeom prst="rect">
                          <a:avLst/>
                        </a:prstGeom>
                        <a:noFill/>
                        <a:ln w="9525">
                          <a:noFill/>
                          <a:miter lim="800000"/>
                          <a:headEnd/>
                          <a:tailEnd/>
                        </a:ln>
                        <a:effectLst/>
                      </a:spPr>
                      <a:txSp>
                        <a:txBody>
                          <a:bodyPr wrap="none">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lgn="l" eaLnBrk="1" hangingPunct="1"/>
                            <a:r>
                              <a:rPr lang="en-US" sz="1800" b="0">
                                <a:solidFill>
                                  <a:schemeClr val="tx1"/>
                                </a:solidFill>
                              </a:rPr>
                              <a:t>Operating</a:t>
                            </a:r>
                          </a:p>
                          <a:p>
                            <a:pPr algn="l" eaLnBrk="1" hangingPunct="1"/>
                            <a:r>
                              <a:rPr lang="en-US" sz="1800" b="0">
                                <a:solidFill>
                                  <a:schemeClr val="tx1"/>
                                </a:solidFill>
                              </a:rPr>
                              <a:t> Systems</a:t>
                            </a:r>
                          </a:p>
                        </a:txBody>
                        <a:useSpRect/>
                      </a:txSp>
                    </a:sp>
                    <a:sp>
                      <a:nvSpPr>
                        <a:cNvPr id="11270" name="Line 6"/>
                        <a:cNvSpPr>
                          <a:spLocks noChangeShapeType="1"/>
                        </a:cNvSpPr>
                      </a:nvSpPr>
                      <a:spPr bwMode="auto">
                        <a:xfrm flipV="1">
                          <a:off x="3504" y="1008"/>
                          <a:ext cx="1440" cy="384"/>
                        </a:xfrm>
                        <a:prstGeom prst="line">
                          <a:avLst/>
                        </a:prstGeom>
                        <a:noFill/>
                        <a:ln w="9525">
                          <a:solidFill>
                            <a:schemeClr val="tx1"/>
                          </a:solidFill>
                          <a:round/>
                          <a:headEnd/>
                          <a:tailEnd/>
                        </a:ln>
                        <a:effectLst/>
                      </a:spPr>
                      <a:txSp>
                        <a:txBody>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1271" name="Oval 7"/>
                        <a:cNvSpPr>
                          <a:spLocks noChangeArrowheads="1"/>
                        </a:cNvSpPr>
                      </a:nvSpPr>
                      <a:spPr bwMode="auto">
                        <a:xfrm>
                          <a:off x="4944" y="432"/>
                          <a:ext cx="672" cy="864"/>
                        </a:xfrm>
                        <a:prstGeom prst="ellipse">
                          <a:avLst/>
                        </a:prstGeom>
                        <a:solidFill>
                          <a:schemeClr val="accent1"/>
                        </a:solidFill>
                        <a:ln w="9525">
                          <a:solidFill>
                            <a:schemeClr val="tx1"/>
                          </a:solidFill>
                          <a:round/>
                          <a:headEnd/>
                          <a:tailEnd/>
                        </a:ln>
                        <a:effectLst/>
                      </a:spPr>
                      <a:txSp>
                        <a:txBody>
                          <a:bodyPr wrap="none"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eaLnBrk="1" hangingPunct="1"/>
                            <a:r>
                              <a:rPr lang="en-US" sz="1800" b="0">
                                <a:solidFill>
                                  <a:schemeClr val="tx1"/>
                                </a:solidFill>
                              </a:rPr>
                              <a:t>Build</a:t>
                            </a:r>
                          </a:p>
                          <a:p>
                            <a:pPr eaLnBrk="1" hangingPunct="1"/>
                            <a:r>
                              <a:rPr lang="en-US" sz="1800" b="0">
                                <a:solidFill>
                                  <a:schemeClr val="tx1"/>
                                </a:solidFill>
                              </a:rPr>
                              <a:t>Download</a:t>
                            </a:r>
                          </a:p>
                          <a:p>
                            <a:pPr eaLnBrk="1" hangingPunct="1"/>
                            <a:r>
                              <a:rPr lang="en-US" sz="1800" b="0">
                                <a:solidFill>
                                  <a:schemeClr val="tx1"/>
                                </a:solidFill>
                              </a:rPr>
                              <a:t>Debug</a:t>
                            </a:r>
                          </a:p>
                          <a:p>
                            <a:pPr eaLnBrk="1" hangingPunct="1"/>
                            <a:r>
                              <a:rPr lang="en-US" sz="1800" b="0">
                                <a:solidFill>
                                  <a:schemeClr val="tx1"/>
                                </a:solidFill>
                              </a:rPr>
                              <a:t>Tools</a:t>
                            </a:r>
                          </a:p>
                        </a:txBody>
                        <a:useSpRect/>
                      </a:txSp>
                    </a:sp>
                  </a:grpSp>
                </lc:lockedCanvas>
              </a:graphicData>
            </a:graphic>
          </wp:inline>
        </w:drawing>
      </w:r>
      <w:r>
        <w:rPr>
          <w:rFonts w:ascii="Times New Roman" w:hAnsi="Times New Roman"/>
          <w:noProof/>
          <w:sz w:val="24"/>
          <w:szCs w:val="24"/>
        </w:rPr>
        <w:t xml:space="preserve"> </w:t>
      </w:r>
    </w:p>
    <w:p w:rsidR="00E63CF4" w:rsidRPr="00E77407" w:rsidRDefault="00BE342F" w:rsidP="00BE342F">
      <w:pPr>
        <w:spacing w:after="0" w:line="360" w:lineRule="auto"/>
        <w:jc w:val="center"/>
        <w:rPr>
          <w:rFonts w:ascii="Times New Roman" w:hAnsi="Times New Roman"/>
          <w:noProof/>
          <w:sz w:val="24"/>
          <w:szCs w:val="24"/>
        </w:rPr>
      </w:pPr>
      <w:r>
        <w:rPr>
          <w:rFonts w:ascii="Times New Roman" w:hAnsi="Times New Roman"/>
          <w:noProof/>
          <w:sz w:val="24"/>
          <w:szCs w:val="24"/>
        </w:rPr>
        <w:br/>
      </w:r>
      <w:r w:rsidR="00E63CF4" w:rsidRPr="00E77407">
        <w:rPr>
          <w:rFonts w:ascii="Times New Roman" w:hAnsi="Times New Roman"/>
          <w:noProof/>
          <w:sz w:val="24"/>
          <w:szCs w:val="24"/>
        </w:rPr>
        <w:t>Figure 3.1(a)</w:t>
      </w:r>
      <w:r w:rsidR="00992B98">
        <w:rPr>
          <w:rFonts w:ascii="Times New Roman" w:hAnsi="Times New Roman"/>
          <w:noProof/>
          <w:sz w:val="24"/>
          <w:szCs w:val="24"/>
        </w:rPr>
        <w:t xml:space="preserve"> System Design Call</w:t>
      </w:r>
    </w:p>
    <w:p w:rsidR="00E63CF4" w:rsidRPr="00E77407" w:rsidRDefault="00E63CF4" w:rsidP="00E63CF4">
      <w:pPr>
        <w:spacing w:after="0" w:line="360" w:lineRule="auto"/>
        <w:rPr>
          <w:rFonts w:ascii="Times New Roman" w:hAnsi="Times New Roman"/>
          <w:b/>
          <w:noProof/>
          <w:sz w:val="24"/>
          <w:szCs w:val="24"/>
        </w:rPr>
      </w:pPr>
    </w:p>
    <w:p w:rsidR="001A0FB3" w:rsidRDefault="001A0FB3" w:rsidP="00E63CF4">
      <w:pPr>
        <w:spacing w:after="0" w:line="360" w:lineRule="auto"/>
        <w:rPr>
          <w:rFonts w:ascii="Times New Roman" w:hAnsi="Times New Roman"/>
          <w:b/>
          <w:noProof/>
          <w:sz w:val="24"/>
          <w:szCs w:val="24"/>
        </w:rPr>
      </w:pPr>
    </w:p>
    <w:p w:rsidR="00BE342F" w:rsidRDefault="00BE342F" w:rsidP="00E63CF4">
      <w:pPr>
        <w:spacing w:after="0" w:line="360" w:lineRule="auto"/>
        <w:rPr>
          <w:rFonts w:ascii="Times New Roman" w:hAnsi="Times New Roman"/>
          <w:b/>
          <w:noProof/>
          <w:sz w:val="24"/>
          <w:szCs w:val="24"/>
        </w:rPr>
      </w:pPr>
      <w:r>
        <w:rPr>
          <w:rFonts w:ascii="Times New Roman" w:hAnsi="Times New Roman"/>
          <w:b/>
          <w:noProof/>
          <w:sz w:val="24"/>
          <w:szCs w:val="24"/>
        </w:rPr>
        <w:lastRenderedPageBreak/>
        <w:t xml:space="preserve">                          </w:t>
      </w:r>
      <w:r>
        <w:rPr>
          <w:rFonts w:ascii="Times New Roman" w:hAnsi="Times New Roman"/>
          <w:b/>
          <w:noProof/>
          <w:sz w:val="24"/>
          <w:szCs w:val="24"/>
        </w:rPr>
        <w:br/>
      </w:r>
      <w:r>
        <w:rPr>
          <w:rFonts w:ascii="Times New Roman" w:hAnsi="Times New Roman"/>
          <w:b/>
          <w:noProof/>
          <w:sz w:val="24"/>
          <w:szCs w:val="24"/>
        </w:rPr>
        <w:br/>
      </w:r>
    </w:p>
    <w:p w:rsidR="005C1E5C" w:rsidRDefault="005C1E5C" w:rsidP="00E63CF4">
      <w:pPr>
        <w:spacing w:after="0" w:line="360" w:lineRule="auto"/>
        <w:rPr>
          <w:rFonts w:ascii="Times New Roman" w:hAnsi="Times New Roman"/>
          <w:b/>
          <w:noProof/>
          <w:sz w:val="24"/>
          <w:szCs w:val="24"/>
        </w:rPr>
      </w:pPr>
    </w:p>
    <w:p w:rsidR="005C1E5C" w:rsidRDefault="005C1E5C" w:rsidP="00E63CF4">
      <w:pPr>
        <w:spacing w:after="0" w:line="360" w:lineRule="auto"/>
        <w:rPr>
          <w:rFonts w:ascii="Times New Roman" w:hAnsi="Times New Roman"/>
          <w:b/>
          <w:noProof/>
          <w:sz w:val="24"/>
          <w:szCs w:val="24"/>
        </w:rPr>
      </w:pPr>
    </w:p>
    <w:p w:rsidR="00E63CF4" w:rsidRPr="00E77407" w:rsidRDefault="00E63CF4" w:rsidP="00E63CF4">
      <w:pPr>
        <w:spacing w:after="0" w:line="360" w:lineRule="auto"/>
        <w:rPr>
          <w:rFonts w:ascii="Times New Roman" w:hAnsi="Times New Roman"/>
          <w:b/>
          <w:noProof/>
          <w:sz w:val="24"/>
          <w:szCs w:val="24"/>
        </w:rPr>
      </w:pPr>
      <w:r w:rsidRPr="00E77407">
        <w:rPr>
          <w:rFonts w:ascii="Times New Roman" w:hAnsi="Times New Roman"/>
          <w:b/>
          <w:noProof/>
          <w:sz w:val="24"/>
          <w:szCs w:val="24"/>
        </w:rPr>
        <w:t>EMBEDDED SYSTEM DESIGN CYCLE</w:t>
      </w:r>
    </w:p>
    <w:p w:rsidR="00E63CF4" w:rsidRPr="00E77407" w:rsidRDefault="00E63CF4" w:rsidP="00E63CF4">
      <w:pPr>
        <w:spacing w:after="0" w:line="360" w:lineRule="auto"/>
        <w:rPr>
          <w:rFonts w:ascii="Times New Roman" w:hAnsi="Times New Roman"/>
          <w:noProof/>
          <w:sz w:val="24"/>
          <w:szCs w:val="24"/>
        </w:rPr>
      </w:pPr>
    </w:p>
    <w:p w:rsidR="00E63CF4" w:rsidRPr="00E77407" w:rsidRDefault="00E63CF4" w:rsidP="00E63CF4">
      <w:pPr>
        <w:spacing w:after="0" w:line="360" w:lineRule="auto"/>
        <w:rPr>
          <w:rFonts w:ascii="Times New Roman" w:hAnsi="Times New Roman"/>
          <w:sz w:val="24"/>
          <w:szCs w:val="24"/>
        </w:rPr>
      </w:pPr>
    </w:p>
    <w:p w:rsidR="00E63CF4" w:rsidRPr="00E77407" w:rsidRDefault="00E63CF4" w:rsidP="00E63CF4">
      <w:pPr>
        <w:spacing w:after="0" w:line="360" w:lineRule="auto"/>
        <w:rPr>
          <w:rFonts w:ascii="Times New Roman" w:hAnsi="Times New Roman"/>
          <w:sz w:val="24"/>
          <w:szCs w:val="24"/>
        </w:rPr>
      </w:pPr>
      <w:r w:rsidRPr="00E77407">
        <w:rPr>
          <w:rFonts w:ascii="Times New Roman" w:hAnsi="Times New Roman"/>
          <w:sz w:val="24"/>
          <w:szCs w:val="24"/>
        </w:rPr>
        <w:t xml:space="preserve">                   </w:t>
      </w:r>
      <w:r w:rsidRPr="00E77407">
        <w:rPr>
          <w:rFonts w:ascii="Times New Roman" w:hAnsi="Times New Roman"/>
          <w:noProof/>
          <w:sz w:val="24"/>
          <w:szCs w:val="24"/>
          <w:lang w:val="en-IN" w:eastAsia="en-IN"/>
        </w:rPr>
        <w:drawing>
          <wp:inline distT="0" distB="0" distL="0" distR="0" wp14:anchorId="548165F7" wp14:editId="03318BCD">
            <wp:extent cx="3691910" cy="2486025"/>
            <wp:effectExtent l="3790" t="0" r="0" b="0"/>
            <wp:docPr id="33" name="Object 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19800" cy="4114800"/>
                      <a:chOff x="1600200" y="1447800"/>
                      <a:chExt cx="6019800" cy="4114800"/>
                    </a:xfrm>
                  </a:grpSpPr>
                  <a:grpSp>
                    <a:nvGrpSpPr>
                      <a:cNvPr id="13315" name="Group 3"/>
                      <a:cNvGrpSpPr>
                        <a:grpSpLocks/>
                      </a:cNvGrpSpPr>
                    </a:nvGrpSpPr>
                    <a:grpSpPr bwMode="auto">
                      <a:xfrm>
                        <a:off x="1600200" y="1447800"/>
                        <a:ext cx="6019800" cy="4114800"/>
                        <a:chOff x="1056" y="960"/>
                        <a:chExt cx="3792" cy="2592"/>
                      </a:xfrm>
                    </a:grpSpPr>
                    <a:sp>
                      <a:nvSpPr>
                        <a:cNvPr id="13316" name="AutoShape 4"/>
                        <a:cNvSpPr>
                          <a:spLocks noChangeArrowheads="1"/>
                        </a:cNvSpPr>
                      </a:nvSpPr>
                      <a:spPr bwMode="auto">
                        <a:xfrm>
                          <a:off x="3866" y="960"/>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System Testing</a:t>
                            </a:r>
                          </a:p>
                        </a:txBody>
                        <a:useSpRect/>
                      </a:txSp>
                    </a:sp>
                    <a:sp>
                      <a:nvSpPr>
                        <a:cNvPr id="13317" name="AutoShape 5"/>
                        <a:cNvSpPr>
                          <a:spLocks noChangeArrowheads="1"/>
                        </a:cNvSpPr>
                      </a:nvSpPr>
                      <a:spPr bwMode="auto">
                        <a:xfrm>
                          <a:off x="1056" y="960"/>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System Definition</a:t>
                            </a:r>
                          </a:p>
                        </a:txBody>
                        <a:useSpRect/>
                      </a:txSp>
                    </a:sp>
                    <a:sp>
                      <a:nvSpPr>
                        <a:cNvPr id="13318" name="AutoShape 6"/>
                        <a:cNvSpPr>
                          <a:spLocks noChangeArrowheads="1"/>
                        </a:cNvSpPr>
                      </a:nvSpPr>
                      <a:spPr bwMode="auto">
                        <a:xfrm>
                          <a:off x="2400" y="297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lIns="0" rIns="0"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a:solidFill>
                                  <a:schemeClr val="tx1"/>
                                </a:solidFill>
                                <a:latin typeface="Arial Narrow" pitchFamily="34" charset="0"/>
                              </a:rPr>
                              <a:t>Targeting</a:t>
                            </a:r>
                          </a:p>
                        </a:txBody>
                        <a:useSpRect/>
                      </a:txSp>
                    </a:sp>
                    <a:sp>
                      <a:nvSpPr>
                        <a:cNvPr id="13319" name="AutoShape 7"/>
                        <a:cNvSpPr>
                          <a:spLocks noChangeArrowheads="1"/>
                        </a:cNvSpPr>
                      </a:nvSpPr>
                      <a:spPr bwMode="auto">
                        <a:xfrm>
                          <a:off x="1728" y="196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lIns="0" rIns="0"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dirty="0">
                                <a:solidFill>
                                  <a:schemeClr val="tx1"/>
                                </a:solidFill>
                                <a:latin typeface="Arial Narrow" pitchFamily="34" charset="0"/>
                              </a:rPr>
                              <a:t>Rapid Prototyping</a:t>
                            </a:r>
                          </a:p>
                        </a:txBody>
                        <a:useSpRect/>
                      </a:txSp>
                    </a:sp>
                    <a:sp>
                      <a:nvSpPr>
                        <a:cNvPr id="13320" name="AutoShape 8"/>
                        <a:cNvSpPr>
                          <a:spLocks noChangeArrowheads="1"/>
                        </a:cNvSpPr>
                      </a:nvSpPr>
                      <a:spPr bwMode="auto">
                        <a:xfrm>
                          <a:off x="3120" y="1968"/>
                          <a:ext cx="982" cy="574"/>
                        </a:xfrm>
                        <a:prstGeom prst="roundRect">
                          <a:avLst>
                            <a:gd name="adj" fmla="val 16667"/>
                          </a:avLst>
                        </a:prstGeom>
                        <a:solidFill>
                          <a:schemeClr val="bg2">
                            <a:alpha val="50000"/>
                          </a:schemeClr>
                        </a:solidFill>
                        <a:ln w="9525">
                          <a:solidFill>
                            <a:schemeClr val="tx1"/>
                          </a:solidFill>
                          <a:round/>
                          <a:headEnd/>
                          <a:tailEnd/>
                        </a:ln>
                        <a:effectLst/>
                      </a:spPr>
                      <a:txSp>
                        <a:txBody>
                          <a:bodyPr anchor="ct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pPr>
                              <a:spcBef>
                                <a:spcPct val="50000"/>
                              </a:spcBef>
                            </a:pPr>
                            <a:r>
                              <a:rPr lang="en-US" sz="2000" dirty="0">
                                <a:solidFill>
                                  <a:schemeClr val="tx1"/>
                                </a:solidFill>
                                <a:latin typeface="Arial Narrow" pitchFamily="34" charset="0"/>
                              </a:rPr>
                              <a:t>Hardware-in-the-Loop Testing</a:t>
                            </a:r>
                          </a:p>
                        </a:txBody>
                        <a:useSpRect/>
                      </a:txSp>
                    </a:sp>
                    <a:sp>
                      <a:nvSpPr>
                        <a:cNvPr id="13321" name="Line 9"/>
                        <a:cNvSpPr>
                          <a:spLocks noChangeShapeType="1"/>
                        </a:cNvSpPr>
                      </a:nvSpPr>
                      <a:spPr bwMode="auto">
                        <a:xfrm>
                          <a:off x="1680" y="1536"/>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2" name="Line 10"/>
                        <a:cNvSpPr>
                          <a:spLocks noChangeShapeType="1"/>
                        </a:cNvSpPr>
                      </a:nvSpPr>
                      <a:spPr bwMode="auto">
                        <a:xfrm flipV="1">
                          <a:off x="3168" y="2544"/>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3" name="Line 11"/>
                        <a:cNvSpPr>
                          <a:spLocks noChangeShapeType="1"/>
                        </a:cNvSpPr>
                      </a:nvSpPr>
                      <a:spPr bwMode="auto">
                        <a:xfrm flipV="1">
                          <a:off x="3936" y="1536"/>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sp>
                      <a:nvSpPr>
                        <a:cNvPr id="13324" name="Line 12"/>
                        <a:cNvSpPr>
                          <a:spLocks noChangeShapeType="1"/>
                        </a:cNvSpPr>
                      </a:nvSpPr>
                      <a:spPr bwMode="auto">
                        <a:xfrm>
                          <a:off x="2352" y="2544"/>
                          <a:ext cx="288" cy="432"/>
                        </a:xfrm>
                        <a:prstGeom prst="line">
                          <a:avLst/>
                        </a:prstGeom>
                        <a:noFill/>
                        <a:ln w="76200">
                          <a:solidFill>
                            <a:schemeClr val="tx1"/>
                          </a:solidFill>
                          <a:round/>
                          <a:headEnd/>
                          <a:tailEnd type="triangle" w="med" len="med"/>
                        </a:ln>
                        <a:effectLst/>
                      </a:spPr>
                      <a:txSp>
                        <a:txBody>
                          <a:bodyPr anchor="ctr">
                            <a:spAutoFit/>
                          </a:bodyPr>
                          <a:lstStyle>
                            <a:defPPr>
                              <a:defRPr lang="en-US"/>
                            </a:defPPr>
                            <a:lvl1pPr algn="ctr" rtl="0" eaLnBrk="0" fontAlgn="base" hangingPunct="0">
                              <a:spcBef>
                                <a:spcPct val="0"/>
                              </a:spcBef>
                              <a:spcAft>
                                <a:spcPct val="0"/>
                              </a:spcAft>
                              <a:defRPr sz="2400" b="1" kern="1200">
                                <a:solidFill>
                                  <a:schemeClr val="accent2"/>
                                </a:solidFill>
                                <a:latin typeface="Arial" pitchFamily="34" charset="0"/>
                                <a:ea typeface="+mn-ea"/>
                                <a:cs typeface="+mn-cs"/>
                              </a:defRPr>
                            </a:lvl1pPr>
                            <a:lvl2pPr marL="457200" algn="ctr" rtl="0" eaLnBrk="0" fontAlgn="base" hangingPunct="0">
                              <a:spcBef>
                                <a:spcPct val="0"/>
                              </a:spcBef>
                              <a:spcAft>
                                <a:spcPct val="0"/>
                              </a:spcAft>
                              <a:defRPr sz="2400" b="1" kern="1200">
                                <a:solidFill>
                                  <a:schemeClr val="accent2"/>
                                </a:solidFill>
                                <a:latin typeface="Arial" pitchFamily="34" charset="0"/>
                                <a:ea typeface="+mn-ea"/>
                                <a:cs typeface="+mn-cs"/>
                              </a:defRPr>
                            </a:lvl2pPr>
                            <a:lvl3pPr marL="914400" algn="ctr" rtl="0" eaLnBrk="0" fontAlgn="base" hangingPunct="0">
                              <a:spcBef>
                                <a:spcPct val="0"/>
                              </a:spcBef>
                              <a:spcAft>
                                <a:spcPct val="0"/>
                              </a:spcAft>
                              <a:defRPr sz="2400" b="1" kern="1200">
                                <a:solidFill>
                                  <a:schemeClr val="accent2"/>
                                </a:solidFill>
                                <a:latin typeface="Arial" pitchFamily="34" charset="0"/>
                                <a:ea typeface="+mn-ea"/>
                                <a:cs typeface="+mn-cs"/>
                              </a:defRPr>
                            </a:lvl3pPr>
                            <a:lvl4pPr marL="1371600" algn="ctr" rtl="0" eaLnBrk="0" fontAlgn="base" hangingPunct="0">
                              <a:spcBef>
                                <a:spcPct val="0"/>
                              </a:spcBef>
                              <a:spcAft>
                                <a:spcPct val="0"/>
                              </a:spcAft>
                              <a:defRPr sz="2400" b="1" kern="1200">
                                <a:solidFill>
                                  <a:schemeClr val="accent2"/>
                                </a:solidFill>
                                <a:latin typeface="Arial" pitchFamily="34" charset="0"/>
                                <a:ea typeface="+mn-ea"/>
                                <a:cs typeface="+mn-cs"/>
                              </a:defRPr>
                            </a:lvl4pPr>
                            <a:lvl5pPr marL="1828800" algn="ctr" rtl="0" eaLnBrk="0" fontAlgn="base" hangingPunct="0">
                              <a:spcBef>
                                <a:spcPct val="0"/>
                              </a:spcBef>
                              <a:spcAft>
                                <a:spcPct val="0"/>
                              </a:spcAft>
                              <a:defRPr sz="2400" b="1" kern="1200">
                                <a:solidFill>
                                  <a:schemeClr val="accent2"/>
                                </a:solidFill>
                                <a:latin typeface="Arial" pitchFamily="34" charset="0"/>
                                <a:ea typeface="+mn-ea"/>
                                <a:cs typeface="+mn-cs"/>
                              </a:defRPr>
                            </a:lvl5pPr>
                            <a:lvl6pPr marL="2286000" algn="l" defTabSz="914400" rtl="0" eaLnBrk="1" latinLnBrk="0" hangingPunct="1">
                              <a:defRPr sz="2400" b="1" kern="1200">
                                <a:solidFill>
                                  <a:schemeClr val="accent2"/>
                                </a:solidFill>
                                <a:latin typeface="Arial" pitchFamily="34" charset="0"/>
                                <a:ea typeface="+mn-ea"/>
                                <a:cs typeface="+mn-cs"/>
                              </a:defRPr>
                            </a:lvl6pPr>
                            <a:lvl7pPr marL="2743200" algn="l" defTabSz="914400" rtl="0" eaLnBrk="1" latinLnBrk="0" hangingPunct="1">
                              <a:defRPr sz="2400" b="1" kern="1200">
                                <a:solidFill>
                                  <a:schemeClr val="accent2"/>
                                </a:solidFill>
                                <a:latin typeface="Arial" pitchFamily="34" charset="0"/>
                                <a:ea typeface="+mn-ea"/>
                                <a:cs typeface="+mn-cs"/>
                              </a:defRPr>
                            </a:lvl7pPr>
                            <a:lvl8pPr marL="3200400" algn="l" defTabSz="914400" rtl="0" eaLnBrk="1" latinLnBrk="0" hangingPunct="1">
                              <a:defRPr sz="2400" b="1" kern="1200">
                                <a:solidFill>
                                  <a:schemeClr val="accent2"/>
                                </a:solidFill>
                                <a:latin typeface="Arial" pitchFamily="34" charset="0"/>
                                <a:ea typeface="+mn-ea"/>
                                <a:cs typeface="+mn-cs"/>
                              </a:defRPr>
                            </a:lvl8pPr>
                            <a:lvl9pPr marL="3657600" algn="l" defTabSz="914400" rtl="0" eaLnBrk="1" latinLnBrk="0" hangingPunct="1">
                              <a:defRPr sz="2400" b="1" kern="1200">
                                <a:solidFill>
                                  <a:schemeClr val="accent2"/>
                                </a:solidFill>
                                <a:latin typeface="Arial" pitchFamily="34" charset="0"/>
                                <a:ea typeface="+mn-ea"/>
                                <a:cs typeface="+mn-cs"/>
                              </a:defRPr>
                            </a:lvl9pPr>
                          </a:lstStyle>
                          <a:p>
                            <a:endParaRPr lang="en-US"/>
                          </a:p>
                        </a:txBody>
                        <a:useSpRect/>
                      </a:txSp>
                    </a:sp>
                  </a:grpSp>
                </lc:lockedCanvas>
              </a:graphicData>
            </a:graphic>
          </wp:inline>
        </w:drawing>
      </w:r>
    </w:p>
    <w:p w:rsidR="00E63CF4" w:rsidRPr="00E77407" w:rsidRDefault="00E63CF4" w:rsidP="00E63CF4">
      <w:pPr>
        <w:spacing w:after="0" w:line="360" w:lineRule="auto"/>
        <w:rPr>
          <w:rFonts w:ascii="Times New Roman" w:hAnsi="Times New Roman"/>
          <w:sz w:val="24"/>
          <w:szCs w:val="24"/>
        </w:rPr>
      </w:pPr>
      <w:r w:rsidRPr="00E77407">
        <w:rPr>
          <w:rFonts w:ascii="Times New Roman" w:hAnsi="Times New Roman"/>
          <w:noProof/>
          <w:sz w:val="24"/>
          <w:szCs w:val="24"/>
        </w:rPr>
        <w:t xml:space="preserve">                                                 Figuren 3.1(b) </w:t>
      </w:r>
      <w:r w:rsidRPr="00E77407">
        <w:rPr>
          <w:rFonts w:ascii="Times New Roman" w:hAnsi="Times New Roman"/>
          <w:sz w:val="24"/>
          <w:szCs w:val="24"/>
        </w:rPr>
        <w:t>“V Diagram”</w:t>
      </w:r>
    </w:p>
    <w:p w:rsidR="00E63CF4" w:rsidRPr="00E77407" w:rsidRDefault="00E63CF4" w:rsidP="00E63CF4">
      <w:pPr>
        <w:spacing w:after="0" w:line="360" w:lineRule="auto"/>
        <w:rPr>
          <w:rFonts w:ascii="Times New Roman" w:hAnsi="Times New Roman"/>
          <w:b/>
          <w:noProof/>
          <w:sz w:val="24"/>
          <w:szCs w:val="24"/>
        </w:rPr>
      </w:pPr>
      <w:r w:rsidRPr="00E77407">
        <w:rPr>
          <w:rFonts w:ascii="Times New Roman" w:hAnsi="Times New Roman"/>
          <w:b/>
          <w:noProof/>
          <w:sz w:val="24"/>
          <w:szCs w:val="24"/>
        </w:rPr>
        <w:t>Characteristics of Embedded System</w:t>
      </w:r>
    </w:p>
    <w:p w:rsidR="00E63CF4" w:rsidRPr="00E77407" w:rsidRDefault="00E63CF4" w:rsidP="00E63CF4">
      <w:pPr>
        <w:spacing w:after="0" w:line="360" w:lineRule="auto"/>
        <w:rPr>
          <w:rFonts w:ascii="Times New Roman" w:hAnsi="Times New Roman"/>
          <w:b/>
          <w:noProof/>
          <w:sz w:val="24"/>
          <w:szCs w:val="24"/>
        </w:rPr>
      </w:pPr>
    </w:p>
    <w:p w:rsidR="00E63CF4" w:rsidRPr="00E77407" w:rsidRDefault="00E63CF4" w:rsidP="005E18D1">
      <w:pPr>
        <w:numPr>
          <w:ilvl w:val="0"/>
          <w:numId w:val="3"/>
        </w:numPr>
        <w:spacing w:after="0" w:line="360" w:lineRule="auto"/>
        <w:rPr>
          <w:rFonts w:ascii="Times New Roman" w:hAnsi="Times New Roman"/>
          <w:noProof/>
          <w:sz w:val="24"/>
          <w:szCs w:val="24"/>
        </w:rPr>
      </w:pPr>
      <w:r w:rsidRPr="00E77407">
        <w:rPr>
          <w:rFonts w:ascii="Times New Roman" w:hAnsi="Times New Roman"/>
          <w:noProof/>
          <w:sz w:val="24"/>
          <w:szCs w:val="24"/>
        </w:rPr>
        <w:t>An embedded system is any computer system hidden inside a product other than a computer.</w:t>
      </w:r>
    </w:p>
    <w:p w:rsidR="00E63CF4" w:rsidRPr="00E77407" w:rsidRDefault="00E63CF4" w:rsidP="005E18D1">
      <w:pPr>
        <w:numPr>
          <w:ilvl w:val="0"/>
          <w:numId w:val="3"/>
        </w:numPr>
        <w:spacing w:after="0" w:line="360" w:lineRule="auto"/>
        <w:rPr>
          <w:rFonts w:ascii="Times New Roman" w:hAnsi="Times New Roman"/>
          <w:noProof/>
          <w:sz w:val="24"/>
          <w:szCs w:val="24"/>
        </w:rPr>
      </w:pPr>
      <w:r w:rsidRPr="00E77407">
        <w:rPr>
          <w:rFonts w:ascii="Times New Roman" w:hAnsi="Times New Roman"/>
          <w:noProof/>
          <w:sz w:val="24"/>
          <w:szCs w:val="24"/>
        </w:rPr>
        <w:t>They will encounter a number of difficulties when writing embedded system software in addition to those we encounter when we write applications</w:t>
      </w:r>
    </w:p>
    <w:p w:rsidR="00E63CF4" w:rsidRPr="00E77407" w:rsidRDefault="00E63CF4" w:rsidP="005E18D1">
      <w:pPr>
        <w:numPr>
          <w:ilvl w:val="1"/>
          <w:numId w:val="3"/>
        </w:numPr>
        <w:spacing w:after="0" w:line="360" w:lineRule="auto"/>
        <w:rPr>
          <w:rFonts w:ascii="Times New Roman" w:hAnsi="Times New Roman"/>
          <w:noProof/>
          <w:sz w:val="24"/>
          <w:szCs w:val="24"/>
        </w:rPr>
      </w:pPr>
      <w:r w:rsidRPr="00E77407">
        <w:rPr>
          <w:rFonts w:ascii="Times New Roman" w:hAnsi="Times New Roman"/>
          <w:iCs/>
          <w:noProof/>
          <w:sz w:val="24"/>
          <w:szCs w:val="24"/>
        </w:rPr>
        <w:t>Throughput</w:t>
      </w:r>
      <w:r w:rsidRPr="00E77407">
        <w:rPr>
          <w:rFonts w:ascii="Times New Roman" w:hAnsi="Times New Roman"/>
          <w:noProof/>
          <w:sz w:val="24"/>
          <w:szCs w:val="24"/>
        </w:rPr>
        <w:t xml:space="preserve"> – Our system may need to handle a lot of data in a short period of time.</w:t>
      </w:r>
    </w:p>
    <w:p w:rsidR="00E63CF4" w:rsidRPr="00E77407" w:rsidRDefault="00E63CF4" w:rsidP="005E18D1">
      <w:pPr>
        <w:numPr>
          <w:ilvl w:val="1"/>
          <w:numId w:val="3"/>
        </w:numPr>
        <w:spacing w:after="0" w:line="360" w:lineRule="auto"/>
        <w:rPr>
          <w:rFonts w:ascii="Times New Roman" w:hAnsi="Times New Roman"/>
          <w:noProof/>
          <w:sz w:val="24"/>
          <w:szCs w:val="24"/>
        </w:rPr>
      </w:pPr>
      <w:r w:rsidRPr="00E77407">
        <w:rPr>
          <w:rFonts w:ascii="Times New Roman" w:hAnsi="Times New Roman"/>
          <w:iCs/>
          <w:noProof/>
          <w:sz w:val="24"/>
          <w:szCs w:val="24"/>
        </w:rPr>
        <w:t>Response</w:t>
      </w:r>
      <w:r w:rsidRPr="00E77407">
        <w:rPr>
          <w:rFonts w:ascii="Times New Roman" w:hAnsi="Times New Roman"/>
          <w:noProof/>
          <w:sz w:val="24"/>
          <w:szCs w:val="24"/>
        </w:rPr>
        <w:t>–Our system may need to react to events quickly</w:t>
      </w:r>
    </w:p>
    <w:p w:rsidR="00E63CF4" w:rsidRPr="00E77407" w:rsidRDefault="00E63CF4" w:rsidP="005E18D1">
      <w:pPr>
        <w:numPr>
          <w:ilvl w:val="1"/>
          <w:numId w:val="3"/>
        </w:numPr>
        <w:spacing w:after="0" w:line="360" w:lineRule="auto"/>
        <w:rPr>
          <w:rFonts w:ascii="Times New Roman" w:hAnsi="Times New Roman"/>
          <w:noProof/>
          <w:sz w:val="24"/>
          <w:szCs w:val="24"/>
        </w:rPr>
      </w:pPr>
      <w:r w:rsidRPr="00E77407">
        <w:rPr>
          <w:rFonts w:ascii="Times New Roman" w:hAnsi="Times New Roman"/>
          <w:iCs/>
          <w:noProof/>
          <w:sz w:val="24"/>
          <w:szCs w:val="24"/>
        </w:rPr>
        <w:t>Testability</w:t>
      </w:r>
      <w:r w:rsidRPr="00E77407">
        <w:rPr>
          <w:rFonts w:ascii="Times New Roman" w:hAnsi="Times New Roman"/>
          <w:noProof/>
          <w:sz w:val="24"/>
          <w:szCs w:val="24"/>
        </w:rPr>
        <w:t>–Setting up equipment to test embedded software can be difficult</w:t>
      </w:r>
    </w:p>
    <w:p w:rsidR="00E63CF4" w:rsidRPr="00E77407" w:rsidRDefault="00E63CF4" w:rsidP="005E18D1">
      <w:pPr>
        <w:numPr>
          <w:ilvl w:val="1"/>
          <w:numId w:val="3"/>
        </w:numPr>
        <w:spacing w:after="0" w:line="360" w:lineRule="auto"/>
        <w:rPr>
          <w:rFonts w:ascii="Times New Roman" w:hAnsi="Times New Roman"/>
          <w:noProof/>
          <w:sz w:val="24"/>
          <w:szCs w:val="24"/>
        </w:rPr>
      </w:pPr>
      <w:r w:rsidRPr="00E77407">
        <w:rPr>
          <w:rFonts w:ascii="Times New Roman" w:hAnsi="Times New Roman"/>
          <w:iCs/>
          <w:noProof/>
          <w:sz w:val="24"/>
          <w:szCs w:val="24"/>
        </w:rPr>
        <w:t>Debugability</w:t>
      </w:r>
      <w:r w:rsidRPr="00E77407">
        <w:rPr>
          <w:rFonts w:ascii="Times New Roman" w:hAnsi="Times New Roman"/>
          <w:noProof/>
          <w:sz w:val="24"/>
          <w:szCs w:val="24"/>
        </w:rPr>
        <w:t>–Without a screen or a keyboard, finding out what the software is doing wrong (other than not working) is a troublesome problem</w:t>
      </w:r>
    </w:p>
    <w:p w:rsidR="00E63CF4" w:rsidRPr="00E77407" w:rsidRDefault="00E63CF4" w:rsidP="005E18D1">
      <w:pPr>
        <w:numPr>
          <w:ilvl w:val="1"/>
          <w:numId w:val="4"/>
        </w:numPr>
        <w:spacing w:after="0" w:line="360" w:lineRule="auto"/>
        <w:rPr>
          <w:rFonts w:ascii="Times New Roman" w:hAnsi="Times New Roman"/>
          <w:noProof/>
          <w:sz w:val="24"/>
          <w:szCs w:val="24"/>
        </w:rPr>
      </w:pPr>
      <w:r w:rsidRPr="00E77407">
        <w:rPr>
          <w:rFonts w:ascii="Times New Roman" w:hAnsi="Times New Roman"/>
          <w:bCs/>
          <w:iCs/>
          <w:noProof/>
          <w:sz w:val="24"/>
          <w:szCs w:val="24"/>
        </w:rPr>
        <w:lastRenderedPageBreak/>
        <w:t xml:space="preserve">Reliability </w:t>
      </w:r>
      <w:r w:rsidRPr="00E77407">
        <w:rPr>
          <w:rFonts w:ascii="Times New Roman" w:hAnsi="Times New Roman"/>
          <w:noProof/>
          <w:sz w:val="24"/>
          <w:szCs w:val="24"/>
        </w:rPr>
        <w:t>– embedded systems must be able to handle any situation without human intervention</w:t>
      </w:r>
    </w:p>
    <w:p w:rsidR="00E63CF4" w:rsidRPr="00E77407" w:rsidRDefault="00E63CF4" w:rsidP="005E18D1">
      <w:pPr>
        <w:numPr>
          <w:ilvl w:val="1"/>
          <w:numId w:val="4"/>
        </w:numPr>
        <w:spacing w:after="0" w:line="360" w:lineRule="auto"/>
        <w:rPr>
          <w:rFonts w:ascii="Times New Roman" w:hAnsi="Times New Roman"/>
          <w:noProof/>
          <w:sz w:val="24"/>
          <w:szCs w:val="24"/>
        </w:rPr>
      </w:pPr>
      <w:r w:rsidRPr="00E77407">
        <w:rPr>
          <w:rFonts w:ascii="Times New Roman" w:hAnsi="Times New Roman"/>
          <w:bCs/>
          <w:iCs/>
          <w:noProof/>
          <w:sz w:val="24"/>
          <w:szCs w:val="24"/>
        </w:rPr>
        <w:t xml:space="preserve">Memory space </w:t>
      </w:r>
      <w:r w:rsidRPr="00E77407">
        <w:rPr>
          <w:rFonts w:ascii="Times New Roman" w:hAnsi="Times New Roman"/>
          <w:noProof/>
          <w:sz w:val="24"/>
          <w:szCs w:val="24"/>
        </w:rPr>
        <w:t>– Memory is limited on embedded systems, and you must make the software and the data fit into whatever memory exists</w:t>
      </w:r>
    </w:p>
    <w:p w:rsidR="00E63CF4" w:rsidRPr="00E77407" w:rsidRDefault="00E63CF4" w:rsidP="005E18D1">
      <w:pPr>
        <w:numPr>
          <w:ilvl w:val="1"/>
          <w:numId w:val="4"/>
        </w:numPr>
        <w:spacing w:after="0" w:line="360" w:lineRule="auto"/>
        <w:rPr>
          <w:rFonts w:ascii="Times New Roman" w:hAnsi="Times New Roman"/>
          <w:noProof/>
          <w:sz w:val="24"/>
          <w:szCs w:val="24"/>
        </w:rPr>
      </w:pPr>
      <w:r w:rsidRPr="00E77407">
        <w:rPr>
          <w:rFonts w:ascii="Times New Roman" w:hAnsi="Times New Roman"/>
          <w:bCs/>
          <w:iCs/>
          <w:noProof/>
          <w:sz w:val="24"/>
          <w:szCs w:val="24"/>
        </w:rPr>
        <w:t xml:space="preserve">Program installation </w:t>
      </w:r>
      <w:r w:rsidRPr="00E77407">
        <w:rPr>
          <w:rFonts w:ascii="Times New Roman" w:hAnsi="Times New Roman"/>
          <w:noProof/>
          <w:sz w:val="24"/>
          <w:szCs w:val="24"/>
        </w:rPr>
        <w:t>– you will need special tools to get your software into embedded systems</w:t>
      </w:r>
    </w:p>
    <w:p w:rsidR="00E63CF4" w:rsidRPr="00E77407" w:rsidRDefault="00E63CF4" w:rsidP="005E18D1">
      <w:pPr>
        <w:numPr>
          <w:ilvl w:val="1"/>
          <w:numId w:val="4"/>
        </w:numPr>
        <w:spacing w:after="0" w:line="360" w:lineRule="auto"/>
        <w:rPr>
          <w:rFonts w:ascii="Times New Roman" w:hAnsi="Times New Roman"/>
          <w:noProof/>
          <w:sz w:val="24"/>
          <w:szCs w:val="24"/>
        </w:rPr>
      </w:pPr>
      <w:r w:rsidRPr="00E77407">
        <w:rPr>
          <w:rFonts w:ascii="Times New Roman" w:hAnsi="Times New Roman"/>
          <w:bCs/>
          <w:iCs/>
          <w:noProof/>
          <w:sz w:val="24"/>
          <w:szCs w:val="24"/>
        </w:rPr>
        <w:t xml:space="preserve">Power consumption </w:t>
      </w:r>
      <w:r w:rsidRPr="00E77407">
        <w:rPr>
          <w:rFonts w:ascii="Times New Roman" w:hAnsi="Times New Roman"/>
          <w:noProof/>
          <w:sz w:val="24"/>
          <w:szCs w:val="24"/>
        </w:rPr>
        <w:t>– Portable systems must run on battery power, and the software in these systems must conserve power</w:t>
      </w:r>
    </w:p>
    <w:p w:rsidR="00E63CF4" w:rsidRPr="00E77407" w:rsidRDefault="00E63CF4" w:rsidP="005E18D1">
      <w:pPr>
        <w:numPr>
          <w:ilvl w:val="1"/>
          <w:numId w:val="4"/>
        </w:numPr>
        <w:spacing w:after="0" w:line="360" w:lineRule="auto"/>
        <w:rPr>
          <w:rFonts w:ascii="Times New Roman" w:hAnsi="Times New Roman"/>
          <w:noProof/>
          <w:sz w:val="24"/>
          <w:szCs w:val="24"/>
        </w:rPr>
      </w:pPr>
      <w:r w:rsidRPr="00E77407">
        <w:rPr>
          <w:rFonts w:ascii="Times New Roman" w:hAnsi="Times New Roman"/>
          <w:bCs/>
          <w:iCs/>
          <w:noProof/>
          <w:sz w:val="24"/>
          <w:szCs w:val="24"/>
        </w:rPr>
        <w:t xml:space="preserve">Processor hogs </w:t>
      </w:r>
      <w:r w:rsidRPr="00E77407">
        <w:rPr>
          <w:rFonts w:ascii="Times New Roman" w:hAnsi="Times New Roman"/>
          <w:noProof/>
          <w:sz w:val="24"/>
          <w:szCs w:val="24"/>
        </w:rPr>
        <w:t>– computing that requires large amounts of CPU time can complicate the response problem</w:t>
      </w:r>
    </w:p>
    <w:p w:rsidR="00E63CF4" w:rsidRPr="00E77407" w:rsidRDefault="00E63CF4" w:rsidP="005E18D1">
      <w:pPr>
        <w:numPr>
          <w:ilvl w:val="1"/>
          <w:numId w:val="4"/>
        </w:numPr>
        <w:spacing w:after="0" w:line="360" w:lineRule="auto"/>
        <w:rPr>
          <w:rFonts w:ascii="Times New Roman" w:hAnsi="Times New Roman"/>
          <w:noProof/>
          <w:sz w:val="24"/>
          <w:szCs w:val="24"/>
        </w:rPr>
      </w:pPr>
      <w:r w:rsidRPr="00E77407">
        <w:rPr>
          <w:rFonts w:ascii="Times New Roman" w:hAnsi="Times New Roman"/>
          <w:bCs/>
          <w:iCs/>
          <w:noProof/>
          <w:sz w:val="24"/>
          <w:szCs w:val="24"/>
        </w:rPr>
        <w:t>Cost</w:t>
      </w:r>
      <w:r w:rsidRPr="00E77407">
        <w:rPr>
          <w:rFonts w:ascii="Times New Roman" w:hAnsi="Times New Roman"/>
          <w:noProof/>
          <w:sz w:val="24"/>
          <w:szCs w:val="24"/>
        </w:rPr>
        <w:t xml:space="preserve"> – Reducing the cost of the hardware is a concern in many embedded system projects; software often operates on hardware that is barely adequate for the job.</w:t>
      </w:r>
    </w:p>
    <w:p w:rsidR="00E63CF4" w:rsidRPr="00E77407" w:rsidRDefault="00E63CF4" w:rsidP="005E18D1">
      <w:pPr>
        <w:numPr>
          <w:ilvl w:val="0"/>
          <w:numId w:val="5"/>
        </w:numPr>
        <w:spacing w:after="0" w:line="360" w:lineRule="auto"/>
        <w:rPr>
          <w:rFonts w:ascii="Times New Roman" w:hAnsi="Times New Roman"/>
          <w:noProof/>
          <w:sz w:val="24"/>
          <w:szCs w:val="24"/>
        </w:rPr>
      </w:pPr>
      <w:r w:rsidRPr="00E77407">
        <w:rPr>
          <w:rFonts w:ascii="Times New Roman" w:hAnsi="Times New Roman"/>
          <w:noProof/>
          <w:sz w:val="24"/>
          <w:szCs w:val="24"/>
        </w:rPr>
        <w:t>Embedded systems have a microprocessor/ microcontroller and a memory.  Some have a serial port or a network connection.  They usually do not have keyboards, screens or disk drives.</w:t>
      </w:r>
    </w:p>
    <w:p w:rsidR="00E63CF4" w:rsidRPr="00E77407" w:rsidRDefault="00E63CF4" w:rsidP="00E63CF4">
      <w:pPr>
        <w:spacing w:after="0" w:line="360" w:lineRule="auto"/>
        <w:rPr>
          <w:rFonts w:ascii="Times New Roman" w:hAnsi="Times New Roman"/>
          <w:sz w:val="24"/>
          <w:szCs w:val="24"/>
        </w:rPr>
      </w:pPr>
    </w:p>
    <w:p w:rsidR="00E63CF4" w:rsidRPr="00E77407" w:rsidRDefault="00E63CF4" w:rsidP="00E63CF4">
      <w:pPr>
        <w:spacing w:after="0" w:line="360" w:lineRule="auto"/>
        <w:rPr>
          <w:rFonts w:ascii="Times New Roman" w:hAnsi="Times New Roman"/>
          <w:b/>
          <w:sz w:val="24"/>
          <w:szCs w:val="24"/>
        </w:rPr>
      </w:pPr>
      <w:r w:rsidRPr="00E77407">
        <w:rPr>
          <w:rFonts w:ascii="Times New Roman" w:hAnsi="Times New Roman"/>
          <w:b/>
          <w:sz w:val="24"/>
          <w:szCs w:val="24"/>
        </w:rPr>
        <w:t>APPLICATIONS</w:t>
      </w:r>
    </w:p>
    <w:p w:rsidR="00E63CF4" w:rsidRPr="00E77407" w:rsidRDefault="00E63CF4" w:rsidP="005E18D1">
      <w:pPr>
        <w:pStyle w:val="ListParagraph"/>
        <w:numPr>
          <w:ilvl w:val="0"/>
          <w:numId w:val="10"/>
        </w:numPr>
        <w:spacing w:after="0" w:line="360" w:lineRule="auto"/>
        <w:rPr>
          <w:rFonts w:ascii="Times New Roman" w:hAnsi="Times New Roman"/>
          <w:sz w:val="24"/>
          <w:szCs w:val="24"/>
        </w:rPr>
      </w:pPr>
      <w:r w:rsidRPr="00E77407">
        <w:rPr>
          <w:rFonts w:ascii="Times New Roman" w:hAnsi="Times New Roman"/>
          <w:sz w:val="24"/>
          <w:szCs w:val="24"/>
        </w:rPr>
        <w:t>Military and aerospace embedded software applications</w:t>
      </w:r>
    </w:p>
    <w:p w:rsidR="00E63CF4" w:rsidRPr="00E77407" w:rsidRDefault="00E63CF4" w:rsidP="005E18D1">
      <w:pPr>
        <w:pStyle w:val="ListParagraph"/>
        <w:numPr>
          <w:ilvl w:val="0"/>
          <w:numId w:val="10"/>
        </w:numPr>
        <w:spacing w:after="0" w:line="360" w:lineRule="auto"/>
        <w:rPr>
          <w:rFonts w:ascii="Times New Roman" w:hAnsi="Times New Roman"/>
          <w:sz w:val="24"/>
          <w:szCs w:val="24"/>
        </w:rPr>
      </w:pPr>
      <w:r w:rsidRPr="00E77407">
        <w:rPr>
          <w:rFonts w:ascii="Times New Roman" w:hAnsi="Times New Roman"/>
          <w:spacing w:val="25"/>
          <w:sz w:val="24"/>
          <w:szCs w:val="24"/>
        </w:rPr>
        <w:t>Communication Applications</w:t>
      </w:r>
    </w:p>
    <w:p w:rsidR="00E63CF4" w:rsidRPr="00E77407" w:rsidRDefault="00E63CF4" w:rsidP="005E18D1">
      <w:pPr>
        <w:pStyle w:val="ListParagraph"/>
        <w:numPr>
          <w:ilvl w:val="0"/>
          <w:numId w:val="10"/>
        </w:numPr>
        <w:spacing w:after="0" w:line="360" w:lineRule="auto"/>
        <w:rPr>
          <w:rFonts w:ascii="Times New Roman" w:hAnsi="Times New Roman"/>
          <w:sz w:val="24"/>
          <w:szCs w:val="24"/>
        </w:rPr>
      </w:pPr>
      <w:r w:rsidRPr="00E77407">
        <w:rPr>
          <w:rFonts w:ascii="Times New Roman" w:hAnsi="Times New Roman"/>
          <w:spacing w:val="25"/>
          <w:sz w:val="24"/>
          <w:szCs w:val="24"/>
        </w:rPr>
        <w:t>Industrial automation and process control software</w:t>
      </w:r>
    </w:p>
    <w:p w:rsidR="00E63CF4" w:rsidRPr="00E77407" w:rsidRDefault="00E63CF4" w:rsidP="005E18D1">
      <w:pPr>
        <w:pStyle w:val="ListParagraph"/>
        <w:numPr>
          <w:ilvl w:val="0"/>
          <w:numId w:val="10"/>
        </w:numPr>
        <w:spacing w:after="0" w:line="360" w:lineRule="auto"/>
        <w:rPr>
          <w:rFonts w:ascii="Times New Roman" w:hAnsi="Times New Roman"/>
          <w:sz w:val="24"/>
          <w:szCs w:val="24"/>
        </w:rPr>
      </w:pPr>
      <w:r w:rsidRPr="00E77407">
        <w:rPr>
          <w:rFonts w:ascii="Times New Roman" w:hAnsi="Times New Roman"/>
          <w:sz w:val="24"/>
          <w:szCs w:val="24"/>
        </w:rPr>
        <w:t>Mastering the complexity of applications.</w:t>
      </w:r>
    </w:p>
    <w:p w:rsidR="00E63CF4" w:rsidRPr="00E77407" w:rsidRDefault="00E63CF4" w:rsidP="005E18D1">
      <w:pPr>
        <w:pStyle w:val="ListParagraph"/>
        <w:numPr>
          <w:ilvl w:val="0"/>
          <w:numId w:val="10"/>
        </w:numPr>
        <w:spacing w:after="0" w:line="360" w:lineRule="auto"/>
        <w:rPr>
          <w:rFonts w:ascii="Times New Roman" w:hAnsi="Times New Roman"/>
          <w:sz w:val="24"/>
          <w:szCs w:val="24"/>
        </w:rPr>
      </w:pPr>
      <w:r w:rsidRPr="00E77407">
        <w:rPr>
          <w:rFonts w:ascii="Times New Roman" w:hAnsi="Times New Roman"/>
          <w:sz w:val="24"/>
          <w:szCs w:val="24"/>
        </w:rPr>
        <w:t>Reduction of product design time.</w:t>
      </w:r>
    </w:p>
    <w:p w:rsidR="00E63CF4" w:rsidRPr="00E77407" w:rsidRDefault="00E63CF4" w:rsidP="005E18D1">
      <w:pPr>
        <w:pStyle w:val="ListParagraph"/>
        <w:numPr>
          <w:ilvl w:val="0"/>
          <w:numId w:val="10"/>
        </w:numPr>
        <w:spacing w:after="0" w:line="360" w:lineRule="auto"/>
        <w:rPr>
          <w:rFonts w:ascii="Times New Roman" w:hAnsi="Times New Roman"/>
          <w:sz w:val="24"/>
          <w:szCs w:val="24"/>
        </w:rPr>
      </w:pPr>
      <w:r w:rsidRPr="00E77407">
        <w:rPr>
          <w:rFonts w:ascii="Times New Roman" w:hAnsi="Times New Roman"/>
          <w:sz w:val="24"/>
          <w:szCs w:val="24"/>
        </w:rPr>
        <w:t>Real time processing of ever increasing amounts of data.</w:t>
      </w:r>
    </w:p>
    <w:p w:rsidR="00E63CF4" w:rsidRPr="00E77407" w:rsidRDefault="00E63CF4" w:rsidP="005E18D1">
      <w:pPr>
        <w:pStyle w:val="ListParagraph"/>
        <w:numPr>
          <w:ilvl w:val="0"/>
          <w:numId w:val="10"/>
        </w:numPr>
        <w:spacing w:after="0" w:line="360" w:lineRule="auto"/>
        <w:rPr>
          <w:rFonts w:ascii="Times New Roman" w:hAnsi="Times New Roman"/>
          <w:sz w:val="24"/>
          <w:szCs w:val="24"/>
        </w:rPr>
      </w:pPr>
      <w:r w:rsidRPr="00E77407">
        <w:rPr>
          <w:rFonts w:ascii="Times New Roman" w:hAnsi="Times New Roman"/>
          <w:sz w:val="24"/>
          <w:szCs w:val="24"/>
        </w:rPr>
        <w:t>Intelligent, autonomous sensors.</w:t>
      </w:r>
    </w:p>
    <w:p w:rsidR="00E63CF4" w:rsidRPr="00E77407" w:rsidRDefault="00E63CF4" w:rsidP="00E63CF4">
      <w:pPr>
        <w:spacing w:after="0" w:line="360" w:lineRule="auto"/>
        <w:rPr>
          <w:rFonts w:ascii="Times New Roman" w:hAnsi="Times New Roman"/>
          <w:sz w:val="24"/>
          <w:szCs w:val="24"/>
        </w:rPr>
      </w:pPr>
    </w:p>
    <w:p w:rsidR="00E63CF4" w:rsidRPr="00E77407" w:rsidRDefault="00E63CF4" w:rsidP="00E63CF4">
      <w:pPr>
        <w:spacing w:after="0" w:line="360" w:lineRule="auto"/>
        <w:rPr>
          <w:rFonts w:ascii="Times New Roman" w:hAnsi="Times New Roman"/>
          <w:b/>
          <w:sz w:val="24"/>
          <w:szCs w:val="24"/>
        </w:rPr>
      </w:pPr>
      <w:r w:rsidRPr="00E77407">
        <w:rPr>
          <w:rFonts w:ascii="Times New Roman" w:hAnsi="Times New Roman"/>
          <w:b/>
          <w:sz w:val="24"/>
          <w:szCs w:val="24"/>
        </w:rPr>
        <w:t>CLASSIFICATION</w:t>
      </w:r>
    </w:p>
    <w:p w:rsidR="00E63CF4" w:rsidRPr="00E77407" w:rsidRDefault="00E63CF4" w:rsidP="005E18D1">
      <w:pPr>
        <w:numPr>
          <w:ilvl w:val="0"/>
          <w:numId w:val="6"/>
        </w:numPr>
        <w:spacing w:after="0" w:line="360" w:lineRule="auto"/>
        <w:rPr>
          <w:rFonts w:ascii="Times New Roman" w:hAnsi="Times New Roman"/>
          <w:sz w:val="24"/>
          <w:szCs w:val="24"/>
        </w:rPr>
      </w:pPr>
      <w:r w:rsidRPr="00E77407">
        <w:rPr>
          <w:rFonts w:ascii="Times New Roman" w:hAnsi="Times New Roman"/>
          <w:sz w:val="24"/>
          <w:szCs w:val="24"/>
        </w:rPr>
        <w:t>Real Time Systems.</w:t>
      </w:r>
    </w:p>
    <w:p w:rsidR="00E63CF4" w:rsidRPr="00E77407" w:rsidRDefault="00E63CF4" w:rsidP="005E18D1">
      <w:pPr>
        <w:numPr>
          <w:ilvl w:val="0"/>
          <w:numId w:val="6"/>
        </w:numPr>
        <w:spacing w:after="0" w:line="360" w:lineRule="auto"/>
        <w:rPr>
          <w:rFonts w:ascii="Times New Roman" w:hAnsi="Times New Roman"/>
          <w:sz w:val="24"/>
          <w:szCs w:val="24"/>
        </w:rPr>
      </w:pPr>
      <w:r w:rsidRPr="00E77407">
        <w:rPr>
          <w:rFonts w:ascii="Times New Roman" w:hAnsi="Times New Roman"/>
          <w:sz w:val="24"/>
          <w:szCs w:val="24"/>
        </w:rPr>
        <w:t>RTS is one which has to respond to events within a specified deadline.</w:t>
      </w:r>
    </w:p>
    <w:p w:rsidR="00E63CF4" w:rsidRPr="00E77407" w:rsidRDefault="00E63CF4" w:rsidP="005E18D1">
      <w:pPr>
        <w:numPr>
          <w:ilvl w:val="0"/>
          <w:numId w:val="6"/>
        </w:numPr>
        <w:spacing w:after="0" w:line="360" w:lineRule="auto"/>
        <w:rPr>
          <w:rFonts w:ascii="Times New Roman" w:hAnsi="Times New Roman"/>
          <w:sz w:val="24"/>
          <w:szCs w:val="24"/>
        </w:rPr>
      </w:pPr>
      <w:r w:rsidRPr="00E77407">
        <w:rPr>
          <w:rFonts w:ascii="Times New Roman" w:hAnsi="Times New Roman"/>
          <w:sz w:val="24"/>
          <w:szCs w:val="24"/>
        </w:rPr>
        <w:t>A right answer after the dead line is a wrong answer</w:t>
      </w:r>
    </w:p>
    <w:p w:rsidR="00E63CF4" w:rsidRPr="00E77407" w:rsidRDefault="00E63CF4" w:rsidP="00E63CF4">
      <w:pPr>
        <w:spacing w:after="0" w:line="360" w:lineRule="auto"/>
        <w:rPr>
          <w:rFonts w:ascii="Times New Roman" w:hAnsi="Times New Roman"/>
          <w:sz w:val="24"/>
          <w:szCs w:val="24"/>
        </w:rPr>
      </w:pPr>
    </w:p>
    <w:p w:rsidR="00E63CF4" w:rsidRPr="00E77407" w:rsidRDefault="00E63CF4" w:rsidP="00E63CF4">
      <w:pPr>
        <w:spacing w:after="0" w:line="360" w:lineRule="auto"/>
        <w:rPr>
          <w:rFonts w:ascii="Times New Roman" w:hAnsi="Times New Roman"/>
          <w:b/>
          <w:sz w:val="24"/>
          <w:szCs w:val="24"/>
        </w:rPr>
      </w:pPr>
      <w:r w:rsidRPr="00E77407">
        <w:rPr>
          <w:rFonts w:ascii="Times New Roman" w:hAnsi="Times New Roman"/>
          <w:b/>
          <w:sz w:val="24"/>
          <w:szCs w:val="24"/>
        </w:rPr>
        <w:t>RTS CLASSIFICATION</w:t>
      </w:r>
    </w:p>
    <w:p w:rsidR="00E63CF4" w:rsidRPr="00E77407" w:rsidRDefault="00E63CF4" w:rsidP="005E18D1">
      <w:pPr>
        <w:numPr>
          <w:ilvl w:val="0"/>
          <w:numId w:val="7"/>
        </w:numPr>
        <w:spacing w:after="0" w:line="360" w:lineRule="auto"/>
        <w:rPr>
          <w:rFonts w:ascii="Times New Roman" w:hAnsi="Times New Roman"/>
          <w:sz w:val="24"/>
          <w:szCs w:val="24"/>
        </w:rPr>
      </w:pPr>
      <w:r w:rsidRPr="00E77407">
        <w:rPr>
          <w:rFonts w:ascii="Times New Roman" w:hAnsi="Times New Roman"/>
          <w:sz w:val="24"/>
          <w:szCs w:val="24"/>
        </w:rPr>
        <w:t>Hard Real Time Systems</w:t>
      </w:r>
    </w:p>
    <w:p w:rsidR="00E63CF4" w:rsidRPr="00E77407" w:rsidRDefault="00E63CF4" w:rsidP="005E18D1">
      <w:pPr>
        <w:numPr>
          <w:ilvl w:val="0"/>
          <w:numId w:val="7"/>
        </w:numPr>
        <w:spacing w:after="0" w:line="360" w:lineRule="auto"/>
        <w:rPr>
          <w:rFonts w:ascii="Times New Roman" w:hAnsi="Times New Roman"/>
          <w:sz w:val="24"/>
          <w:szCs w:val="24"/>
        </w:rPr>
      </w:pPr>
      <w:r w:rsidRPr="00E77407">
        <w:rPr>
          <w:rFonts w:ascii="Times New Roman" w:hAnsi="Times New Roman"/>
          <w:sz w:val="24"/>
          <w:szCs w:val="24"/>
        </w:rPr>
        <w:lastRenderedPageBreak/>
        <w:t>Soft Real Time System</w:t>
      </w:r>
    </w:p>
    <w:p w:rsidR="00E63CF4" w:rsidRPr="00E77407" w:rsidRDefault="00E63CF4" w:rsidP="00E63CF4">
      <w:pPr>
        <w:spacing w:after="0" w:line="360" w:lineRule="auto"/>
        <w:ind w:left="720"/>
        <w:rPr>
          <w:rFonts w:ascii="Times New Roman" w:hAnsi="Times New Roman"/>
          <w:sz w:val="24"/>
          <w:szCs w:val="24"/>
        </w:rPr>
      </w:pPr>
    </w:p>
    <w:p w:rsidR="00E63CF4" w:rsidRPr="00E77407" w:rsidRDefault="00E63CF4" w:rsidP="00E63CF4">
      <w:pPr>
        <w:pStyle w:val="Heading7"/>
        <w:spacing w:before="0" w:line="360" w:lineRule="auto"/>
        <w:rPr>
          <w:rFonts w:ascii="Times New Roman" w:hAnsi="Times New Roman"/>
          <w:b/>
          <w:i w:val="0"/>
          <w:color w:val="auto"/>
          <w:sz w:val="24"/>
          <w:szCs w:val="24"/>
        </w:rPr>
      </w:pPr>
      <w:r w:rsidRPr="00E77407">
        <w:rPr>
          <w:rFonts w:ascii="Times New Roman" w:hAnsi="Times New Roman"/>
          <w:b/>
          <w:i w:val="0"/>
          <w:color w:val="auto"/>
          <w:sz w:val="24"/>
          <w:szCs w:val="24"/>
        </w:rPr>
        <w:t>HARD REAL TIME SYSTEM</w:t>
      </w:r>
    </w:p>
    <w:p w:rsidR="00E63CF4" w:rsidRPr="00E77407" w:rsidRDefault="00E63CF4" w:rsidP="005E18D1">
      <w:pPr>
        <w:numPr>
          <w:ilvl w:val="0"/>
          <w:numId w:val="8"/>
        </w:numPr>
        <w:spacing w:after="0" w:line="360" w:lineRule="auto"/>
        <w:rPr>
          <w:rFonts w:ascii="Times New Roman" w:hAnsi="Times New Roman"/>
          <w:sz w:val="24"/>
          <w:szCs w:val="24"/>
        </w:rPr>
      </w:pPr>
      <w:r w:rsidRPr="00E77407">
        <w:rPr>
          <w:rFonts w:ascii="Times New Roman" w:hAnsi="Times New Roman"/>
          <w:sz w:val="24"/>
          <w:szCs w:val="24"/>
        </w:rPr>
        <w:t>"Hard" real-time systems have very narrow response time.</w:t>
      </w:r>
    </w:p>
    <w:p w:rsidR="00E63CF4" w:rsidRPr="00E77407" w:rsidRDefault="00E63CF4" w:rsidP="005E18D1">
      <w:pPr>
        <w:numPr>
          <w:ilvl w:val="0"/>
          <w:numId w:val="8"/>
        </w:numPr>
        <w:spacing w:after="0" w:line="360" w:lineRule="auto"/>
        <w:rPr>
          <w:rFonts w:ascii="Times New Roman" w:hAnsi="Times New Roman"/>
          <w:sz w:val="24"/>
          <w:szCs w:val="24"/>
        </w:rPr>
      </w:pPr>
      <w:r w:rsidRPr="00E77407">
        <w:rPr>
          <w:rFonts w:ascii="Times New Roman" w:hAnsi="Times New Roman"/>
          <w:sz w:val="24"/>
          <w:szCs w:val="24"/>
        </w:rPr>
        <w:t>Example: Nuclear power system, Cardiac pacemaker.</w:t>
      </w:r>
    </w:p>
    <w:p w:rsidR="00E63CF4" w:rsidRPr="00E77407" w:rsidRDefault="00E63CF4" w:rsidP="00E63CF4">
      <w:pPr>
        <w:pStyle w:val="Heading8"/>
        <w:spacing w:before="0" w:line="360" w:lineRule="auto"/>
        <w:rPr>
          <w:rFonts w:ascii="Times New Roman" w:hAnsi="Times New Roman"/>
          <w:color w:val="auto"/>
          <w:sz w:val="24"/>
          <w:szCs w:val="24"/>
        </w:rPr>
      </w:pPr>
    </w:p>
    <w:p w:rsidR="00E63CF4" w:rsidRPr="00E77407" w:rsidRDefault="00E63CF4" w:rsidP="00E63CF4">
      <w:pPr>
        <w:pStyle w:val="Heading8"/>
        <w:spacing w:before="0" w:line="360" w:lineRule="auto"/>
        <w:rPr>
          <w:rFonts w:ascii="Times New Roman" w:hAnsi="Times New Roman"/>
          <w:b/>
          <w:color w:val="auto"/>
          <w:sz w:val="24"/>
          <w:szCs w:val="24"/>
        </w:rPr>
      </w:pPr>
      <w:r w:rsidRPr="00E77407">
        <w:rPr>
          <w:rFonts w:ascii="Times New Roman" w:hAnsi="Times New Roman"/>
          <w:b/>
          <w:color w:val="auto"/>
          <w:sz w:val="24"/>
          <w:szCs w:val="24"/>
        </w:rPr>
        <w:t>SOFT REAL TIME SYSTEM</w:t>
      </w:r>
    </w:p>
    <w:p w:rsidR="00E63CF4" w:rsidRPr="00E77407" w:rsidRDefault="00E63CF4" w:rsidP="005E18D1">
      <w:pPr>
        <w:numPr>
          <w:ilvl w:val="0"/>
          <w:numId w:val="9"/>
        </w:numPr>
        <w:spacing w:after="0" w:line="360" w:lineRule="auto"/>
        <w:rPr>
          <w:rFonts w:ascii="Times New Roman" w:hAnsi="Times New Roman"/>
          <w:sz w:val="24"/>
          <w:szCs w:val="24"/>
        </w:rPr>
      </w:pPr>
      <w:r w:rsidRPr="00E77407">
        <w:rPr>
          <w:rFonts w:ascii="Times New Roman" w:hAnsi="Times New Roman"/>
          <w:sz w:val="24"/>
          <w:szCs w:val="24"/>
        </w:rPr>
        <w:t>"Soft" real-time systems have reduced constrains on "lateness" but still must operate very quickly and repeatable.</w:t>
      </w:r>
    </w:p>
    <w:p w:rsidR="00E63CF4" w:rsidRPr="00E77407" w:rsidRDefault="00E63CF4" w:rsidP="005E18D1">
      <w:pPr>
        <w:numPr>
          <w:ilvl w:val="0"/>
          <w:numId w:val="9"/>
        </w:numPr>
        <w:spacing w:after="0" w:line="360" w:lineRule="auto"/>
        <w:rPr>
          <w:rFonts w:ascii="Times New Roman" w:hAnsi="Times New Roman"/>
          <w:sz w:val="24"/>
          <w:szCs w:val="24"/>
        </w:rPr>
      </w:pPr>
      <w:r w:rsidRPr="00E77407">
        <w:rPr>
          <w:rFonts w:ascii="Times New Roman" w:hAnsi="Times New Roman"/>
          <w:sz w:val="24"/>
          <w:szCs w:val="24"/>
        </w:rPr>
        <w:t>Example: Railway reservation system – takes a few extra seconds the data remains valid.</w:t>
      </w:r>
    </w:p>
    <w:p w:rsidR="00E63CF4" w:rsidRPr="00E77407" w:rsidRDefault="00E63CF4" w:rsidP="00E63CF4">
      <w:pPr>
        <w:spacing w:after="0" w:line="360" w:lineRule="auto"/>
        <w:rPr>
          <w:rFonts w:ascii="Times New Roman" w:hAnsi="Times New Roman"/>
          <w:sz w:val="24"/>
          <w:szCs w:val="24"/>
        </w:rPr>
      </w:pPr>
    </w:p>
    <w:p w:rsidR="00E63CF4" w:rsidRPr="00E77407" w:rsidRDefault="00E63CF4" w:rsidP="00E63CF4">
      <w:pPr>
        <w:spacing w:after="0" w:line="360" w:lineRule="auto"/>
        <w:ind w:firstLine="720"/>
        <w:jc w:val="both"/>
        <w:rPr>
          <w:rFonts w:ascii="Times New Roman" w:hAnsi="Times New Roman"/>
          <w:sz w:val="24"/>
          <w:szCs w:val="24"/>
          <w:u w:val="single"/>
        </w:rPr>
      </w:pPr>
    </w:p>
    <w:p w:rsidR="00E63CF4" w:rsidRPr="001A0FB3" w:rsidRDefault="00572FD2" w:rsidP="00222FBD">
      <w:pPr>
        <w:rPr>
          <w:rFonts w:ascii="Times New Roman Bold" w:hAnsi="Times New Roman Bold"/>
          <w:b/>
          <w:sz w:val="32"/>
          <w:szCs w:val="24"/>
          <w:u w:val="single"/>
        </w:rPr>
      </w:pPr>
      <w:r w:rsidRPr="001A0FB3">
        <w:rPr>
          <w:rFonts w:ascii="Times New Roman Bold" w:hAnsi="Times New Roman Bold"/>
          <w:b/>
          <w:sz w:val="32"/>
          <w:szCs w:val="24"/>
          <w:u w:val="single"/>
        </w:rPr>
        <w:t xml:space="preserve">3. </w:t>
      </w:r>
      <w:r w:rsidR="00E63CF4" w:rsidRPr="001A0FB3">
        <w:rPr>
          <w:rFonts w:ascii="Times New Roman Bold" w:hAnsi="Times New Roman Bold"/>
          <w:b/>
          <w:sz w:val="32"/>
          <w:szCs w:val="24"/>
          <w:u w:val="single"/>
        </w:rPr>
        <w:t>PROJECT BLOCK DIAGRAM</w:t>
      </w:r>
    </w:p>
    <w:p w:rsidR="000A3EBA" w:rsidRDefault="000A3EBA" w:rsidP="00222FBD">
      <w:pPr>
        <w:rPr>
          <w:rFonts w:ascii="Times New Roman" w:hAnsi="Times New Roman"/>
          <w:b/>
          <w:sz w:val="32"/>
          <w:szCs w:val="24"/>
          <w:u w:val="single"/>
        </w:rPr>
      </w:pPr>
    </w:p>
    <w:p w:rsidR="00222FBD" w:rsidRDefault="00222FBD" w:rsidP="00222FBD">
      <w:pPr>
        <w:rPr>
          <w:rFonts w:ascii="Times New Roman" w:hAnsi="Times New Roman"/>
          <w:b/>
          <w:sz w:val="32"/>
          <w:szCs w:val="24"/>
          <w:u w:val="single"/>
        </w:rPr>
      </w:pPr>
      <w:r>
        <w:rPr>
          <w:noProof/>
          <w:sz w:val="24"/>
          <w:szCs w:val="24"/>
          <w:lang w:val="en-IN" w:eastAsia="en-IN"/>
        </w:rPr>
        <w:drawing>
          <wp:inline distT="0" distB="0" distL="0" distR="0" wp14:anchorId="1ECCED80" wp14:editId="36BFF98E">
            <wp:extent cx="5943600" cy="4176642"/>
            <wp:effectExtent l="0" t="0" r="0" b="0"/>
            <wp:docPr id="1" name="Picture 1" descr="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7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76642"/>
                    </a:xfrm>
                    <a:prstGeom prst="rect">
                      <a:avLst/>
                    </a:prstGeom>
                    <a:noFill/>
                    <a:ln>
                      <a:noFill/>
                    </a:ln>
                  </pic:spPr>
                </pic:pic>
              </a:graphicData>
            </a:graphic>
          </wp:inline>
        </w:drawing>
      </w:r>
    </w:p>
    <w:p w:rsidR="00E63CF4" w:rsidRPr="0065231B" w:rsidRDefault="00E63CF4" w:rsidP="00222FBD">
      <w:pPr>
        <w:rPr>
          <w:rFonts w:ascii="Times New Roman" w:hAnsi="Times New Roman"/>
          <w:b/>
          <w:sz w:val="28"/>
          <w:szCs w:val="28"/>
        </w:rPr>
      </w:pPr>
      <w:r w:rsidRPr="0065231B">
        <w:rPr>
          <w:rFonts w:ascii="Times New Roman" w:hAnsi="Times New Roman"/>
          <w:b/>
          <w:sz w:val="28"/>
          <w:szCs w:val="28"/>
          <w:u w:val="single"/>
        </w:rPr>
        <w:lastRenderedPageBreak/>
        <w:t>4.</w:t>
      </w:r>
      <w:r w:rsidR="00880019" w:rsidRPr="0065231B">
        <w:rPr>
          <w:rFonts w:ascii="Times New Roman" w:hAnsi="Times New Roman"/>
          <w:b/>
          <w:sz w:val="28"/>
          <w:szCs w:val="28"/>
          <w:u w:val="single"/>
        </w:rPr>
        <w:t xml:space="preserve"> </w:t>
      </w:r>
      <w:r w:rsidRPr="0065231B">
        <w:rPr>
          <w:rFonts w:ascii="Times New Roman" w:hAnsi="Times New Roman"/>
          <w:b/>
          <w:sz w:val="28"/>
          <w:szCs w:val="28"/>
          <w:u w:val="single"/>
        </w:rPr>
        <w:t xml:space="preserve">HARDWARE </w:t>
      </w:r>
      <w:r w:rsidR="00880019" w:rsidRPr="0065231B">
        <w:rPr>
          <w:rFonts w:ascii="Times New Roman" w:hAnsi="Times New Roman"/>
          <w:b/>
          <w:sz w:val="28"/>
          <w:szCs w:val="28"/>
          <w:u w:val="single"/>
        </w:rPr>
        <w:t>R</w:t>
      </w:r>
      <w:r w:rsidRPr="0065231B">
        <w:rPr>
          <w:rFonts w:ascii="Times New Roman" w:hAnsi="Times New Roman"/>
          <w:b/>
          <w:sz w:val="28"/>
          <w:szCs w:val="28"/>
          <w:u w:val="single"/>
        </w:rPr>
        <w:t>EQUIREMENTS</w:t>
      </w:r>
    </w:p>
    <w:p w:rsidR="00880019" w:rsidRPr="00E77407" w:rsidRDefault="00880019" w:rsidP="00E63CF4">
      <w:pPr>
        <w:rPr>
          <w:rFonts w:ascii="Times New Roman" w:hAnsi="Times New Roman"/>
          <w:sz w:val="24"/>
          <w:szCs w:val="24"/>
        </w:rPr>
      </w:pPr>
    </w:p>
    <w:p w:rsidR="00992B98" w:rsidRDefault="00E63CF4" w:rsidP="00992B98">
      <w:pPr>
        <w:rPr>
          <w:rFonts w:ascii="Times New Roman" w:hAnsi="Times New Roman"/>
          <w:b/>
          <w:sz w:val="24"/>
          <w:szCs w:val="24"/>
        </w:rPr>
      </w:pPr>
      <w:r w:rsidRPr="00E77407">
        <w:rPr>
          <w:rFonts w:ascii="Times New Roman" w:hAnsi="Times New Roman"/>
          <w:b/>
          <w:sz w:val="24"/>
          <w:szCs w:val="24"/>
        </w:rPr>
        <w:t>HARDWARE COMPONENTS:</w:t>
      </w:r>
    </w:p>
    <w:p w:rsidR="00E63CF4" w:rsidRPr="00992B98" w:rsidRDefault="00E63CF4" w:rsidP="0030006A">
      <w:pPr>
        <w:pStyle w:val="ListParagraph"/>
        <w:numPr>
          <w:ilvl w:val="0"/>
          <w:numId w:val="23"/>
        </w:numPr>
        <w:spacing w:after="0" w:line="480" w:lineRule="auto"/>
        <w:jc w:val="both"/>
        <w:rPr>
          <w:rFonts w:ascii="Times New Roman" w:hAnsi="Times New Roman"/>
          <w:sz w:val="24"/>
          <w:szCs w:val="24"/>
        </w:rPr>
      </w:pPr>
      <w:r w:rsidRPr="00992B98">
        <w:rPr>
          <w:rFonts w:ascii="Times New Roman" w:hAnsi="Times New Roman"/>
          <w:sz w:val="24"/>
          <w:szCs w:val="24"/>
        </w:rPr>
        <w:t>TRANSFORMER  (230 – 12 V AC)</w:t>
      </w:r>
    </w:p>
    <w:p w:rsidR="00992B98" w:rsidRPr="00992B98" w:rsidRDefault="00E63CF4"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VOLTAGE REGULATOR  (LM 7805)</w:t>
      </w:r>
    </w:p>
    <w:p w:rsidR="00E63CF4" w:rsidRPr="00992B98" w:rsidRDefault="00E63CF4"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RECTIFIER</w:t>
      </w:r>
    </w:p>
    <w:p w:rsidR="00E63CF4" w:rsidRPr="00992B98" w:rsidRDefault="00E63CF4"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FILTER</w:t>
      </w:r>
    </w:p>
    <w:p w:rsidR="00E63CF4" w:rsidRPr="00992B98" w:rsidRDefault="00E63CF4"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MICROCONTROLLER (AT89S52/AT89C51)</w:t>
      </w:r>
    </w:p>
    <w:p w:rsidR="00E63CF4" w:rsidRPr="00992B98" w:rsidRDefault="0000198B"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SEVEN SEGMENT DISPLAY</w:t>
      </w:r>
    </w:p>
    <w:p w:rsidR="0000198B" w:rsidRPr="00992B98" w:rsidRDefault="0000198B"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KEYPAD</w:t>
      </w:r>
    </w:p>
    <w:p w:rsidR="008B731D" w:rsidRPr="00992B98" w:rsidRDefault="008B731D"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RELAY</w:t>
      </w:r>
    </w:p>
    <w:p w:rsidR="008B731D" w:rsidRPr="00992B98" w:rsidRDefault="008B731D"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BC547</w:t>
      </w:r>
    </w:p>
    <w:p w:rsidR="001870FC" w:rsidRPr="00992B98" w:rsidRDefault="001870FC"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1N4007</w:t>
      </w:r>
    </w:p>
    <w:p w:rsidR="008B731D" w:rsidRPr="00992B98" w:rsidRDefault="008B731D"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LED</w:t>
      </w:r>
    </w:p>
    <w:p w:rsidR="008B731D" w:rsidRPr="00992B98" w:rsidRDefault="008B731D"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RESISTORS</w:t>
      </w:r>
    </w:p>
    <w:p w:rsidR="008B731D" w:rsidRPr="00DA5E14" w:rsidRDefault="008B731D" w:rsidP="0030006A">
      <w:pPr>
        <w:pStyle w:val="ListParagraph"/>
        <w:numPr>
          <w:ilvl w:val="0"/>
          <w:numId w:val="23"/>
        </w:numPr>
        <w:spacing w:after="0" w:line="480" w:lineRule="auto"/>
        <w:jc w:val="both"/>
        <w:rPr>
          <w:rFonts w:ascii="Times New Roman" w:hAnsi="Times New Roman"/>
          <w:b/>
          <w:sz w:val="24"/>
          <w:szCs w:val="24"/>
        </w:rPr>
      </w:pPr>
      <w:r w:rsidRPr="00992B98">
        <w:rPr>
          <w:rFonts w:ascii="Times New Roman" w:hAnsi="Times New Roman"/>
          <w:sz w:val="24"/>
          <w:szCs w:val="24"/>
        </w:rPr>
        <w:t>CAPACITORS</w:t>
      </w:r>
    </w:p>
    <w:p w:rsidR="00DA5E14" w:rsidRPr="00DA5E14" w:rsidRDefault="00DA5E14" w:rsidP="00DA5E14">
      <w:pPr>
        <w:spacing w:after="0" w:line="480" w:lineRule="auto"/>
        <w:ind w:left="360"/>
        <w:jc w:val="both"/>
        <w:rPr>
          <w:rFonts w:ascii="Times New Roman" w:hAnsi="Times New Roman"/>
          <w:b/>
          <w:sz w:val="24"/>
          <w:szCs w:val="24"/>
        </w:rPr>
      </w:pPr>
      <w:r>
        <w:rPr>
          <w:rFonts w:ascii="Times New Roman" w:hAnsi="Times New Roman"/>
          <w:b/>
          <w:sz w:val="24"/>
          <w:szCs w:val="24"/>
        </w:rPr>
        <w:t xml:space="preserve">DESCRIPTION </w:t>
      </w:r>
    </w:p>
    <w:p w:rsidR="0030006A" w:rsidRPr="0065231B" w:rsidRDefault="0030006A" w:rsidP="00DA5E14">
      <w:pPr>
        <w:spacing w:after="0" w:line="360" w:lineRule="auto"/>
        <w:rPr>
          <w:rFonts w:ascii="Times New Roman" w:hAnsi="Times New Roman"/>
          <w:b/>
          <w:sz w:val="24"/>
          <w:szCs w:val="24"/>
          <w:u w:val="single"/>
        </w:rPr>
      </w:pPr>
      <w:r w:rsidRPr="0065231B">
        <w:rPr>
          <w:rFonts w:ascii="Times New Roman" w:hAnsi="Times New Roman"/>
          <w:b/>
          <w:sz w:val="24"/>
          <w:szCs w:val="24"/>
          <w:u w:val="single"/>
        </w:rPr>
        <w:t>4.1   TRANSFORMER</w:t>
      </w:r>
    </w:p>
    <w:p w:rsidR="0030006A" w:rsidRPr="003C10DC" w:rsidRDefault="0030006A" w:rsidP="0030006A">
      <w:pPr>
        <w:spacing w:after="0" w:line="360" w:lineRule="auto"/>
        <w:jc w:val="both"/>
        <w:rPr>
          <w:rFonts w:ascii="Times New Roman" w:hAnsi="Times New Roman"/>
          <w:b/>
          <w:sz w:val="28"/>
          <w:szCs w:val="24"/>
        </w:rPr>
      </w:pPr>
    </w:p>
    <w:p w:rsidR="0030006A" w:rsidRPr="003C10DC" w:rsidRDefault="0030006A" w:rsidP="0030006A">
      <w:pPr>
        <w:spacing w:after="0" w:line="360" w:lineRule="auto"/>
        <w:jc w:val="both"/>
        <w:rPr>
          <w:rFonts w:ascii="Times New Roman" w:hAnsi="Times New Roman"/>
          <w:sz w:val="24"/>
          <w:szCs w:val="24"/>
        </w:rPr>
      </w:pPr>
      <w:r w:rsidRPr="003C10DC">
        <w:rPr>
          <w:rFonts w:ascii="Times New Roman" w:hAnsi="Times New Roman"/>
          <w:sz w:val="24"/>
          <w:szCs w:val="24"/>
        </w:rPr>
        <w:t xml:space="preserve">         Transformers convert AC electricity from one voltage to another with a little loss of power. Step-up transformers increase voltage, step-down transformers reduce voltage. Most power supplies use a step-down transformer to reduce the dangerously high voltage to a safer low voltage. </w:t>
      </w:r>
    </w:p>
    <w:p w:rsidR="0030006A" w:rsidRPr="003C10DC" w:rsidRDefault="0030006A" w:rsidP="0030006A">
      <w:pPr>
        <w:ind w:left="2880" w:firstLine="720"/>
        <w:rPr>
          <w:rFonts w:ascii="Times New Roman" w:hAnsi="Times New Roman"/>
          <w:sz w:val="24"/>
          <w:szCs w:val="24"/>
        </w:rPr>
      </w:pPr>
      <w:r w:rsidRPr="003C10DC">
        <w:rPr>
          <w:rFonts w:ascii="Times New Roman" w:hAnsi="Times New Roman"/>
          <w:sz w:val="24"/>
          <w:szCs w:val="24"/>
        </w:rPr>
        <w:object w:dxaOrig="2700" w:dyaOrig="2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13pt" o:ole="">
            <v:imagedata r:id="rId15" o:title=""/>
          </v:shape>
          <o:OLEObject Type="Embed" ProgID="MSPhotoEd.3" ShapeID="_x0000_i1025" DrawAspect="Content" ObjectID="_1584464606" r:id="rId16"/>
        </w:object>
      </w:r>
    </w:p>
    <w:p w:rsidR="0030006A" w:rsidRPr="003C10DC" w:rsidRDefault="0030006A" w:rsidP="0030006A">
      <w:pPr>
        <w:spacing w:after="0" w:line="360" w:lineRule="auto"/>
        <w:ind w:left="2160"/>
        <w:jc w:val="both"/>
        <w:rPr>
          <w:rFonts w:ascii="Times New Roman" w:hAnsi="Times New Roman"/>
          <w:bCs/>
          <w:sz w:val="24"/>
          <w:szCs w:val="24"/>
        </w:rPr>
      </w:pPr>
      <w:r w:rsidRPr="003C10DC">
        <w:rPr>
          <w:rFonts w:ascii="Times New Roman" w:hAnsi="Times New Roman"/>
          <w:bCs/>
          <w:sz w:val="24"/>
          <w:szCs w:val="24"/>
        </w:rPr>
        <w:t xml:space="preserve">       FIG 4.1:  A TYPICAL TRANSFORMER</w:t>
      </w:r>
    </w:p>
    <w:p w:rsidR="0030006A" w:rsidRPr="003C10DC" w:rsidRDefault="0030006A" w:rsidP="0030006A">
      <w:pPr>
        <w:spacing w:after="0" w:line="360" w:lineRule="auto"/>
        <w:ind w:left="2160"/>
        <w:jc w:val="both"/>
        <w:rPr>
          <w:rFonts w:ascii="Times New Roman" w:hAnsi="Times New Roman"/>
          <w:bCs/>
          <w:sz w:val="24"/>
          <w:szCs w:val="24"/>
        </w:rPr>
      </w:pPr>
    </w:p>
    <w:p w:rsidR="0030006A" w:rsidRPr="003C10DC" w:rsidRDefault="0030006A" w:rsidP="0030006A">
      <w:pPr>
        <w:spacing w:after="0" w:line="360" w:lineRule="auto"/>
        <w:ind w:firstLine="720"/>
        <w:jc w:val="both"/>
        <w:rPr>
          <w:rFonts w:ascii="Times New Roman" w:hAnsi="Times New Roman"/>
          <w:sz w:val="24"/>
          <w:szCs w:val="24"/>
        </w:rPr>
      </w:pPr>
      <w:r w:rsidRPr="003C10DC">
        <w:rPr>
          <w:rFonts w:ascii="Times New Roman" w:hAnsi="Times New Roman"/>
          <w:sz w:val="24"/>
          <w:szCs w:val="24"/>
        </w:rPr>
        <w:t xml:space="preserve">The input coil is called the </w:t>
      </w:r>
      <w:r w:rsidRPr="003C10DC">
        <w:rPr>
          <w:rFonts w:ascii="Times New Roman" w:hAnsi="Times New Roman"/>
          <w:bCs/>
          <w:sz w:val="24"/>
          <w:szCs w:val="24"/>
        </w:rPr>
        <w:t>primary</w:t>
      </w:r>
      <w:r w:rsidRPr="003C10DC">
        <w:rPr>
          <w:rFonts w:ascii="Times New Roman" w:hAnsi="Times New Roman"/>
          <w:sz w:val="24"/>
          <w:szCs w:val="24"/>
        </w:rPr>
        <w:t xml:space="preserve"> and the output coil is called the </w:t>
      </w:r>
      <w:r w:rsidRPr="003C10DC">
        <w:rPr>
          <w:rFonts w:ascii="Times New Roman" w:hAnsi="Times New Roman"/>
          <w:bCs/>
          <w:sz w:val="24"/>
          <w:szCs w:val="24"/>
        </w:rPr>
        <w:t>secondary</w:t>
      </w:r>
      <w:r w:rsidRPr="003C10DC">
        <w:rPr>
          <w:rFonts w:ascii="Times New Roman" w:hAnsi="Times New Roman"/>
          <w:sz w:val="24"/>
          <w:szCs w:val="24"/>
        </w:rPr>
        <w:t xml:space="preserve">. There is no electrical connection between the two coils; instead they are linked by an alternating magnetic field created in the soft-iron core of the transformer. The two lines in the middle of the circuit symbol represent the core.  Transformers waste very little power so the power out is (almost) equal to the power in. Note that as voltage is stepped down and current is stepped up. </w:t>
      </w:r>
    </w:p>
    <w:p w:rsidR="0030006A" w:rsidRPr="003C10DC" w:rsidRDefault="0030006A" w:rsidP="0030006A">
      <w:pPr>
        <w:spacing w:after="0" w:line="360" w:lineRule="auto"/>
        <w:jc w:val="both"/>
        <w:rPr>
          <w:rFonts w:ascii="Times New Roman" w:hAnsi="Times New Roman"/>
          <w:sz w:val="24"/>
          <w:szCs w:val="24"/>
        </w:rPr>
      </w:pPr>
      <w:r w:rsidRPr="003C10DC">
        <w:rPr>
          <w:rFonts w:ascii="Times New Roman" w:hAnsi="Times New Roman"/>
          <w:sz w:val="24"/>
          <w:szCs w:val="24"/>
        </w:rPr>
        <w:t xml:space="preserve">            The ratio of the number of turns on each coil, called the </w:t>
      </w:r>
      <w:r w:rsidRPr="003C10DC">
        <w:rPr>
          <w:rFonts w:ascii="Times New Roman" w:hAnsi="Times New Roman"/>
          <w:bCs/>
          <w:sz w:val="24"/>
          <w:szCs w:val="24"/>
        </w:rPr>
        <w:t>turn’s ratio</w:t>
      </w:r>
      <w:r w:rsidRPr="003C10DC">
        <w:rPr>
          <w:rFonts w:ascii="Times New Roman" w:hAnsi="Times New Roman"/>
          <w:sz w:val="24"/>
          <w:szCs w:val="24"/>
        </w:rPr>
        <w:t xml:space="preserve">, determines the ratio of the voltages. A step-down transformer has a large number of turns on its primary (input) coil which is connected to the high voltage mains supply, and a small number of turns on its secondary (output) coil to give a low output voltage.  </w:t>
      </w:r>
    </w:p>
    <w:p w:rsidR="0030006A" w:rsidRPr="003C10DC" w:rsidRDefault="0030006A" w:rsidP="0030006A">
      <w:pPr>
        <w:spacing w:after="0" w:line="360" w:lineRule="auto"/>
        <w:ind w:left="1440" w:firstLine="720"/>
        <w:jc w:val="both"/>
        <w:rPr>
          <w:rFonts w:ascii="Times New Roman" w:hAnsi="Times New Roman"/>
          <w:sz w:val="24"/>
          <w:szCs w:val="24"/>
        </w:rPr>
      </w:pPr>
      <w:r w:rsidRPr="003C10DC">
        <w:rPr>
          <w:rFonts w:ascii="Times New Roman" w:hAnsi="Times New Roman"/>
          <w:sz w:val="24"/>
          <w:szCs w:val="24"/>
        </w:rPr>
        <w:t>TURNS RATIO   =   (Vp  /  Vs)   =   ( Np  /  Ns )</w:t>
      </w:r>
    </w:p>
    <w:p w:rsidR="0030006A" w:rsidRPr="003C10DC" w:rsidRDefault="0030006A" w:rsidP="0030006A">
      <w:pPr>
        <w:spacing w:after="0" w:line="360" w:lineRule="auto"/>
        <w:jc w:val="both"/>
        <w:rPr>
          <w:rFonts w:ascii="Times New Roman" w:hAnsi="Times New Roman"/>
          <w:sz w:val="24"/>
          <w:szCs w:val="24"/>
        </w:rPr>
      </w:pPr>
      <w:r w:rsidRPr="003C10DC">
        <w:rPr>
          <w:rFonts w:ascii="Times New Roman" w:hAnsi="Times New Roman"/>
          <w:sz w:val="24"/>
          <w:szCs w:val="24"/>
        </w:rPr>
        <w:t>Where,</w:t>
      </w:r>
    </w:p>
    <w:p w:rsidR="0030006A" w:rsidRPr="003C10DC" w:rsidRDefault="0030006A" w:rsidP="0030006A">
      <w:pPr>
        <w:spacing w:after="0" w:line="360" w:lineRule="auto"/>
        <w:jc w:val="both"/>
        <w:rPr>
          <w:rFonts w:ascii="Times New Roman" w:hAnsi="Times New Roman"/>
          <w:vanish/>
          <w:sz w:val="24"/>
          <w:szCs w:val="24"/>
        </w:rPr>
      </w:pPr>
    </w:p>
    <w:p w:rsidR="0030006A" w:rsidRPr="003C10DC" w:rsidRDefault="0030006A" w:rsidP="0030006A">
      <w:pPr>
        <w:spacing w:after="0" w:line="360" w:lineRule="auto"/>
        <w:jc w:val="both"/>
        <w:rPr>
          <w:rFonts w:ascii="Times New Roman" w:hAnsi="Times New Roman"/>
          <w:sz w:val="24"/>
          <w:szCs w:val="24"/>
        </w:rPr>
      </w:pPr>
      <w:r w:rsidRPr="003C10DC">
        <w:rPr>
          <w:rFonts w:ascii="Times New Roman" w:hAnsi="Times New Roman"/>
          <w:sz w:val="24"/>
          <w:szCs w:val="24"/>
        </w:rPr>
        <w:t>Vp = primary (input) voltage.</w:t>
      </w:r>
    </w:p>
    <w:p w:rsidR="0030006A" w:rsidRPr="003C10DC" w:rsidRDefault="0030006A" w:rsidP="0030006A">
      <w:pPr>
        <w:spacing w:after="0" w:line="360" w:lineRule="auto"/>
        <w:jc w:val="both"/>
        <w:rPr>
          <w:rFonts w:ascii="Times New Roman" w:hAnsi="Times New Roman"/>
          <w:sz w:val="24"/>
          <w:szCs w:val="24"/>
        </w:rPr>
      </w:pPr>
      <w:r w:rsidRPr="003C10DC">
        <w:rPr>
          <w:rFonts w:ascii="Times New Roman" w:hAnsi="Times New Roman"/>
          <w:sz w:val="24"/>
          <w:szCs w:val="24"/>
        </w:rPr>
        <w:t>Vs = secondary (output) voltage</w:t>
      </w:r>
    </w:p>
    <w:p w:rsidR="0030006A" w:rsidRPr="003C10DC" w:rsidRDefault="0030006A" w:rsidP="0030006A">
      <w:pPr>
        <w:spacing w:after="0" w:line="360" w:lineRule="auto"/>
        <w:jc w:val="both"/>
        <w:rPr>
          <w:rFonts w:ascii="Times New Roman" w:hAnsi="Times New Roman"/>
          <w:sz w:val="24"/>
          <w:szCs w:val="24"/>
        </w:rPr>
      </w:pPr>
      <w:r w:rsidRPr="003C10DC">
        <w:rPr>
          <w:rFonts w:ascii="Times New Roman" w:hAnsi="Times New Roman"/>
          <w:sz w:val="24"/>
          <w:szCs w:val="24"/>
        </w:rPr>
        <w:t>Np = number of turns on primary coil</w:t>
      </w:r>
    </w:p>
    <w:p w:rsidR="0030006A" w:rsidRPr="003C10DC" w:rsidRDefault="0030006A" w:rsidP="0030006A">
      <w:pPr>
        <w:spacing w:after="0" w:line="360" w:lineRule="auto"/>
        <w:jc w:val="both"/>
        <w:rPr>
          <w:rFonts w:ascii="Times New Roman" w:hAnsi="Times New Roman"/>
          <w:sz w:val="24"/>
          <w:szCs w:val="24"/>
        </w:rPr>
      </w:pPr>
      <w:r w:rsidRPr="003C10DC">
        <w:rPr>
          <w:rFonts w:ascii="Times New Roman" w:hAnsi="Times New Roman"/>
          <w:sz w:val="24"/>
          <w:szCs w:val="24"/>
        </w:rPr>
        <w:t>Ns = number of turns on secondary coil</w:t>
      </w:r>
    </w:p>
    <w:p w:rsidR="0030006A" w:rsidRPr="003C10DC" w:rsidRDefault="0030006A" w:rsidP="0030006A">
      <w:pPr>
        <w:spacing w:after="0" w:line="360" w:lineRule="auto"/>
        <w:jc w:val="both"/>
        <w:rPr>
          <w:rFonts w:ascii="Times New Roman" w:hAnsi="Times New Roman"/>
          <w:sz w:val="24"/>
          <w:szCs w:val="24"/>
        </w:rPr>
      </w:pPr>
      <w:r w:rsidRPr="003C10DC">
        <w:rPr>
          <w:rFonts w:ascii="Times New Roman" w:hAnsi="Times New Roman"/>
          <w:sz w:val="24"/>
          <w:szCs w:val="24"/>
        </w:rPr>
        <w:t xml:space="preserve"> Ip = primary (input) current</w:t>
      </w:r>
    </w:p>
    <w:p w:rsidR="0030006A" w:rsidRPr="003C10DC" w:rsidRDefault="0030006A" w:rsidP="0030006A">
      <w:pPr>
        <w:spacing w:after="0" w:line="360" w:lineRule="auto"/>
        <w:jc w:val="both"/>
        <w:rPr>
          <w:rFonts w:ascii="Times New Roman" w:hAnsi="Times New Roman"/>
          <w:sz w:val="24"/>
          <w:szCs w:val="24"/>
        </w:rPr>
      </w:pPr>
      <w:r w:rsidRPr="003C10DC">
        <w:rPr>
          <w:rFonts w:ascii="Times New Roman" w:hAnsi="Times New Roman"/>
          <w:sz w:val="24"/>
          <w:szCs w:val="24"/>
        </w:rPr>
        <w:t xml:space="preserve"> Is = secondary (output) current.</w:t>
      </w:r>
    </w:p>
    <w:p w:rsidR="0030006A" w:rsidRPr="003C10DC" w:rsidRDefault="0030006A" w:rsidP="009D79CB">
      <w:pPr>
        <w:spacing w:before="100" w:beforeAutospacing="1" w:after="100" w:afterAutospacing="1" w:line="240" w:lineRule="auto"/>
        <w:outlineLvl w:val="2"/>
        <w:rPr>
          <w:rFonts w:ascii="Times New Roman" w:eastAsia="Times New Roman" w:hAnsi="Times New Roman"/>
          <w:b/>
          <w:bCs/>
          <w:sz w:val="27"/>
          <w:szCs w:val="27"/>
        </w:rPr>
      </w:pPr>
    </w:p>
    <w:p w:rsidR="0030006A" w:rsidRPr="003C10DC" w:rsidRDefault="0030006A" w:rsidP="0030006A">
      <w:pPr>
        <w:spacing w:before="100" w:beforeAutospacing="1" w:after="100" w:afterAutospacing="1" w:line="240" w:lineRule="auto"/>
        <w:outlineLvl w:val="2"/>
        <w:rPr>
          <w:rFonts w:ascii="Times New Roman" w:eastAsia="Times New Roman" w:hAnsi="Times New Roman"/>
          <w:b/>
          <w:bCs/>
          <w:sz w:val="27"/>
          <w:szCs w:val="27"/>
        </w:rPr>
      </w:pPr>
      <w:r w:rsidRPr="003C10DC">
        <w:rPr>
          <w:rFonts w:ascii="Times New Roman" w:eastAsia="Times New Roman" w:hAnsi="Times New Roman"/>
          <w:b/>
          <w:bCs/>
          <w:sz w:val="27"/>
          <w:szCs w:val="27"/>
        </w:rPr>
        <w:t>Ideal power equation</w:t>
      </w:r>
    </w:p>
    <w:p w:rsidR="0030006A" w:rsidRPr="003C10DC" w:rsidRDefault="0030006A" w:rsidP="0030006A">
      <w:pPr>
        <w:spacing w:after="0" w:line="240" w:lineRule="auto"/>
        <w:rPr>
          <w:rFonts w:ascii="Times New Roman" w:eastAsia="Times New Roman" w:hAnsi="Times New Roman"/>
          <w:sz w:val="24"/>
          <w:szCs w:val="24"/>
        </w:rPr>
      </w:pPr>
      <w:r w:rsidRPr="003C10DC">
        <w:rPr>
          <w:rFonts w:ascii="Times New Roman" w:eastAsia="Times New Roman" w:hAnsi="Times New Roman"/>
          <w:noProof/>
          <w:sz w:val="24"/>
          <w:szCs w:val="24"/>
          <w:lang w:val="en-IN" w:eastAsia="en-IN"/>
        </w:rPr>
        <w:lastRenderedPageBreak/>
        <w:drawing>
          <wp:inline distT="0" distB="0" distL="0" distR="0" wp14:anchorId="7DD593F3" wp14:editId="0599C98B">
            <wp:extent cx="2667000" cy="2133600"/>
            <wp:effectExtent l="0" t="0" r="0" b="0"/>
            <wp:docPr id="2" name="Picture 3" descr="http://upload.wikimedia.org/wikipedia/commons/thumb/4/49/Transformer_under_load.svg/280px-Transformer_under_load.svg.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4/49/Transformer_under_load.svg/280px-Transformer_under_load.svg.png">
                      <a:hlinkClick r:id="rId17"/>
                    </pic:cNvPr>
                    <pic:cNvPicPr>
                      <a:picLocks noChangeAspect="1" noChangeArrowheads="1"/>
                    </pic:cNvPicPr>
                  </pic:nvPicPr>
                  <pic:blipFill>
                    <a:blip r:embed="rId18" cstate="print"/>
                    <a:srcRect/>
                    <a:stretch>
                      <a:fillRect/>
                    </a:stretch>
                  </pic:blipFill>
                  <pic:spPr bwMode="auto">
                    <a:xfrm>
                      <a:off x="0" y="0"/>
                      <a:ext cx="2667000" cy="2133600"/>
                    </a:xfrm>
                    <a:prstGeom prst="rect">
                      <a:avLst/>
                    </a:prstGeom>
                    <a:noFill/>
                    <a:ln w="9525">
                      <a:noFill/>
                      <a:miter lim="800000"/>
                      <a:headEnd/>
                      <a:tailEnd/>
                    </a:ln>
                  </pic:spPr>
                </pic:pic>
              </a:graphicData>
            </a:graphic>
          </wp:inline>
        </w:drawing>
      </w:r>
    </w:p>
    <w:p w:rsidR="0030006A" w:rsidRPr="003C10DC" w:rsidRDefault="0030006A" w:rsidP="0030006A">
      <w:pPr>
        <w:spacing w:after="0" w:line="240" w:lineRule="auto"/>
        <w:rPr>
          <w:rFonts w:ascii="Times New Roman" w:eastAsia="Times New Roman" w:hAnsi="Times New Roman"/>
          <w:sz w:val="24"/>
          <w:szCs w:val="24"/>
        </w:rPr>
      </w:pPr>
    </w:p>
    <w:p w:rsidR="0030006A" w:rsidRPr="003C10DC" w:rsidRDefault="0030006A" w:rsidP="0030006A">
      <w:pPr>
        <w:spacing w:after="0" w:line="360" w:lineRule="auto"/>
        <w:jc w:val="both"/>
        <w:rPr>
          <w:rFonts w:ascii="Times New Roman" w:eastAsia="Times New Roman" w:hAnsi="Times New Roman"/>
          <w:sz w:val="24"/>
          <w:szCs w:val="24"/>
        </w:rPr>
      </w:pPr>
      <w:r w:rsidRPr="003C10DC">
        <w:rPr>
          <w:rFonts w:ascii="Times New Roman" w:eastAsia="Times New Roman" w:hAnsi="Times New Roman"/>
          <w:sz w:val="24"/>
          <w:szCs w:val="24"/>
        </w:rPr>
        <w:t>The ideal transformer as a circuit element</w:t>
      </w:r>
    </w:p>
    <w:p w:rsidR="0030006A" w:rsidRPr="003C10DC" w:rsidRDefault="0030006A" w:rsidP="009D79CB">
      <w:pPr>
        <w:spacing w:before="100" w:beforeAutospacing="1" w:after="100" w:afterAutospacing="1" w:line="360" w:lineRule="auto"/>
        <w:jc w:val="both"/>
        <w:rPr>
          <w:rFonts w:ascii="Times New Roman" w:eastAsia="Times New Roman" w:hAnsi="Times New Roman"/>
          <w:sz w:val="24"/>
          <w:szCs w:val="24"/>
        </w:rPr>
      </w:pPr>
      <w:r w:rsidRPr="003C10DC">
        <w:rPr>
          <w:rFonts w:ascii="Times New Roman" w:eastAsia="Times New Roman" w:hAnsi="Times New Roman"/>
          <w:sz w:val="24"/>
          <w:szCs w:val="24"/>
        </w:rPr>
        <w:t xml:space="preserve">If the secondary coil is attached to a load that allows current to flow, electrical power is transmitted from the primary circuit to the secondary circuit. Ideally, the transformer is perfectly efficient; all the incoming energy is transformed from the primary circuit to the </w:t>
      </w:r>
      <w:hyperlink r:id="rId19" w:tooltip="Magnetic field" w:history="1">
        <w:r w:rsidRPr="003C10DC">
          <w:rPr>
            <w:rFonts w:ascii="Times New Roman" w:eastAsia="Times New Roman" w:hAnsi="Times New Roman"/>
            <w:sz w:val="24"/>
            <w:szCs w:val="24"/>
          </w:rPr>
          <w:t>magnetic field</w:t>
        </w:r>
      </w:hyperlink>
      <w:r w:rsidRPr="003C10DC">
        <w:rPr>
          <w:rFonts w:ascii="Times New Roman" w:eastAsia="Times New Roman" w:hAnsi="Times New Roman"/>
          <w:sz w:val="24"/>
          <w:szCs w:val="24"/>
        </w:rPr>
        <w:t xml:space="preserve"> and into the secondary circuit. If this condition is met, the incoming </w:t>
      </w:r>
      <w:hyperlink r:id="rId20" w:tooltip="Electric power" w:history="1">
        <w:r w:rsidRPr="003C10DC">
          <w:rPr>
            <w:rFonts w:ascii="Times New Roman" w:eastAsia="Times New Roman" w:hAnsi="Times New Roman"/>
            <w:sz w:val="24"/>
            <w:szCs w:val="24"/>
          </w:rPr>
          <w:t>electric power</w:t>
        </w:r>
      </w:hyperlink>
      <w:r w:rsidRPr="003C10DC">
        <w:rPr>
          <w:rFonts w:ascii="Times New Roman" w:eastAsia="Times New Roman" w:hAnsi="Times New Roman"/>
          <w:sz w:val="24"/>
          <w:szCs w:val="24"/>
        </w:rPr>
        <w:t xml:space="preserve"> must equal the outgoing power:</w:t>
      </w:r>
    </w:p>
    <w:p w:rsidR="0030006A" w:rsidRPr="003C10DC" w:rsidRDefault="0030006A" w:rsidP="0030006A">
      <w:pPr>
        <w:spacing w:after="0" w:line="360" w:lineRule="auto"/>
        <w:ind w:left="720"/>
        <w:rPr>
          <w:rFonts w:ascii="Times New Roman" w:eastAsia="Times New Roman" w:hAnsi="Times New Roman"/>
          <w:sz w:val="24"/>
          <w:szCs w:val="24"/>
        </w:rPr>
      </w:pPr>
      <w:r w:rsidRPr="003C10DC">
        <w:rPr>
          <w:rFonts w:ascii="Times New Roman" w:eastAsia="Times New Roman" w:hAnsi="Times New Roman"/>
          <w:noProof/>
          <w:sz w:val="24"/>
          <w:szCs w:val="24"/>
          <w:lang w:val="en-IN" w:eastAsia="en-IN"/>
        </w:rPr>
        <w:drawing>
          <wp:inline distT="0" distB="0" distL="0" distR="0" wp14:anchorId="77D57B23" wp14:editId="53E1DCE8">
            <wp:extent cx="2752725" cy="190500"/>
            <wp:effectExtent l="19050" t="0" r="9525" b="0"/>
            <wp:docPr id="99" name="Picture 5" descr="&#10;P_\text{incoming} = I_\text{p} V_\text{p} = P_\text{outgoing} = I_\text{s} V_\tex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P_\text{incoming} = I_\text{p} V_\text{p} = P_\text{outgoing} = I_\text{s} V_\text{s},\!&#10;"/>
                    <pic:cNvPicPr>
                      <a:picLocks noChangeAspect="1" noChangeArrowheads="1"/>
                    </pic:cNvPicPr>
                  </pic:nvPicPr>
                  <pic:blipFill>
                    <a:blip r:embed="rId21" cstate="print"/>
                    <a:srcRect/>
                    <a:stretch>
                      <a:fillRect/>
                    </a:stretch>
                  </pic:blipFill>
                  <pic:spPr bwMode="auto">
                    <a:xfrm>
                      <a:off x="0" y="0"/>
                      <a:ext cx="2752725" cy="190500"/>
                    </a:xfrm>
                    <a:prstGeom prst="rect">
                      <a:avLst/>
                    </a:prstGeom>
                    <a:noFill/>
                    <a:ln w="9525">
                      <a:noFill/>
                      <a:miter lim="800000"/>
                      <a:headEnd/>
                      <a:tailEnd/>
                    </a:ln>
                  </pic:spPr>
                </pic:pic>
              </a:graphicData>
            </a:graphic>
          </wp:inline>
        </w:drawing>
      </w:r>
    </w:p>
    <w:p w:rsidR="0030006A" w:rsidRPr="003C10DC" w:rsidRDefault="0030006A" w:rsidP="0030006A">
      <w:pPr>
        <w:spacing w:before="100" w:beforeAutospacing="1" w:after="100" w:afterAutospacing="1" w:line="360" w:lineRule="auto"/>
        <w:rPr>
          <w:rFonts w:ascii="Times New Roman" w:eastAsia="Times New Roman" w:hAnsi="Times New Roman"/>
          <w:sz w:val="24"/>
          <w:szCs w:val="24"/>
        </w:rPr>
      </w:pPr>
      <w:r w:rsidRPr="003C10DC">
        <w:rPr>
          <w:rFonts w:ascii="Times New Roman" w:eastAsia="Times New Roman" w:hAnsi="Times New Roman"/>
          <w:sz w:val="24"/>
          <w:szCs w:val="24"/>
        </w:rPr>
        <w:t>Giving the ideal transformer equation</w:t>
      </w:r>
    </w:p>
    <w:p w:rsidR="0030006A" w:rsidRPr="003C10DC" w:rsidRDefault="0030006A" w:rsidP="0030006A">
      <w:pPr>
        <w:spacing w:after="0" w:line="360" w:lineRule="auto"/>
        <w:ind w:left="720"/>
        <w:rPr>
          <w:rFonts w:ascii="Times New Roman" w:eastAsia="Times New Roman" w:hAnsi="Times New Roman"/>
          <w:sz w:val="24"/>
          <w:szCs w:val="24"/>
        </w:rPr>
      </w:pPr>
      <w:r w:rsidRPr="003C10DC">
        <w:rPr>
          <w:rFonts w:ascii="Times New Roman" w:eastAsia="Times New Roman" w:hAnsi="Times New Roman"/>
          <w:noProof/>
          <w:sz w:val="24"/>
          <w:szCs w:val="24"/>
          <w:lang w:val="en-IN" w:eastAsia="en-IN"/>
        </w:rPr>
        <w:drawing>
          <wp:inline distT="0" distB="0" distL="0" distR="0" wp14:anchorId="1AE49F67" wp14:editId="4FC3F434">
            <wp:extent cx="1219200" cy="447675"/>
            <wp:effectExtent l="19050" t="0" r="0" b="0"/>
            <wp:docPr id="100" name="Picture 6" descr="&#10;\frac{V_\text{s}}{V_\text{p}} = \frac{N_\text{s}}{N_\text{p}} = \frac{I_\text{p}}{I_\tex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frac{V_\text{s}}{V_\text{p}} = \frac{N_\text{s}}{N_\text{p}} = \frac{I_\text{p}}{I_\text{s}}.&#10;"/>
                    <pic:cNvPicPr>
                      <a:picLocks noChangeAspect="1" noChangeArrowheads="1"/>
                    </pic:cNvPicPr>
                  </pic:nvPicPr>
                  <pic:blipFill>
                    <a:blip r:embed="rId22" cstate="print"/>
                    <a:srcRect/>
                    <a:stretch>
                      <a:fillRect/>
                    </a:stretch>
                  </pic:blipFill>
                  <pic:spPr bwMode="auto">
                    <a:xfrm>
                      <a:off x="0" y="0"/>
                      <a:ext cx="1219200" cy="447675"/>
                    </a:xfrm>
                    <a:prstGeom prst="rect">
                      <a:avLst/>
                    </a:prstGeom>
                    <a:noFill/>
                    <a:ln w="9525">
                      <a:noFill/>
                      <a:miter lim="800000"/>
                      <a:headEnd/>
                      <a:tailEnd/>
                    </a:ln>
                  </pic:spPr>
                </pic:pic>
              </a:graphicData>
            </a:graphic>
          </wp:inline>
        </w:drawing>
      </w:r>
    </w:p>
    <w:p w:rsidR="0030006A" w:rsidRPr="003C10DC" w:rsidRDefault="0030006A" w:rsidP="0030006A">
      <w:pPr>
        <w:spacing w:before="100" w:beforeAutospacing="1" w:after="100" w:afterAutospacing="1" w:line="360" w:lineRule="auto"/>
        <w:jc w:val="both"/>
        <w:rPr>
          <w:rFonts w:ascii="Times New Roman" w:eastAsia="Times New Roman" w:hAnsi="Times New Roman"/>
          <w:sz w:val="24"/>
          <w:szCs w:val="24"/>
        </w:rPr>
      </w:pPr>
      <w:r w:rsidRPr="003C10DC">
        <w:rPr>
          <w:rFonts w:ascii="Times New Roman" w:eastAsia="Times New Roman" w:hAnsi="Times New Roman"/>
          <w:sz w:val="24"/>
          <w:szCs w:val="24"/>
        </w:rPr>
        <w:t>Transformers normally have high efficiency, so this formula is a reasonable approximation.</w:t>
      </w:r>
    </w:p>
    <w:p w:rsidR="0030006A" w:rsidRPr="003C10DC" w:rsidRDefault="0030006A" w:rsidP="0030006A">
      <w:pPr>
        <w:spacing w:before="100" w:beforeAutospacing="1" w:after="100" w:afterAutospacing="1" w:line="360" w:lineRule="auto"/>
        <w:jc w:val="both"/>
        <w:rPr>
          <w:rFonts w:ascii="Times New Roman" w:hAnsi="Times New Roman"/>
          <w:sz w:val="24"/>
          <w:szCs w:val="24"/>
        </w:rPr>
      </w:pPr>
      <w:r w:rsidRPr="003C10DC">
        <w:rPr>
          <w:rFonts w:ascii="Times New Roman" w:eastAsia="Times New Roman" w:hAnsi="Times New Roman"/>
          <w:sz w:val="24"/>
          <w:szCs w:val="24"/>
        </w:rPr>
        <w:t xml:space="preserve">If the voltage is increased, then the current is decreased by the same factor. The impedance in one circuit is transformed by the </w:t>
      </w:r>
      <w:r w:rsidRPr="003C10DC">
        <w:rPr>
          <w:rFonts w:ascii="Times New Roman" w:eastAsia="Times New Roman" w:hAnsi="Times New Roman"/>
          <w:i/>
          <w:iCs/>
          <w:sz w:val="24"/>
          <w:szCs w:val="24"/>
        </w:rPr>
        <w:t>square</w:t>
      </w:r>
      <w:r w:rsidRPr="003C10DC">
        <w:rPr>
          <w:rFonts w:ascii="Times New Roman" w:eastAsia="Times New Roman" w:hAnsi="Times New Roman"/>
          <w:sz w:val="24"/>
          <w:szCs w:val="24"/>
        </w:rPr>
        <w:t xml:space="preserve"> of the turns ratio.</w:t>
      </w:r>
      <w:r w:rsidRPr="003C10DC">
        <w:rPr>
          <w:rFonts w:ascii="Times New Roman" w:hAnsi="Times New Roman"/>
        </w:rPr>
        <w:t xml:space="preserve"> </w:t>
      </w:r>
      <w:r w:rsidRPr="003C10DC">
        <w:rPr>
          <w:rFonts w:ascii="Times New Roman" w:eastAsia="Times New Roman" w:hAnsi="Times New Roman"/>
          <w:sz w:val="24"/>
          <w:szCs w:val="24"/>
        </w:rPr>
        <w:t xml:space="preserve">For example, if an impedance </w:t>
      </w:r>
      <w:r w:rsidRPr="003C10DC">
        <w:rPr>
          <w:rFonts w:ascii="Times New Roman" w:eastAsia="Times New Roman" w:hAnsi="Times New Roman"/>
          <w:i/>
          <w:iCs/>
          <w:sz w:val="24"/>
          <w:szCs w:val="24"/>
        </w:rPr>
        <w:t>Z</w:t>
      </w:r>
      <w:r w:rsidRPr="003C10DC">
        <w:rPr>
          <w:rFonts w:ascii="Times New Roman" w:eastAsia="Times New Roman" w:hAnsi="Times New Roman"/>
          <w:sz w:val="24"/>
          <w:szCs w:val="24"/>
          <w:vertAlign w:val="subscript"/>
        </w:rPr>
        <w:t>s</w:t>
      </w:r>
      <w:r w:rsidRPr="003C10DC">
        <w:rPr>
          <w:rFonts w:ascii="Times New Roman" w:eastAsia="Times New Roman" w:hAnsi="Times New Roman"/>
          <w:sz w:val="24"/>
          <w:szCs w:val="24"/>
        </w:rPr>
        <w:t xml:space="preserve"> is attached across the terminals of the secondary coil, it appears to the primary circuit to have an impedance of (</w:t>
      </w:r>
      <w:r w:rsidRPr="003C10DC">
        <w:rPr>
          <w:rFonts w:ascii="Times New Roman" w:eastAsia="Times New Roman" w:hAnsi="Times New Roman"/>
          <w:i/>
          <w:iCs/>
          <w:sz w:val="24"/>
          <w:szCs w:val="24"/>
        </w:rPr>
        <w:t>N</w:t>
      </w:r>
      <w:r w:rsidRPr="003C10DC">
        <w:rPr>
          <w:rFonts w:ascii="Times New Roman" w:eastAsia="Times New Roman" w:hAnsi="Times New Roman"/>
          <w:sz w:val="24"/>
          <w:szCs w:val="24"/>
          <w:vertAlign w:val="subscript"/>
        </w:rPr>
        <w:t>p</w:t>
      </w:r>
      <w:r w:rsidRPr="003C10DC">
        <w:rPr>
          <w:rFonts w:ascii="Times New Roman" w:eastAsia="Times New Roman" w:hAnsi="Times New Roman"/>
          <w:sz w:val="24"/>
          <w:szCs w:val="24"/>
        </w:rPr>
        <w:t>/</w:t>
      </w:r>
      <w:r w:rsidRPr="003C10DC">
        <w:rPr>
          <w:rFonts w:ascii="Times New Roman" w:eastAsia="Times New Roman" w:hAnsi="Times New Roman"/>
          <w:i/>
          <w:iCs/>
          <w:sz w:val="24"/>
          <w:szCs w:val="24"/>
        </w:rPr>
        <w:t>N</w:t>
      </w:r>
      <w:r w:rsidRPr="003C10DC">
        <w:rPr>
          <w:rFonts w:ascii="Times New Roman" w:eastAsia="Times New Roman" w:hAnsi="Times New Roman"/>
          <w:sz w:val="24"/>
          <w:szCs w:val="24"/>
          <w:vertAlign w:val="subscript"/>
        </w:rPr>
        <w:t>s</w:t>
      </w:r>
      <w:r w:rsidRPr="003C10DC">
        <w:rPr>
          <w:rFonts w:ascii="Times New Roman" w:eastAsia="Times New Roman" w:hAnsi="Times New Roman"/>
          <w:sz w:val="24"/>
          <w:szCs w:val="24"/>
        </w:rPr>
        <w:t>)</w:t>
      </w:r>
      <w:r w:rsidRPr="003C10DC">
        <w:rPr>
          <w:rFonts w:ascii="Times New Roman" w:eastAsia="Times New Roman" w:hAnsi="Times New Roman"/>
          <w:sz w:val="24"/>
          <w:szCs w:val="24"/>
          <w:vertAlign w:val="superscript"/>
        </w:rPr>
        <w:t>2</w:t>
      </w:r>
      <w:r w:rsidRPr="003C10DC">
        <w:rPr>
          <w:rFonts w:ascii="Times New Roman" w:eastAsia="Times New Roman" w:hAnsi="Times New Roman"/>
          <w:i/>
          <w:iCs/>
          <w:sz w:val="24"/>
          <w:szCs w:val="24"/>
        </w:rPr>
        <w:t>Z</w:t>
      </w:r>
      <w:r w:rsidRPr="003C10DC">
        <w:rPr>
          <w:rFonts w:ascii="Times New Roman" w:eastAsia="Times New Roman" w:hAnsi="Times New Roman"/>
          <w:sz w:val="24"/>
          <w:szCs w:val="24"/>
          <w:vertAlign w:val="subscript"/>
        </w:rPr>
        <w:t>s</w:t>
      </w:r>
      <w:r w:rsidRPr="003C10DC">
        <w:rPr>
          <w:rFonts w:ascii="Times New Roman" w:eastAsia="Times New Roman" w:hAnsi="Times New Roman"/>
          <w:sz w:val="24"/>
          <w:szCs w:val="24"/>
        </w:rPr>
        <w:t xml:space="preserve">. This relationship is reciprocal, so that the impedance </w:t>
      </w:r>
      <w:r w:rsidRPr="003C10DC">
        <w:rPr>
          <w:rFonts w:ascii="Times New Roman" w:eastAsia="Times New Roman" w:hAnsi="Times New Roman"/>
          <w:i/>
          <w:iCs/>
          <w:sz w:val="24"/>
          <w:szCs w:val="24"/>
        </w:rPr>
        <w:t>Z</w:t>
      </w:r>
      <w:r w:rsidRPr="003C10DC">
        <w:rPr>
          <w:rFonts w:ascii="Times New Roman" w:eastAsia="Times New Roman" w:hAnsi="Times New Roman"/>
          <w:sz w:val="24"/>
          <w:szCs w:val="24"/>
          <w:vertAlign w:val="subscript"/>
        </w:rPr>
        <w:t>p</w:t>
      </w:r>
      <w:r w:rsidRPr="003C10DC">
        <w:rPr>
          <w:rFonts w:ascii="Times New Roman" w:eastAsia="Times New Roman" w:hAnsi="Times New Roman"/>
          <w:sz w:val="24"/>
          <w:szCs w:val="24"/>
        </w:rPr>
        <w:t xml:space="preserve"> of the primary circuit appears to the secondary to be (</w:t>
      </w:r>
      <w:r w:rsidRPr="003C10DC">
        <w:rPr>
          <w:rFonts w:ascii="Times New Roman" w:eastAsia="Times New Roman" w:hAnsi="Times New Roman"/>
          <w:i/>
          <w:iCs/>
          <w:sz w:val="24"/>
          <w:szCs w:val="24"/>
        </w:rPr>
        <w:t>N</w:t>
      </w:r>
      <w:r w:rsidRPr="003C10DC">
        <w:rPr>
          <w:rFonts w:ascii="Times New Roman" w:eastAsia="Times New Roman" w:hAnsi="Times New Roman"/>
          <w:sz w:val="24"/>
          <w:szCs w:val="24"/>
          <w:vertAlign w:val="subscript"/>
        </w:rPr>
        <w:t>s</w:t>
      </w:r>
      <w:r w:rsidRPr="003C10DC">
        <w:rPr>
          <w:rFonts w:ascii="Times New Roman" w:eastAsia="Times New Roman" w:hAnsi="Times New Roman"/>
          <w:sz w:val="24"/>
          <w:szCs w:val="24"/>
        </w:rPr>
        <w:t>/</w:t>
      </w:r>
      <w:r w:rsidRPr="003C10DC">
        <w:rPr>
          <w:rFonts w:ascii="Times New Roman" w:eastAsia="Times New Roman" w:hAnsi="Times New Roman"/>
          <w:i/>
          <w:iCs/>
          <w:sz w:val="24"/>
          <w:szCs w:val="24"/>
        </w:rPr>
        <w:t>N</w:t>
      </w:r>
      <w:r w:rsidRPr="003C10DC">
        <w:rPr>
          <w:rFonts w:ascii="Times New Roman" w:eastAsia="Times New Roman" w:hAnsi="Times New Roman"/>
          <w:sz w:val="24"/>
          <w:szCs w:val="24"/>
          <w:vertAlign w:val="subscript"/>
        </w:rPr>
        <w:t>p</w:t>
      </w:r>
      <w:r w:rsidRPr="003C10DC">
        <w:rPr>
          <w:rFonts w:ascii="Times New Roman" w:eastAsia="Times New Roman" w:hAnsi="Times New Roman"/>
          <w:sz w:val="24"/>
          <w:szCs w:val="24"/>
        </w:rPr>
        <w:t>)</w:t>
      </w:r>
      <w:r w:rsidRPr="003C10DC">
        <w:rPr>
          <w:rFonts w:ascii="Times New Roman" w:eastAsia="Times New Roman" w:hAnsi="Times New Roman"/>
          <w:sz w:val="24"/>
          <w:szCs w:val="24"/>
          <w:vertAlign w:val="superscript"/>
        </w:rPr>
        <w:t>2</w:t>
      </w:r>
      <w:r w:rsidRPr="003C10DC">
        <w:rPr>
          <w:rFonts w:ascii="Times New Roman" w:eastAsia="Times New Roman" w:hAnsi="Times New Roman"/>
          <w:i/>
          <w:iCs/>
          <w:sz w:val="24"/>
          <w:szCs w:val="24"/>
        </w:rPr>
        <w:t>Z</w:t>
      </w:r>
      <w:r w:rsidRPr="003C10DC">
        <w:rPr>
          <w:rFonts w:ascii="Times New Roman" w:eastAsia="Times New Roman" w:hAnsi="Times New Roman"/>
          <w:sz w:val="24"/>
          <w:szCs w:val="24"/>
          <w:vertAlign w:val="subscript"/>
        </w:rPr>
        <w:t>p</w:t>
      </w:r>
      <w:r w:rsidRPr="003C10DC">
        <w:rPr>
          <w:rFonts w:ascii="Times New Roman" w:eastAsia="Times New Roman" w:hAnsi="Times New Roman"/>
          <w:sz w:val="24"/>
          <w:szCs w:val="24"/>
        </w:rPr>
        <w:t>.</w:t>
      </w:r>
    </w:p>
    <w:p w:rsidR="0030006A" w:rsidRPr="003C10DC" w:rsidRDefault="0030006A" w:rsidP="0030006A">
      <w:pPr>
        <w:rPr>
          <w:rFonts w:ascii="Times New Roman" w:hAnsi="Times New Roman"/>
        </w:rPr>
      </w:pPr>
    </w:p>
    <w:p w:rsidR="0030006A" w:rsidRPr="003C10DC" w:rsidRDefault="0030006A" w:rsidP="0030006A">
      <w:pPr>
        <w:spacing w:after="0" w:line="360" w:lineRule="auto"/>
        <w:jc w:val="center"/>
        <w:rPr>
          <w:rFonts w:ascii="Times New Roman" w:hAnsi="Times New Roman"/>
          <w:b/>
          <w:sz w:val="32"/>
          <w:szCs w:val="28"/>
        </w:rPr>
      </w:pPr>
    </w:p>
    <w:p w:rsidR="00593AB1" w:rsidRDefault="00593AB1" w:rsidP="0030006A">
      <w:pPr>
        <w:autoSpaceDE w:val="0"/>
        <w:autoSpaceDN w:val="0"/>
        <w:adjustRightInd w:val="0"/>
        <w:spacing w:after="0" w:line="360" w:lineRule="auto"/>
        <w:jc w:val="center"/>
        <w:rPr>
          <w:rFonts w:ascii="Times New Roman" w:hAnsi="Times New Roman"/>
          <w:b/>
          <w:sz w:val="24"/>
          <w:szCs w:val="24"/>
          <w:u w:val="single"/>
        </w:rPr>
      </w:pPr>
    </w:p>
    <w:p w:rsidR="0030006A" w:rsidRPr="0065231B" w:rsidRDefault="0030006A" w:rsidP="0030006A">
      <w:pPr>
        <w:autoSpaceDE w:val="0"/>
        <w:autoSpaceDN w:val="0"/>
        <w:adjustRightInd w:val="0"/>
        <w:spacing w:after="0" w:line="360" w:lineRule="auto"/>
        <w:jc w:val="center"/>
        <w:rPr>
          <w:rFonts w:ascii="Times New Roman" w:hAnsi="Times New Roman"/>
          <w:b/>
          <w:sz w:val="24"/>
          <w:szCs w:val="24"/>
          <w:u w:val="single"/>
        </w:rPr>
      </w:pPr>
      <w:r w:rsidRPr="0065231B">
        <w:rPr>
          <w:rFonts w:ascii="Times New Roman" w:hAnsi="Times New Roman"/>
          <w:b/>
          <w:sz w:val="24"/>
          <w:szCs w:val="24"/>
          <w:u w:val="single"/>
        </w:rPr>
        <w:t>4.2 VOLTAGE REGULATOR 7805</w:t>
      </w:r>
    </w:p>
    <w:p w:rsidR="0030006A" w:rsidRPr="003C10DC" w:rsidRDefault="0030006A" w:rsidP="0030006A">
      <w:pPr>
        <w:autoSpaceDE w:val="0"/>
        <w:autoSpaceDN w:val="0"/>
        <w:adjustRightInd w:val="0"/>
        <w:spacing w:after="0" w:line="360" w:lineRule="auto"/>
        <w:jc w:val="both"/>
        <w:rPr>
          <w:rFonts w:ascii="Times New Roman" w:hAnsi="Times New Roman"/>
          <w:b/>
          <w:bCs/>
          <w:sz w:val="24"/>
          <w:szCs w:val="24"/>
        </w:rPr>
      </w:pPr>
      <w:r w:rsidRPr="003C10DC">
        <w:rPr>
          <w:rFonts w:ascii="Times New Roman" w:hAnsi="Times New Roman"/>
          <w:b/>
          <w:bCs/>
          <w:sz w:val="24"/>
          <w:szCs w:val="24"/>
        </w:rPr>
        <w:t>Features</w:t>
      </w:r>
    </w:p>
    <w:p w:rsidR="0030006A" w:rsidRPr="003C10DC" w:rsidRDefault="0030006A" w:rsidP="0030006A">
      <w:pPr>
        <w:autoSpaceDE w:val="0"/>
        <w:autoSpaceDN w:val="0"/>
        <w:adjustRightInd w:val="0"/>
        <w:spacing w:after="0" w:line="360" w:lineRule="auto"/>
        <w:jc w:val="both"/>
        <w:rPr>
          <w:rFonts w:ascii="Times New Roman" w:hAnsi="Times New Roman"/>
          <w:sz w:val="24"/>
          <w:szCs w:val="24"/>
        </w:rPr>
      </w:pPr>
      <w:r w:rsidRPr="003C10DC">
        <w:rPr>
          <w:rFonts w:ascii="Times New Roman" w:hAnsi="Times New Roman"/>
          <w:sz w:val="24"/>
          <w:szCs w:val="24"/>
        </w:rPr>
        <w:t xml:space="preserve">• Output Current up to 1A.                                                         </w:t>
      </w:r>
    </w:p>
    <w:p w:rsidR="0030006A" w:rsidRPr="003C10DC" w:rsidRDefault="0030006A" w:rsidP="0030006A">
      <w:pPr>
        <w:autoSpaceDE w:val="0"/>
        <w:autoSpaceDN w:val="0"/>
        <w:adjustRightInd w:val="0"/>
        <w:spacing w:after="0" w:line="360" w:lineRule="auto"/>
        <w:jc w:val="both"/>
        <w:rPr>
          <w:rFonts w:ascii="Times New Roman" w:hAnsi="Times New Roman"/>
          <w:sz w:val="24"/>
          <w:szCs w:val="24"/>
        </w:rPr>
      </w:pPr>
      <w:r w:rsidRPr="003C10DC">
        <w:rPr>
          <w:rFonts w:ascii="Times New Roman" w:hAnsi="Times New Roman"/>
          <w:sz w:val="24"/>
          <w:szCs w:val="24"/>
        </w:rPr>
        <w:t xml:space="preserve">• Output Voltages of 5, 6, 8, 9, 10, 12, 15, 18, 24V.    </w:t>
      </w:r>
    </w:p>
    <w:p w:rsidR="0030006A" w:rsidRPr="003C10DC" w:rsidRDefault="0030006A" w:rsidP="0030006A">
      <w:pPr>
        <w:autoSpaceDE w:val="0"/>
        <w:autoSpaceDN w:val="0"/>
        <w:adjustRightInd w:val="0"/>
        <w:spacing w:after="0" w:line="360" w:lineRule="auto"/>
        <w:jc w:val="both"/>
        <w:rPr>
          <w:rFonts w:ascii="Times New Roman" w:hAnsi="Times New Roman"/>
          <w:sz w:val="24"/>
          <w:szCs w:val="24"/>
        </w:rPr>
      </w:pPr>
      <w:r w:rsidRPr="003C10DC">
        <w:rPr>
          <w:rFonts w:ascii="Times New Roman" w:hAnsi="Times New Roman"/>
          <w:sz w:val="24"/>
          <w:szCs w:val="24"/>
        </w:rPr>
        <w:t xml:space="preserve">• Thermal Overload Protection.                                                 </w:t>
      </w:r>
    </w:p>
    <w:p w:rsidR="0030006A" w:rsidRPr="003C10DC" w:rsidRDefault="0030006A" w:rsidP="0030006A">
      <w:pPr>
        <w:autoSpaceDE w:val="0"/>
        <w:autoSpaceDN w:val="0"/>
        <w:adjustRightInd w:val="0"/>
        <w:spacing w:after="0" w:line="360" w:lineRule="auto"/>
        <w:jc w:val="both"/>
        <w:rPr>
          <w:rFonts w:ascii="Times New Roman" w:hAnsi="Times New Roman"/>
          <w:sz w:val="24"/>
          <w:szCs w:val="24"/>
        </w:rPr>
      </w:pPr>
      <w:r w:rsidRPr="003C10DC">
        <w:rPr>
          <w:rFonts w:ascii="Times New Roman" w:hAnsi="Times New Roman"/>
          <w:sz w:val="24"/>
          <w:szCs w:val="24"/>
        </w:rPr>
        <w:t>• Short Circuit Protection.</w:t>
      </w:r>
    </w:p>
    <w:p w:rsidR="0030006A" w:rsidRPr="003C10DC" w:rsidRDefault="0030006A" w:rsidP="0030006A">
      <w:pPr>
        <w:autoSpaceDE w:val="0"/>
        <w:autoSpaceDN w:val="0"/>
        <w:adjustRightInd w:val="0"/>
        <w:spacing w:after="0" w:line="360" w:lineRule="auto"/>
        <w:jc w:val="both"/>
        <w:rPr>
          <w:rFonts w:ascii="Times New Roman" w:hAnsi="Times New Roman"/>
          <w:sz w:val="24"/>
          <w:szCs w:val="24"/>
        </w:rPr>
      </w:pPr>
      <w:r w:rsidRPr="003C10DC">
        <w:rPr>
          <w:rFonts w:ascii="Times New Roman" w:hAnsi="Times New Roman"/>
          <w:sz w:val="24"/>
          <w:szCs w:val="24"/>
        </w:rPr>
        <w:t xml:space="preserve">• Output Transistor Safe Operating Area Protection. </w:t>
      </w:r>
    </w:p>
    <w:p w:rsidR="0030006A" w:rsidRPr="003C10DC" w:rsidRDefault="0030006A" w:rsidP="0030006A">
      <w:pPr>
        <w:autoSpaceDE w:val="0"/>
        <w:autoSpaceDN w:val="0"/>
        <w:adjustRightInd w:val="0"/>
        <w:spacing w:after="0" w:line="360" w:lineRule="auto"/>
        <w:jc w:val="center"/>
        <w:rPr>
          <w:rFonts w:ascii="Times New Roman" w:hAnsi="Times New Roman"/>
          <w:sz w:val="24"/>
          <w:szCs w:val="24"/>
        </w:rPr>
      </w:pPr>
      <w:r w:rsidRPr="003C10DC">
        <w:rPr>
          <w:rFonts w:ascii="Times New Roman" w:hAnsi="Times New Roman"/>
          <w:noProof/>
          <w:sz w:val="24"/>
          <w:szCs w:val="24"/>
          <w:lang w:val="en-IN" w:eastAsia="en-IN"/>
        </w:rPr>
        <w:drawing>
          <wp:inline distT="0" distB="0" distL="0" distR="0" wp14:anchorId="2B7C5B2A" wp14:editId="5CC21FCA">
            <wp:extent cx="5238750" cy="2914650"/>
            <wp:effectExtent l="19050" t="0" r="0" b="0"/>
            <wp:docPr id="1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238750" cy="2914650"/>
                    </a:xfrm>
                    <a:prstGeom prst="rect">
                      <a:avLst/>
                    </a:prstGeom>
                    <a:noFill/>
                    <a:ln w="9525">
                      <a:noFill/>
                      <a:miter lim="800000"/>
                      <a:headEnd/>
                      <a:tailEnd/>
                    </a:ln>
                  </pic:spPr>
                </pic:pic>
              </a:graphicData>
            </a:graphic>
          </wp:inline>
        </w:drawing>
      </w:r>
    </w:p>
    <w:p w:rsidR="0030006A" w:rsidRPr="003C10DC" w:rsidRDefault="0030006A" w:rsidP="0030006A">
      <w:pPr>
        <w:autoSpaceDE w:val="0"/>
        <w:autoSpaceDN w:val="0"/>
        <w:adjustRightInd w:val="0"/>
        <w:spacing w:after="0" w:line="360" w:lineRule="auto"/>
        <w:jc w:val="both"/>
        <w:rPr>
          <w:rFonts w:ascii="Times New Roman" w:hAnsi="Times New Roman"/>
          <w:b/>
          <w:bCs/>
          <w:sz w:val="24"/>
          <w:szCs w:val="24"/>
        </w:rPr>
      </w:pPr>
      <w:r w:rsidRPr="003C10DC">
        <w:rPr>
          <w:rFonts w:ascii="Times New Roman" w:hAnsi="Times New Roman"/>
          <w:b/>
          <w:bCs/>
          <w:sz w:val="24"/>
          <w:szCs w:val="24"/>
        </w:rPr>
        <w:t>Description</w:t>
      </w:r>
    </w:p>
    <w:p w:rsidR="0030006A" w:rsidRPr="003C10DC" w:rsidRDefault="0030006A" w:rsidP="0030006A">
      <w:pPr>
        <w:autoSpaceDE w:val="0"/>
        <w:autoSpaceDN w:val="0"/>
        <w:adjustRightInd w:val="0"/>
        <w:spacing w:after="0" w:line="360" w:lineRule="auto"/>
        <w:ind w:firstLine="720"/>
        <w:jc w:val="both"/>
        <w:rPr>
          <w:rFonts w:ascii="Times New Roman" w:hAnsi="Times New Roman"/>
          <w:sz w:val="24"/>
          <w:szCs w:val="24"/>
        </w:rPr>
      </w:pPr>
      <w:r w:rsidRPr="003C10DC">
        <w:rPr>
          <w:rFonts w:ascii="Times New Roman" w:hAnsi="Times New Roman"/>
          <w:sz w:val="24"/>
          <w:szCs w:val="24"/>
        </w:rPr>
        <w:t>The LM78XX/LM78XXA series of three-terminal positive regulators are available in the TO-220/D-PAK package and with several fixed output voltages, making them useful in a Wide range of applications. Each type employs internal current limiting, thermal shutdown and safe operating area protection, making it essentially indestructible. If adequate heat sinking is provided, they can deliver over 1A output Current. Although designed primarily as fixed voltage regulators, these devices can be used with external components to obtain adjustable voltages and currents.</w:t>
      </w:r>
    </w:p>
    <w:p w:rsidR="00DA5E14" w:rsidRDefault="0030006A" w:rsidP="00DA5E14">
      <w:pPr>
        <w:rPr>
          <w:rFonts w:ascii="Times New Roman" w:hAnsi="Times New Roman"/>
          <w:b/>
          <w:bCs/>
          <w:sz w:val="24"/>
          <w:szCs w:val="28"/>
        </w:rPr>
      </w:pPr>
      <w:r w:rsidRPr="003C10DC">
        <w:rPr>
          <w:rFonts w:ascii="Times New Roman" w:hAnsi="Times New Roman"/>
          <w:b/>
          <w:bCs/>
          <w:noProof/>
          <w:sz w:val="24"/>
          <w:szCs w:val="28"/>
          <w:lang w:val="en-IN" w:eastAsia="en-IN"/>
        </w:rPr>
        <w:lastRenderedPageBreak/>
        <w:drawing>
          <wp:anchor distT="0" distB="0" distL="114300" distR="114300" simplePos="0" relativeHeight="251672576" behindDoc="1" locked="0" layoutInCell="1" allowOverlap="1" wp14:anchorId="1E4A77CE" wp14:editId="29E2D122">
            <wp:simplePos x="0" y="0"/>
            <wp:positionH relativeFrom="page">
              <wp:posOffset>1162685</wp:posOffset>
            </wp:positionH>
            <wp:positionV relativeFrom="page">
              <wp:posOffset>2066925</wp:posOffset>
            </wp:positionV>
            <wp:extent cx="5267960" cy="3274695"/>
            <wp:effectExtent l="19050" t="0" r="8890" b="0"/>
            <wp:wrapThrough wrapText="bothSides">
              <wp:wrapPolygon edited="0">
                <wp:start x="-78" y="0"/>
                <wp:lineTo x="-78" y="21487"/>
                <wp:lineTo x="21636" y="21487"/>
                <wp:lineTo x="21636" y="0"/>
                <wp:lineTo x="-78" y="0"/>
              </wp:wrapPolygon>
            </wp:wrapThrough>
            <wp:docPr id="5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267960" cy="3274695"/>
                    </a:xfrm>
                    <a:prstGeom prst="rect">
                      <a:avLst/>
                    </a:prstGeom>
                    <a:noFill/>
                    <a:ln w="9525">
                      <a:noFill/>
                      <a:miter lim="800000"/>
                      <a:headEnd/>
                      <a:tailEnd/>
                    </a:ln>
                  </pic:spPr>
                </pic:pic>
              </a:graphicData>
            </a:graphic>
          </wp:anchor>
        </w:drawing>
      </w:r>
    </w:p>
    <w:p w:rsidR="00DA5E14" w:rsidRDefault="00DA5E14" w:rsidP="00DA5E14">
      <w:pPr>
        <w:rPr>
          <w:rFonts w:ascii="Times New Roman" w:hAnsi="Times New Roman"/>
          <w:b/>
          <w:bCs/>
          <w:sz w:val="24"/>
          <w:szCs w:val="28"/>
        </w:rPr>
      </w:pPr>
    </w:p>
    <w:p w:rsidR="00DA5E14" w:rsidRDefault="00DA5E14" w:rsidP="00DA5E14">
      <w:pPr>
        <w:rPr>
          <w:rFonts w:ascii="Times New Roman" w:hAnsi="Times New Roman"/>
          <w:b/>
          <w:bCs/>
          <w:sz w:val="24"/>
          <w:szCs w:val="28"/>
        </w:rPr>
      </w:pPr>
    </w:p>
    <w:p w:rsidR="00DA5E14" w:rsidRDefault="00DA5E14" w:rsidP="00DA5E14">
      <w:pPr>
        <w:rPr>
          <w:rFonts w:ascii="Times New Roman" w:hAnsi="Times New Roman"/>
          <w:b/>
          <w:bCs/>
          <w:sz w:val="24"/>
          <w:szCs w:val="28"/>
        </w:rPr>
      </w:pPr>
    </w:p>
    <w:p w:rsidR="00DA5E14" w:rsidRDefault="00DA5E14" w:rsidP="00DA5E14">
      <w:pPr>
        <w:rPr>
          <w:rFonts w:ascii="Times New Roman" w:hAnsi="Times New Roman"/>
          <w:b/>
          <w:bCs/>
          <w:sz w:val="24"/>
          <w:szCs w:val="28"/>
        </w:rPr>
      </w:pPr>
    </w:p>
    <w:p w:rsidR="00DA5E14" w:rsidRDefault="00DA5E14" w:rsidP="00DA5E14">
      <w:pPr>
        <w:rPr>
          <w:rFonts w:ascii="Times New Roman" w:hAnsi="Times New Roman"/>
          <w:b/>
          <w:bCs/>
          <w:sz w:val="24"/>
          <w:szCs w:val="28"/>
        </w:rPr>
      </w:pPr>
    </w:p>
    <w:p w:rsidR="0030006A" w:rsidRPr="00DA5E14" w:rsidRDefault="0030006A" w:rsidP="00DA5E14">
      <w:pPr>
        <w:rPr>
          <w:rFonts w:ascii="Times New Roman" w:hAnsi="Times New Roman"/>
          <w:b/>
          <w:bCs/>
          <w:sz w:val="24"/>
          <w:szCs w:val="28"/>
        </w:rPr>
      </w:pPr>
      <w:r w:rsidRPr="003C10DC">
        <w:rPr>
          <w:rFonts w:ascii="Times New Roman" w:hAnsi="Times New Roman"/>
          <w:b/>
          <w:bCs/>
          <w:sz w:val="28"/>
          <w:szCs w:val="28"/>
        </w:rPr>
        <w:t>Absolute Maximum Ratings</w:t>
      </w:r>
    </w:p>
    <w:p w:rsidR="0030006A" w:rsidRPr="003C10DC" w:rsidRDefault="0030006A" w:rsidP="0030006A">
      <w:pPr>
        <w:autoSpaceDE w:val="0"/>
        <w:autoSpaceDN w:val="0"/>
        <w:adjustRightInd w:val="0"/>
        <w:spacing w:after="0" w:line="360" w:lineRule="auto"/>
        <w:ind w:firstLine="720"/>
        <w:rPr>
          <w:rFonts w:ascii="Times New Roman" w:hAnsi="Times New Roman"/>
          <w:b/>
          <w:bCs/>
          <w:sz w:val="32"/>
          <w:szCs w:val="32"/>
        </w:rPr>
      </w:pPr>
      <w:r w:rsidRPr="003C10DC">
        <w:rPr>
          <w:rFonts w:ascii="Times New Roman" w:hAnsi="Times New Roman"/>
          <w:b/>
          <w:noProof/>
          <w:sz w:val="32"/>
          <w:szCs w:val="32"/>
          <w:lang w:val="en-IN" w:eastAsia="en-IN"/>
        </w:rPr>
        <w:drawing>
          <wp:inline distT="0" distB="0" distL="0" distR="0" wp14:anchorId="7D7DE123" wp14:editId="6132E91C">
            <wp:extent cx="4791075" cy="1952625"/>
            <wp:effectExtent l="19050" t="0" r="9525" b="0"/>
            <wp:docPr id="10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srcRect/>
                    <a:stretch>
                      <a:fillRect/>
                    </a:stretch>
                  </pic:blipFill>
                  <pic:spPr bwMode="auto">
                    <a:xfrm>
                      <a:off x="0" y="0"/>
                      <a:ext cx="4791075" cy="1952625"/>
                    </a:xfrm>
                    <a:prstGeom prst="rect">
                      <a:avLst/>
                    </a:prstGeom>
                    <a:noFill/>
                    <a:ln w="9525">
                      <a:noFill/>
                      <a:miter lim="800000"/>
                      <a:headEnd/>
                      <a:tailEnd/>
                    </a:ln>
                  </pic:spPr>
                </pic:pic>
              </a:graphicData>
            </a:graphic>
          </wp:inline>
        </w:drawing>
      </w:r>
    </w:p>
    <w:p w:rsidR="0030006A" w:rsidRPr="003C10DC" w:rsidRDefault="0030006A" w:rsidP="0030006A">
      <w:pPr>
        <w:autoSpaceDE w:val="0"/>
        <w:autoSpaceDN w:val="0"/>
        <w:adjustRightInd w:val="0"/>
        <w:spacing w:after="0" w:line="360" w:lineRule="auto"/>
        <w:jc w:val="center"/>
        <w:rPr>
          <w:rFonts w:ascii="Times New Roman" w:hAnsi="Times New Roman"/>
          <w:bCs/>
          <w:sz w:val="24"/>
          <w:szCs w:val="24"/>
        </w:rPr>
      </w:pPr>
      <w:r w:rsidRPr="003C10DC">
        <w:rPr>
          <w:rFonts w:ascii="Times New Roman" w:hAnsi="Times New Roman"/>
          <w:bCs/>
          <w:sz w:val="24"/>
          <w:szCs w:val="24"/>
        </w:rPr>
        <w:t>TABLE 4.2(b): RATINGS OF THE VOLTAGE REGULATOR</w:t>
      </w:r>
    </w:p>
    <w:p w:rsidR="0030006A" w:rsidRPr="003C10DC" w:rsidRDefault="0030006A" w:rsidP="0030006A">
      <w:pPr>
        <w:autoSpaceDE w:val="0"/>
        <w:autoSpaceDN w:val="0"/>
        <w:adjustRightInd w:val="0"/>
        <w:ind w:right="-360"/>
        <w:rPr>
          <w:rFonts w:ascii="Times New Roman" w:hAnsi="Times New Roman"/>
          <w:b/>
          <w:bCs/>
          <w:sz w:val="32"/>
          <w:szCs w:val="32"/>
        </w:rPr>
      </w:pPr>
      <w:r w:rsidRPr="003C10DC">
        <w:rPr>
          <w:rFonts w:ascii="Times New Roman" w:hAnsi="Times New Roman"/>
          <w:b/>
          <w:bCs/>
          <w:sz w:val="28"/>
          <w:szCs w:val="28"/>
        </w:rPr>
        <w:t xml:space="preserve"> </w:t>
      </w:r>
    </w:p>
    <w:p w:rsidR="0030006A" w:rsidRPr="00DA5E14" w:rsidRDefault="0030006A" w:rsidP="00DA5E14">
      <w:pPr>
        <w:jc w:val="center"/>
        <w:rPr>
          <w:rFonts w:ascii="Times New Roman" w:hAnsi="Times New Roman"/>
        </w:rPr>
      </w:pPr>
      <w:r w:rsidRPr="003C10DC">
        <w:rPr>
          <w:rFonts w:ascii="Times New Roman" w:hAnsi="Times New Roman"/>
          <w:noProof/>
          <w:vanish/>
          <w:sz w:val="27"/>
          <w:szCs w:val="27"/>
          <w:lang w:val="en-IN" w:eastAsia="en-IN"/>
        </w:rPr>
        <w:lastRenderedPageBreak/>
        <w:drawing>
          <wp:inline distT="0" distB="0" distL="0" distR="0" wp14:anchorId="7925B880" wp14:editId="372404D4">
            <wp:extent cx="2143125" cy="2143125"/>
            <wp:effectExtent l="19050" t="0" r="9525" b="0"/>
            <wp:docPr id="109" name="rg_hi" descr="http://t3.gstatic.com/images?q=tbn:ANd9GcSUCWlmr9hESL0kAdwVeD0w6NdbeoeTrO2QwQLqwQcoz6xh9_iX">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SUCWlmr9hESL0kAdwVeD0w6NdbeoeTrO2QwQLqwQcoz6xh9_iX">
                      <a:hlinkClick r:id="rId26"/>
                    </pic:cNvPr>
                    <pic:cNvPicPr>
                      <a:picLocks noChangeAspect="1" noChangeArrowheads="1"/>
                    </pic:cNvPicPr>
                  </pic:nvPicPr>
                  <pic:blipFill>
                    <a:blip r:embed="rId27"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r w:rsidRPr="003C10DC">
        <w:rPr>
          <w:rFonts w:ascii="Times New Roman" w:hAnsi="Times New Roman"/>
          <w:noProof/>
          <w:vanish/>
          <w:sz w:val="27"/>
          <w:szCs w:val="27"/>
          <w:lang w:val="en-IN" w:eastAsia="en-IN"/>
        </w:rPr>
        <w:drawing>
          <wp:inline distT="0" distB="0" distL="0" distR="0" wp14:anchorId="7BDA1C71" wp14:editId="79821CAC">
            <wp:extent cx="2143125" cy="2143125"/>
            <wp:effectExtent l="19050" t="0" r="9525" b="0"/>
            <wp:docPr id="110" name="rg_hi" descr="http://t3.gstatic.com/images?q=tbn:ANd9GcSUCWlmr9hESL0kAdwVeD0w6NdbeoeTrO2QwQLqwQcoz6xh9_iX">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http://t3.gstatic.com/images?q=tbn:ANd9GcSUCWlmr9hESL0kAdwVeD0w6NdbeoeTrO2QwQLqwQcoz6xh9_iX">
                      <a:hlinkClick r:id="rId26"/>
                    </pic:cNvPr>
                    <pic:cNvPicPr>
                      <a:picLocks noChangeAspect="1" noChangeArrowheads="1"/>
                    </pic:cNvPicPr>
                  </pic:nvPicPr>
                  <pic:blipFill>
                    <a:blip r:embed="rId27" cstate="print"/>
                    <a:srcRect/>
                    <a:stretch>
                      <a:fillRect/>
                    </a:stretch>
                  </pic:blipFill>
                  <pic:spPr bwMode="auto">
                    <a:xfrm>
                      <a:off x="0" y="0"/>
                      <a:ext cx="2143125" cy="2143125"/>
                    </a:xfrm>
                    <a:prstGeom prst="rect">
                      <a:avLst/>
                    </a:prstGeom>
                    <a:noFill/>
                    <a:ln w="9525">
                      <a:noFill/>
                      <a:miter lim="800000"/>
                      <a:headEnd/>
                      <a:tailEnd/>
                    </a:ln>
                  </pic:spPr>
                </pic:pic>
              </a:graphicData>
            </a:graphic>
          </wp:inline>
        </w:drawing>
      </w:r>
      <w:r w:rsidRPr="0065231B">
        <w:rPr>
          <w:rFonts w:ascii="Times New Roman" w:hAnsi="Times New Roman"/>
          <w:b/>
          <w:bCs/>
          <w:sz w:val="24"/>
          <w:szCs w:val="24"/>
          <w:u w:val="single"/>
        </w:rPr>
        <w:t>4.3 RECTIFIER</w:t>
      </w:r>
    </w:p>
    <w:p w:rsidR="0030006A" w:rsidRPr="00605B94" w:rsidRDefault="0030006A" w:rsidP="0030006A">
      <w:pPr>
        <w:pStyle w:val="NormalWeb"/>
        <w:spacing w:before="0" w:beforeAutospacing="0" w:after="0" w:afterAutospacing="0" w:line="360" w:lineRule="auto"/>
        <w:ind w:firstLine="720"/>
        <w:jc w:val="both"/>
        <w:rPr>
          <w:bCs/>
          <w:szCs w:val="32"/>
        </w:rPr>
      </w:pPr>
      <w:r w:rsidRPr="00605B94">
        <w:rPr>
          <w:szCs w:val="28"/>
        </w:rPr>
        <w:t xml:space="preserve">A </w:t>
      </w:r>
      <w:r w:rsidRPr="00605B94">
        <w:rPr>
          <w:bCs/>
          <w:szCs w:val="28"/>
        </w:rPr>
        <w:t>rectifier</w:t>
      </w:r>
      <w:r w:rsidRPr="00605B94">
        <w:rPr>
          <w:szCs w:val="28"/>
        </w:rPr>
        <w:t xml:space="preserve"> is an electrical device that converts </w:t>
      </w:r>
      <w:hyperlink r:id="rId28" w:tooltip="Alternating current" w:history="1">
        <w:r w:rsidRPr="00605B94">
          <w:rPr>
            <w:rStyle w:val="Hyperlink"/>
            <w:rFonts w:eastAsiaTheme="majorEastAsia"/>
            <w:color w:val="auto"/>
            <w:u w:val="none"/>
          </w:rPr>
          <w:t>alternating current</w:t>
        </w:r>
      </w:hyperlink>
      <w:r w:rsidRPr="00605B94">
        <w:rPr>
          <w:szCs w:val="28"/>
        </w:rPr>
        <w:t xml:space="preserve"> (AC), which periodically reverses direction, to </w:t>
      </w:r>
      <w:hyperlink r:id="rId29" w:tooltip="Direct current" w:history="1">
        <w:r w:rsidRPr="00605B94">
          <w:rPr>
            <w:rStyle w:val="Hyperlink"/>
            <w:rFonts w:eastAsiaTheme="majorEastAsia"/>
            <w:color w:val="auto"/>
            <w:u w:val="none"/>
          </w:rPr>
          <w:t>direct current</w:t>
        </w:r>
      </w:hyperlink>
      <w:r w:rsidRPr="00605B94">
        <w:rPr>
          <w:szCs w:val="28"/>
        </w:rPr>
        <w:t xml:space="preserve"> (DC), current that flows in only one direction, a process known as </w:t>
      </w:r>
      <w:r w:rsidRPr="00605B94">
        <w:rPr>
          <w:bCs/>
          <w:szCs w:val="28"/>
        </w:rPr>
        <w:t>rectification</w:t>
      </w:r>
      <w:r w:rsidRPr="00605B94">
        <w:rPr>
          <w:szCs w:val="28"/>
        </w:rPr>
        <w:t xml:space="preserve">. Rectifiers have many uses including as components of </w:t>
      </w:r>
      <w:hyperlink r:id="rId30" w:tooltip="Power supply" w:history="1">
        <w:r w:rsidRPr="00605B94">
          <w:rPr>
            <w:rStyle w:val="Hyperlink"/>
            <w:rFonts w:eastAsiaTheme="majorEastAsia"/>
            <w:color w:val="auto"/>
            <w:u w:val="none"/>
          </w:rPr>
          <w:t>power supplies</w:t>
        </w:r>
      </w:hyperlink>
      <w:r w:rsidRPr="00605B94">
        <w:rPr>
          <w:szCs w:val="28"/>
        </w:rPr>
        <w:t xml:space="preserve"> and as </w:t>
      </w:r>
      <w:hyperlink r:id="rId31" w:tooltip="Detector (radio)" w:history="1">
        <w:r w:rsidRPr="00605B94">
          <w:rPr>
            <w:rStyle w:val="Hyperlink"/>
            <w:rFonts w:eastAsiaTheme="majorEastAsia"/>
            <w:color w:val="auto"/>
            <w:u w:val="none"/>
          </w:rPr>
          <w:t>detectors</w:t>
        </w:r>
      </w:hyperlink>
      <w:r w:rsidRPr="00605B94">
        <w:rPr>
          <w:szCs w:val="28"/>
        </w:rPr>
        <w:t xml:space="preserve"> of </w:t>
      </w:r>
      <w:hyperlink r:id="rId32" w:tooltip="Radio" w:history="1">
        <w:r w:rsidRPr="00605B94">
          <w:rPr>
            <w:rStyle w:val="Hyperlink"/>
            <w:rFonts w:eastAsiaTheme="majorEastAsia"/>
            <w:color w:val="auto"/>
            <w:u w:val="none"/>
          </w:rPr>
          <w:t>radio</w:t>
        </w:r>
      </w:hyperlink>
      <w:r w:rsidRPr="00605B94">
        <w:rPr>
          <w:szCs w:val="28"/>
        </w:rPr>
        <w:t xml:space="preserve"> signals. Rectifiers may be made of </w:t>
      </w:r>
      <w:hyperlink r:id="rId33" w:tooltip="Solid state (electronics)" w:history="1">
        <w:r w:rsidRPr="00605B94">
          <w:rPr>
            <w:rStyle w:val="Hyperlink"/>
            <w:rFonts w:eastAsiaTheme="majorEastAsia"/>
            <w:color w:val="auto"/>
            <w:u w:val="none"/>
          </w:rPr>
          <w:t>solid state</w:t>
        </w:r>
      </w:hyperlink>
      <w:r w:rsidRPr="00605B94">
        <w:rPr>
          <w:szCs w:val="28"/>
        </w:rPr>
        <w:t xml:space="preserve"> </w:t>
      </w:r>
      <w:hyperlink r:id="rId34" w:tooltip="Diode" w:history="1">
        <w:r w:rsidRPr="00605B94">
          <w:rPr>
            <w:rStyle w:val="Hyperlink"/>
            <w:rFonts w:eastAsiaTheme="majorEastAsia"/>
            <w:color w:val="auto"/>
            <w:u w:val="none"/>
          </w:rPr>
          <w:t>diodes</w:t>
        </w:r>
      </w:hyperlink>
      <w:r w:rsidRPr="00605B94">
        <w:rPr>
          <w:szCs w:val="28"/>
        </w:rPr>
        <w:t xml:space="preserve">, </w:t>
      </w:r>
      <w:hyperlink r:id="rId35" w:tooltip="Vacuum tube" w:history="1">
        <w:r w:rsidRPr="00605B94">
          <w:rPr>
            <w:rStyle w:val="Hyperlink"/>
            <w:rFonts w:eastAsiaTheme="majorEastAsia"/>
            <w:color w:val="auto"/>
            <w:u w:val="none"/>
          </w:rPr>
          <w:t>vacuum tube</w:t>
        </w:r>
      </w:hyperlink>
      <w:r w:rsidRPr="00605B94">
        <w:rPr>
          <w:szCs w:val="28"/>
        </w:rPr>
        <w:t xml:space="preserve"> diodes, </w:t>
      </w:r>
      <w:hyperlink r:id="rId36" w:tooltip="Mercury arc valve" w:history="1">
        <w:r w:rsidRPr="00605B94">
          <w:rPr>
            <w:rStyle w:val="Hyperlink"/>
            <w:rFonts w:eastAsiaTheme="majorEastAsia"/>
            <w:color w:val="auto"/>
            <w:u w:val="none"/>
          </w:rPr>
          <w:t>mercury arc valves</w:t>
        </w:r>
      </w:hyperlink>
      <w:r w:rsidRPr="00605B94">
        <w:rPr>
          <w:szCs w:val="28"/>
        </w:rPr>
        <w:t xml:space="preserve">, and other components. </w:t>
      </w:r>
      <w:r w:rsidRPr="00605B94">
        <w:t>The output from the transformer is fed to the rectifier. It converts A.C. into pulsating D.C. The rectifier may be a half wave or a full wave rectifier. In this project, a bridge rectifier is used because of its merits like good stability and full wave rectification.</w:t>
      </w:r>
      <w:r w:rsidRPr="00605B94">
        <w:rPr>
          <w:szCs w:val="28"/>
        </w:rPr>
        <w:t xml:space="preserve"> In positive half cycle</w:t>
      </w:r>
      <w:r w:rsidRPr="00605B94">
        <w:rPr>
          <w:b/>
          <w:bCs/>
          <w:szCs w:val="32"/>
        </w:rPr>
        <w:t xml:space="preserve"> </w:t>
      </w:r>
      <w:r w:rsidRPr="00605B94">
        <w:rPr>
          <w:bCs/>
          <w:szCs w:val="32"/>
        </w:rPr>
        <w:t>only two diodes</w:t>
      </w:r>
      <w:r w:rsidR="00605B94">
        <w:rPr>
          <w:bCs/>
          <w:szCs w:val="32"/>
        </w:rPr>
        <w:t xml:space="preserve"> </w:t>
      </w:r>
      <w:r w:rsidRPr="00605B94">
        <w:rPr>
          <w:bCs/>
          <w:szCs w:val="32"/>
        </w:rPr>
        <w:t>( 1 set of parallel diodes) will conduct, in negative half cycle remaining two diodes will conduct and they will conduct only in forward bias only.</w:t>
      </w:r>
    </w:p>
    <w:p w:rsidR="0030006A" w:rsidRPr="003C10DC" w:rsidRDefault="0030006A" w:rsidP="0030006A">
      <w:pPr>
        <w:pStyle w:val="NormalWeb"/>
        <w:spacing w:before="0" w:beforeAutospacing="0" w:after="0" w:afterAutospacing="0" w:line="360" w:lineRule="auto"/>
        <w:ind w:firstLine="720"/>
        <w:jc w:val="both"/>
      </w:pPr>
    </w:p>
    <w:p w:rsidR="0030006A" w:rsidRPr="003C10DC" w:rsidRDefault="0030006A" w:rsidP="0030006A">
      <w:pPr>
        <w:pStyle w:val="NormalWeb"/>
        <w:spacing w:before="0" w:beforeAutospacing="0" w:after="0" w:afterAutospacing="0" w:line="360" w:lineRule="auto"/>
        <w:ind w:firstLine="720"/>
        <w:jc w:val="both"/>
      </w:pPr>
    </w:p>
    <w:p w:rsidR="0030006A" w:rsidRPr="003C10DC" w:rsidRDefault="0030006A" w:rsidP="0030006A">
      <w:pPr>
        <w:pStyle w:val="NormalWeb"/>
        <w:spacing w:before="0" w:beforeAutospacing="0" w:after="0" w:afterAutospacing="0" w:line="360" w:lineRule="auto"/>
        <w:ind w:firstLine="720"/>
        <w:jc w:val="both"/>
      </w:pPr>
    </w:p>
    <w:p w:rsidR="0030006A" w:rsidRPr="003C10DC" w:rsidRDefault="0030006A" w:rsidP="0030006A">
      <w:pPr>
        <w:pStyle w:val="NormalWeb"/>
        <w:spacing w:before="0" w:beforeAutospacing="0" w:after="0" w:afterAutospacing="0" w:line="360" w:lineRule="auto"/>
        <w:ind w:firstLine="720"/>
        <w:jc w:val="both"/>
      </w:pPr>
      <w:r w:rsidRPr="003C10DC">
        <w:rPr>
          <w:noProof/>
        </w:rPr>
        <w:drawing>
          <wp:inline distT="0" distB="0" distL="0" distR="0" wp14:anchorId="0F92FBFB" wp14:editId="14D98BA7">
            <wp:extent cx="4762500" cy="2190750"/>
            <wp:effectExtent l="19050" t="0" r="0" b="0"/>
            <wp:docPr id="51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cstate="print"/>
                    <a:srcRect/>
                    <a:stretch>
                      <a:fillRect/>
                    </a:stretch>
                  </pic:blipFill>
                  <pic:spPr bwMode="auto">
                    <a:xfrm>
                      <a:off x="0" y="0"/>
                      <a:ext cx="4762500" cy="2190750"/>
                    </a:xfrm>
                    <a:prstGeom prst="rect">
                      <a:avLst/>
                    </a:prstGeom>
                    <a:noFill/>
                    <a:ln w="9525">
                      <a:noFill/>
                      <a:miter lim="800000"/>
                      <a:headEnd/>
                      <a:tailEnd/>
                    </a:ln>
                  </pic:spPr>
                </pic:pic>
              </a:graphicData>
            </a:graphic>
          </wp:inline>
        </w:drawing>
      </w:r>
    </w:p>
    <w:p w:rsidR="0030006A" w:rsidRPr="0065231B" w:rsidRDefault="0030006A" w:rsidP="0030006A">
      <w:pPr>
        <w:pStyle w:val="Normal10pt"/>
        <w:spacing w:before="0" w:beforeAutospacing="0" w:after="0" w:afterAutospacing="0"/>
        <w:jc w:val="center"/>
        <w:rPr>
          <w:b/>
          <w:sz w:val="24"/>
          <w:szCs w:val="24"/>
          <w:u w:val="single"/>
        </w:rPr>
      </w:pPr>
      <w:r w:rsidRPr="0065231B">
        <w:rPr>
          <w:b/>
          <w:sz w:val="24"/>
          <w:szCs w:val="24"/>
          <w:u w:val="single"/>
        </w:rPr>
        <w:t>4.4 FILTER</w:t>
      </w:r>
    </w:p>
    <w:p w:rsidR="0030006A" w:rsidRPr="003C10DC" w:rsidRDefault="0030006A" w:rsidP="0030006A">
      <w:pPr>
        <w:pStyle w:val="Normal10pt"/>
        <w:spacing w:before="0" w:beforeAutospacing="0" w:after="0" w:afterAutospacing="0"/>
        <w:jc w:val="center"/>
        <w:rPr>
          <w:b/>
          <w:sz w:val="30"/>
          <w:szCs w:val="28"/>
        </w:rPr>
      </w:pPr>
    </w:p>
    <w:p w:rsidR="0030006A" w:rsidRPr="003C10DC" w:rsidRDefault="0030006A" w:rsidP="0030006A">
      <w:pPr>
        <w:pStyle w:val="StyleNormalWebJustifiedLinespacing15lines"/>
        <w:ind w:firstLine="720"/>
        <w:rPr>
          <w:szCs w:val="24"/>
        </w:rPr>
      </w:pPr>
      <w:r w:rsidRPr="003C10DC">
        <w:rPr>
          <w:szCs w:val="24"/>
        </w:rPr>
        <w:t>Capacitive filter is used in this project. It removes the ripples from the output of rectifier and smoothens the D.C. Output   received from this filter is constant until the mains voltage and load is maintained constant. However, if either of the two is varied, D.C. voltage received at this point changes. Therefore a regulator is applied at the output stage.</w:t>
      </w:r>
    </w:p>
    <w:p w:rsidR="0030006A" w:rsidRPr="003C10DC" w:rsidRDefault="0030006A" w:rsidP="0030006A">
      <w:pPr>
        <w:pStyle w:val="StyleNormalWebJustifiedLinespacing15lines"/>
        <w:ind w:firstLine="720"/>
        <w:rPr>
          <w:szCs w:val="24"/>
        </w:rPr>
      </w:pPr>
      <w:r w:rsidRPr="003C10DC">
        <w:rPr>
          <w:szCs w:val="24"/>
        </w:rPr>
        <w:t>The simple capacitor filter is the most basic type of power supply filter. The use of this filter is very limited. It is sometimes used on extremely high-voltage, low-</w:t>
      </w:r>
      <w:r w:rsidRPr="003C10DC">
        <w:rPr>
          <w:szCs w:val="24"/>
        </w:rPr>
        <w:lastRenderedPageBreak/>
        <w:t>current power supplies for cathode-ray and similar electron tubes that require very little load current from the supply. This filter is also used in circuits where the power-supply ripple frequency is not critical and can be relatively high.</w:t>
      </w:r>
      <w:r>
        <w:rPr>
          <w:szCs w:val="24"/>
        </w:rPr>
        <w:t xml:space="preserve"> B</w:t>
      </w:r>
      <w:r w:rsidRPr="003C10DC">
        <w:rPr>
          <w:szCs w:val="24"/>
        </w:rPr>
        <w:t>elow figure can show how the capacitor changes and discharges.</w:t>
      </w:r>
    </w:p>
    <w:p w:rsidR="0030006A" w:rsidRPr="008827DB" w:rsidRDefault="0030006A" w:rsidP="0030006A">
      <w:pPr>
        <w:pStyle w:val="StyleNormalWebJustifiedLinespacing15lines"/>
        <w:ind w:firstLine="720"/>
        <w:rPr>
          <w:szCs w:val="24"/>
        </w:rPr>
      </w:pPr>
      <w:r w:rsidRPr="003C10DC">
        <w:rPr>
          <w:noProof/>
          <w:szCs w:val="24"/>
          <w:lang w:val="en-IN" w:eastAsia="en-IN"/>
        </w:rPr>
        <w:drawing>
          <wp:inline distT="0" distB="0" distL="0" distR="0" wp14:anchorId="78CF335F" wp14:editId="3FF2BC12">
            <wp:extent cx="3543300" cy="3105150"/>
            <wp:effectExtent l="19050" t="0" r="0" b="0"/>
            <wp:docPr id="516" name="Picture 4" descr="C:\Documents and Settings\Administrator\Desktop\928-diode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tor\Desktop\928-diode23.gif"/>
                    <pic:cNvPicPr>
                      <a:picLocks noChangeAspect="1" noChangeArrowheads="1"/>
                    </pic:cNvPicPr>
                  </pic:nvPicPr>
                  <pic:blipFill>
                    <a:blip r:embed="rId38" cstate="print"/>
                    <a:srcRect/>
                    <a:stretch>
                      <a:fillRect/>
                    </a:stretch>
                  </pic:blipFill>
                  <pic:spPr bwMode="auto">
                    <a:xfrm>
                      <a:off x="0" y="0"/>
                      <a:ext cx="3543300" cy="3105150"/>
                    </a:xfrm>
                    <a:prstGeom prst="rect">
                      <a:avLst/>
                    </a:prstGeom>
                    <a:noFill/>
                    <a:ln w="9525">
                      <a:noFill/>
                      <a:miter lim="800000"/>
                      <a:headEnd/>
                      <a:tailEnd/>
                    </a:ln>
                  </pic:spPr>
                </pic:pic>
              </a:graphicData>
            </a:graphic>
          </wp:inline>
        </w:drawing>
      </w:r>
    </w:p>
    <w:p w:rsidR="0030006A" w:rsidRDefault="0030006A" w:rsidP="00880019">
      <w:pPr>
        <w:jc w:val="center"/>
        <w:rPr>
          <w:rFonts w:ascii="Times New Roman" w:hAnsi="Times New Roman"/>
          <w:b/>
          <w:sz w:val="28"/>
          <w:szCs w:val="24"/>
          <w:u w:val="single"/>
        </w:rPr>
      </w:pPr>
    </w:p>
    <w:p w:rsidR="00880019" w:rsidRPr="0065231B" w:rsidRDefault="00880019" w:rsidP="00880019">
      <w:pPr>
        <w:jc w:val="center"/>
        <w:rPr>
          <w:rFonts w:ascii="Times New Roman" w:hAnsi="Times New Roman"/>
          <w:b/>
          <w:bCs/>
          <w:caps/>
          <w:sz w:val="24"/>
          <w:szCs w:val="24"/>
          <w:u w:val="single"/>
        </w:rPr>
      </w:pPr>
      <w:r w:rsidRPr="0065231B">
        <w:rPr>
          <w:rFonts w:ascii="Times New Roman" w:hAnsi="Times New Roman"/>
          <w:b/>
          <w:bCs/>
          <w:sz w:val="24"/>
          <w:szCs w:val="24"/>
          <w:u w:val="single"/>
        </w:rPr>
        <w:t xml:space="preserve">4.5 </w:t>
      </w:r>
      <w:r w:rsidRPr="0065231B">
        <w:rPr>
          <w:rFonts w:ascii="Times New Roman" w:hAnsi="Times New Roman"/>
          <w:b/>
          <w:bCs/>
          <w:caps/>
          <w:sz w:val="24"/>
          <w:szCs w:val="24"/>
          <w:u w:val="single"/>
        </w:rPr>
        <w:t>MICROCONTROLLER AT89S52</w:t>
      </w:r>
    </w:p>
    <w:p w:rsidR="00880019" w:rsidRPr="00E77407" w:rsidRDefault="00880019" w:rsidP="00880019">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lang w:val="en-IN"/>
        </w:rPr>
        <w:t>The AT89S52 is a low-power, high-performance CMOS 8-bit microcontroller with 8K bytes of in-system programmable Flash memory.</w:t>
      </w:r>
      <w:r w:rsidRPr="00E77407">
        <w:rPr>
          <w:rFonts w:ascii="NLOKG I+ Helvetica" w:eastAsia="Times New Roman" w:hAnsi="NLOKG I+ Helvetica" w:cs="NLOKG I+ Helvetica"/>
          <w:color w:val="000000"/>
          <w:sz w:val="24"/>
          <w:szCs w:val="24"/>
          <w:lang w:val="en-IN" w:eastAsia="en-IN"/>
        </w:rPr>
        <w:t xml:space="preserve"> </w:t>
      </w:r>
      <w:r w:rsidRPr="00E77407">
        <w:rPr>
          <w:rFonts w:ascii="Times New Roman" w:hAnsi="Times New Roman"/>
          <w:bCs/>
          <w:sz w:val="24"/>
          <w:szCs w:val="24"/>
          <w:lang w:val="en-IN"/>
        </w:rPr>
        <w:t xml:space="preserve">The device is manufactured using Atmel’s high-density non volatile memory technology and is compatible with the industry standard 80C51 instruction set and pin out. The on-chip Flash allows the program memory to be reprogrammed in-system or by a conventional non volatile memory programmer. By combining a versatile 8-bit CPU with in-system programmable Flash on a monolithic chip, the Atmel AT89S52 is a powerful microcontroller which provides a highly-flexible and cost-effective solution to many embedded control applications. The AT89S52 provides the following standard features: 8K bytes of Flash, 256 bytes of RAM, 32 I/O lines, Watchdog timer, two data pointers, three 16-bit timer/counters, a six-vector two-level interrupt architecture, a full duplex serial port, on-chip oscillator, and clock circuitry. In addition, the AT89S52 is designed with static logic for operation down to zero frequency and supports two software selectable power saving modes. The Idle Mode stops the CPU </w:t>
      </w:r>
      <w:r w:rsidRPr="00E77407">
        <w:rPr>
          <w:rFonts w:ascii="Times New Roman" w:hAnsi="Times New Roman"/>
          <w:bCs/>
          <w:sz w:val="24"/>
          <w:szCs w:val="24"/>
          <w:lang w:val="en-IN"/>
        </w:rPr>
        <w:lastRenderedPageBreak/>
        <w:t xml:space="preserve">while allowing the RAM, timer/counters, serial port, and interrupt system to continue functioning. The Power-down mode saves the RAM contents but freezes the oscillator, disabling all other chip functions until the next interrupt or hardware reset. </w:t>
      </w:r>
      <w:r w:rsidRPr="00E77407">
        <w:rPr>
          <w:rFonts w:ascii="Times New Roman" w:hAnsi="Times New Roman"/>
          <w:bCs/>
          <w:sz w:val="24"/>
          <w:szCs w:val="24"/>
        </w:rPr>
        <w:t xml:space="preserve"> </w:t>
      </w:r>
    </w:p>
    <w:p w:rsidR="00880019" w:rsidRPr="00E77407" w:rsidRDefault="00880019" w:rsidP="00880019">
      <w:pPr>
        <w:rPr>
          <w:rFonts w:ascii="Times New Roman" w:hAnsi="Times New Roman"/>
          <w:b/>
          <w:bCs/>
          <w:sz w:val="24"/>
          <w:szCs w:val="24"/>
        </w:rPr>
      </w:pPr>
    </w:p>
    <w:p w:rsidR="00880019" w:rsidRPr="00E77407" w:rsidRDefault="00880019" w:rsidP="00880019">
      <w:pPr>
        <w:rPr>
          <w:rFonts w:ascii="Times New Roman" w:hAnsi="Times New Roman"/>
          <w:b/>
          <w:bCs/>
          <w:sz w:val="24"/>
          <w:szCs w:val="24"/>
        </w:rPr>
      </w:pPr>
      <w:r w:rsidRPr="00E77407">
        <w:rPr>
          <w:rFonts w:ascii="Times New Roman" w:hAnsi="Times New Roman"/>
          <w:b/>
          <w:bCs/>
          <w:sz w:val="24"/>
          <w:szCs w:val="24"/>
        </w:rPr>
        <w:t>Features:</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Compatible with MCS®-51 Products</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8K Bytes of In-System Programmable (ISP) Flash Memory</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Endurance: 10,000 Write/Erase Cycles</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4.0V to 5.5V Operating Range</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Fully Static Operation: 0 Hz to 33 MHz</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Three-level Program Memory Lock</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256 x 8-bit Internal RAM</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32 Programmable I/O Lines</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Three 16-bit Timer/Counters</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Eight Interrupt Sources</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Full Duplex UART Serial Channel</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Low-power Idle and Power-down Modes</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Interrupt Recovery from Power-down Mode</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Watchdog Timer</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Dual Data Pointer</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Power-off Flag</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Fast Programming Time</w:t>
      </w:r>
    </w:p>
    <w:p w:rsidR="00880019" w:rsidRPr="00E77407" w:rsidRDefault="00880019" w:rsidP="000668C6">
      <w:pPr>
        <w:spacing w:after="0" w:line="360" w:lineRule="auto"/>
        <w:jc w:val="both"/>
        <w:rPr>
          <w:rFonts w:ascii="Times New Roman" w:hAnsi="Times New Roman"/>
          <w:bCs/>
          <w:sz w:val="24"/>
          <w:szCs w:val="24"/>
        </w:rPr>
      </w:pPr>
      <w:r w:rsidRPr="00E77407">
        <w:rPr>
          <w:rFonts w:ascii="Times New Roman" w:hAnsi="Times New Roman"/>
          <w:bCs/>
          <w:sz w:val="24"/>
          <w:szCs w:val="24"/>
        </w:rPr>
        <w:t>• Flexible ISP Programming (Byte and Page Mode)</w:t>
      </w:r>
    </w:p>
    <w:p w:rsidR="00880019" w:rsidRPr="00E77407" w:rsidRDefault="00880019" w:rsidP="000668C6">
      <w:pPr>
        <w:spacing w:after="0" w:line="360" w:lineRule="auto"/>
        <w:jc w:val="both"/>
        <w:rPr>
          <w:rFonts w:ascii="Times New Roman" w:hAnsi="Times New Roman"/>
          <w:b/>
          <w:bCs/>
          <w:sz w:val="24"/>
          <w:szCs w:val="24"/>
        </w:rPr>
      </w:pPr>
      <w:r w:rsidRPr="00E77407">
        <w:rPr>
          <w:rFonts w:ascii="Times New Roman" w:hAnsi="Times New Roman"/>
          <w:bCs/>
          <w:sz w:val="24"/>
          <w:szCs w:val="24"/>
        </w:rPr>
        <w:t>• Green (Pb/Halide-free) Packaging Option</w:t>
      </w:r>
    </w:p>
    <w:p w:rsidR="0030006A" w:rsidRDefault="0030006A">
      <w:pPr>
        <w:rPr>
          <w:rFonts w:ascii="Times New Roman" w:hAnsi="Times New Roman"/>
          <w:b/>
          <w:bCs/>
          <w:sz w:val="24"/>
          <w:szCs w:val="24"/>
        </w:rPr>
      </w:pPr>
      <w:r>
        <w:rPr>
          <w:rFonts w:ascii="Times New Roman" w:hAnsi="Times New Roman"/>
          <w:b/>
          <w:bCs/>
          <w:sz w:val="24"/>
          <w:szCs w:val="24"/>
        </w:rPr>
        <w:br w:type="page"/>
      </w:r>
    </w:p>
    <w:p w:rsidR="00880019" w:rsidRPr="00E77407" w:rsidRDefault="00880019" w:rsidP="00880019">
      <w:pPr>
        <w:spacing w:line="360" w:lineRule="auto"/>
        <w:rPr>
          <w:rFonts w:ascii="Times New Roman" w:hAnsi="Times New Roman"/>
          <w:bCs/>
          <w:sz w:val="24"/>
          <w:szCs w:val="24"/>
        </w:rPr>
      </w:pPr>
      <w:r w:rsidRPr="00E77407">
        <w:rPr>
          <w:rFonts w:ascii="Times New Roman" w:hAnsi="Times New Roman"/>
          <w:b/>
          <w:bCs/>
          <w:sz w:val="24"/>
          <w:szCs w:val="24"/>
        </w:rPr>
        <w:lastRenderedPageBreak/>
        <w:t>Block Diagram of AT89S52:</w:t>
      </w:r>
    </w:p>
    <w:p w:rsidR="00880019" w:rsidRPr="00E77407" w:rsidRDefault="00880019" w:rsidP="00880019">
      <w:pPr>
        <w:rPr>
          <w:rFonts w:ascii="Times New Roman" w:hAnsi="Times New Roman"/>
          <w:b/>
          <w:noProof/>
          <w:sz w:val="24"/>
          <w:szCs w:val="24"/>
        </w:rPr>
      </w:pPr>
      <w:r w:rsidRPr="00E77407">
        <w:rPr>
          <w:rFonts w:ascii="Times New Roman" w:hAnsi="Times New Roman"/>
          <w:b/>
          <w:noProof/>
          <w:sz w:val="24"/>
          <w:szCs w:val="24"/>
          <w:lang w:val="en-IN" w:eastAsia="en-IN"/>
        </w:rPr>
        <w:drawing>
          <wp:inline distT="0" distB="0" distL="0" distR="0" wp14:anchorId="5E25E26B" wp14:editId="6E6C0194">
            <wp:extent cx="6324600" cy="6305550"/>
            <wp:effectExtent l="19050" t="0" r="0" b="0"/>
            <wp:docPr id="37" name="Picture 7" descr="internal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al block"/>
                    <pic:cNvPicPr>
                      <a:picLocks noChangeAspect="1" noChangeArrowheads="1"/>
                    </pic:cNvPicPr>
                  </pic:nvPicPr>
                  <pic:blipFill>
                    <a:blip r:embed="rId39" cstate="print"/>
                    <a:srcRect/>
                    <a:stretch>
                      <a:fillRect/>
                    </a:stretch>
                  </pic:blipFill>
                  <pic:spPr bwMode="auto">
                    <a:xfrm>
                      <a:off x="0" y="0"/>
                      <a:ext cx="6324600" cy="6305550"/>
                    </a:xfrm>
                    <a:prstGeom prst="rect">
                      <a:avLst/>
                    </a:prstGeom>
                    <a:noFill/>
                    <a:ln w="9525">
                      <a:noFill/>
                      <a:miter lim="800000"/>
                      <a:headEnd/>
                      <a:tailEnd/>
                    </a:ln>
                  </pic:spPr>
                </pic:pic>
              </a:graphicData>
            </a:graphic>
          </wp:inline>
        </w:drawing>
      </w:r>
    </w:p>
    <w:p w:rsidR="00880019" w:rsidRPr="00E77407" w:rsidRDefault="00880019" w:rsidP="000668C6">
      <w:pPr>
        <w:jc w:val="center"/>
        <w:rPr>
          <w:rFonts w:ascii="Times New Roman" w:hAnsi="Times New Roman"/>
          <w:bCs/>
          <w:caps/>
          <w:sz w:val="24"/>
          <w:szCs w:val="24"/>
        </w:rPr>
      </w:pPr>
      <w:r w:rsidRPr="00E77407">
        <w:rPr>
          <w:rFonts w:ascii="Times New Roman" w:hAnsi="Times New Roman"/>
          <w:bCs/>
          <w:caps/>
          <w:sz w:val="24"/>
          <w:szCs w:val="24"/>
        </w:rPr>
        <w:t>Fig 4.5(a):  Block Diagram Of AT89S52</w:t>
      </w:r>
    </w:p>
    <w:p w:rsidR="0030006A" w:rsidRDefault="0030006A">
      <w:pPr>
        <w:rPr>
          <w:rFonts w:ascii="Times New Roman" w:hAnsi="Times New Roman"/>
          <w:b/>
          <w:bCs/>
          <w:sz w:val="24"/>
          <w:szCs w:val="24"/>
        </w:rPr>
      </w:pPr>
      <w:r>
        <w:rPr>
          <w:rFonts w:ascii="Times New Roman" w:hAnsi="Times New Roman"/>
          <w:b/>
          <w:bCs/>
          <w:sz w:val="24"/>
          <w:szCs w:val="24"/>
        </w:rPr>
        <w:br w:type="page"/>
      </w:r>
    </w:p>
    <w:p w:rsidR="00880019" w:rsidRPr="00E77407" w:rsidRDefault="00880019" w:rsidP="00880019">
      <w:pPr>
        <w:rPr>
          <w:rFonts w:ascii="Times New Roman" w:hAnsi="Times New Roman"/>
          <w:b/>
          <w:bCs/>
          <w:sz w:val="24"/>
          <w:szCs w:val="24"/>
        </w:rPr>
      </w:pPr>
      <w:r w:rsidRPr="00E77407">
        <w:rPr>
          <w:rFonts w:ascii="Times New Roman" w:hAnsi="Times New Roman"/>
          <w:b/>
          <w:bCs/>
          <w:sz w:val="24"/>
          <w:szCs w:val="24"/>
        </w:rPr>
        <w:lastRenderedPageBreak/>
        <w:t>Pin Configurations of AT89S52</w:t>
      </w:r>
    </w:p>
    <w:p w:rsidR="00880019" w:rsidRPr="00E77407" w:rsidRDefault="00880019" w:rsidP="00880019">
      <w:pPr>
        <w:jc w:val="center"/>
        <w:rPr>
          <w:rFonts w:ascii="Times New Roman" w:hAnsi="Times New Roman"/>
          <w:noProof/>
          <w:sz w:val="24"/>
          <w:szCs w:val="24"/>
        </w:rPr>
      </w:pPr>
      <w:r w:rsidRPr="00E77407">
        <w:rPr>
          <w:rFonts w:ascii="Times New Roman" w:hAnsi="Times New Roman"/>
          <w:noProof/>
          <w:sz w:val="24"/>
          <w:szCs w:val="24"/>
          <w:lang w:val="en-IN" w:eastAsia="en-IN"/>
        </w:rPr>
        <w:drawing>
          <wp:inline distT="0" distB="0" distL="0" distR="0" wp14:anchorId="40857B62" wp14:editId="5BDB38BD">
            <wp:extent cx="3543300" cy="3924300"/>
            <wp:effectExtent l="19050" t="0" r="0" b="0"/>
            <wp:docPr id="36" name="Picture 8" descr="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n diagram"/>
                    <pic:cNvPicPr>
                      <a:picLocks noChangeAspect="1" noChangeArrowheads="1"/>
                    </pic:cNvPicPr>
                  </pic:nvPicPr>
                  <pic:blipFill>
                    <a:blip r:embed="rId40" cstate="print"/>
                    <a:srcRect/>
                    <a:stretch>
                      <a:fillRect/>
                    </a:stretch>
                  </pic:blipFill>
                  <pic:spPr bwMode="auto">
                    <a:xfrm>
                      <a:off x="0" y="0"/>
                      <a:ext cx="3543300" cy="3924300"/>
                    </a:xfrm>
                    <a:prstGeom prst="rect">
                      <a:avLst/>
                    </a:prstGeom>
                    <a:noFill/>
                    <a:ln w="9525">
                      <a:noFill/>
                      <a:miter lim="800000"/>
                      <a:headEnd/>
                      <a:tailEnd/>
                    </a:ln>
                  </pic:spPr>
                </pic:pic>
              </a:graphicData>
            </a:graphic>
          </wp:inline>
        </w:drawing>
      </w:r>
    </w:p>
    <w:p w:rsidR="00880019" w:rsidRPr="00E77407" w:rsidRDefault="00880019" w:rsidP="000668C6">
      <w:pPr>
        <w:jc w:val="center"/>
        <w:rPr>
          <w:rFonts w:ascii="Times New Roman" w:hAnsi="Times New Roman"/>
          <w:bCs/>
          <w:sz w:val="24"/>
          <w:szCs w:val="24"/>
        </w:rPr>
      </w:pPr>
      <w:r w:rsidRPr="00E77407">
        <w:rPr>
          <w:rFonts w:ascii="Times New Roman" w:hAnsi="Times New Roman"/>
          <w:bCs/>
          <w:sz w:val="24"/>
          <w:szCs w:val="24"/>
        </w:rPr>
        <w:t>FIG 4.5(b): PIN DIAGRAM OF AT89S52</w:t>
      </w: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Pin Description:</w:t>
      </w:r>
    </w:p>
    <w:p w:rsidR="00880019" w:rsidRPr="00E77407" w:rsidRDefault="00880019" w:rsidP="00880019">
      <w:pPr>
        <w:spacing w:after="0" w:line="360" w:lineRule="auto"/>
        <w:jc w:val="both"/>
        <w:rPr>
          <w:rFonts w:ascii="Times New Roman" w:hAnsi="Times New Roman"/>
          <w:b/>
          <w:bCs/>
          <w:sz w:val="24"/>
          <w:szCs w:val="24"/>
        </w:rPr>
      </w:pP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VCC:</w:t>
      </w:r>
    </w:p>
    <w:p w:rsidR="00880019" w:rsidRPr="00E77407" w:rsidRDefault="00880019" w:rsidP="00880019">
      <w:pPr>
        <w:spacing w:after="0" w:line="360" w:lineRule="auto"/>
        <w:jc w:val="both"/>
        <w:rPr>
          <w:rFonts w:ascii="Times New Roman" w:hAnsi="Times New Roman"/>
          <w:bCs/>
          <w:sz w:val="24"/>
          <w:szCs w:val="24"/>
        </w:rPr>
      </w:pPr>
      <w:r w:rsidRPr="00E77407">
        <w:rPr>
          <w:rFonts w:ascii="Times New Roman" w:hAnsi="Times New Roman"/>
          <w:bCs/>
          <w:sz w:val="24"/>
          <w:szCs w:val="24"/>
        </w:rPr>
        <w:t xml:space="preserve">      Supply voltage.</w:t>
      </w:r>
    </w:p>
    <w:p w:rsidR="00880019" w:rsidRPr="00E77407" w:rsidRDefault="00880019" w:rsidP="00880019">
      <w:pPr>
        <w:spacing w:after="0" w:line="360" w:lineRule="auto"/>
        <w:jc w:val="both"/>
        <w:rPr>
          <w:rFonts w:ascii="Times New Roman" w:hAnsi="Times New Roman"/>
          <w:b/>
          <w:bCs/>
          <w:sz w:val="24"/>
          <w:szCs w:val="24"/>
        </w:rPr>
      </w:pP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GND:</w:t>
      </w:r>
    </w:p>
    <w:p w:rsidR="00880019" w:rsidRPr="00E77407" w:rsidRDefault="000668C6" w:rsidP="00880019">
      <w:pPr>
        <w:spacing w:after="0" w:line="360" w:lineRule="auto"/>
        <w:jc w:val="both"/>
        <w:rPr>
          <w:rFonts w:ascii="Times New Roman" w:hAnsi="Times New Roman"/>
          <w:bCs/>
          <w:sz w:val="24"/>
          <w:szCs w:val="24"/>
        </w:rPr>
      </w:pPr>
      <w:r>
        <w:rPr>
          <w:rFonts w:ascii="Times New Roman" w:hAnsi="Times New Roman"/>
          <w:bCs/>
          <w:sz w:val="24"/>
          <w:szCs w:val="24"/>
        </w:rPr>
        <w:t xml:space="preserve">      Ground</w:t>
      </w:r>
    </w:p>
    <w:p w:rsidR="00880019" w:rsidRPr="00E77407" w:rsidRDefault="00880019" w:rsidP="00880019">
      <w:pPr>
        <w:spacing w:after="0" w:line="360" w:lineRule="auto"/>
        <w:jc w:val="both"/>
        <w:rPr>
          <w:rFonts w:ascii="Times New Roman" w:hAnsi="Times New Roman"/>
          <w:b/>
          <w:bCs/>
          <w:sz w:val="24"/>
          <w:szCs w:val="24"/>
        </w:rPr>
      </w:pP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Port 0:</w:t>
      </w:r>
    </w:p>
    <w:p w:rsidR="00880019" w:rsidRPr="00E77407" w:rsidRDefault="00880019" w:rsidP="00880019">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 xml:space="preserve">Port 0 is an 8-bit open drain bidirectional I/O port. As an output port, each pin can sink eight TTL inputs. When 1s are written to port 0 pins, the pins can be used as high-impedance inputs. Port 0 can also be configured to be the multiplexed low-order address/data bus during accesses to external program and data memory. In this mode, P0 has internal pull-ups. Port 0 also receives the code bytes during Flash </w:t>
      </w:r>
      <w:r w:rsidRPr="00E77407">
        <w:rPr>
          <w:rFonts w:ascii="Times New Roman" w:hAnsi="Times New Roman"/>
          <w:bCs/>
          <w:sz w:val="24"/>
          <w:szCs w:val="24"/>
        </w:rPr>
        <w:lastRenderedPageBreak/>
        <w:t>programming and outputs the code bytes during program verification. External pull-ups are required during program verification.</w:t>
      </w:r>
    </w:p>
    <w:p w:rsidR="00880019" w:rsidRDefault="00880019" w:rsidP="00880019">
      <w:pPr>
        <w:spacing w:after="0" w:line="360" w:lineRule="auto"/>
        <w:jc w:val="both"/>
        <w:rPr>
          <w:rFonts w:ascii="Times New Roman" w:hAnsi="Times New Roman"/>
          <w:b/>
          <w:bCs/>
          <w:sz w:val="24"/>
          <w:szCs w:val="24"/>
        </w:rPr>
      </w:pPr>
    </w:p>
    <w:p w:rsidR="000668C6" w:rsidRPr="00E77407" w:rsidRDefault="000668C6" w:rsidP="00880019">
      <w:pPr>
        <w:spacing w:after="0" w:line="360" w:lineRule="auto"/>
        <w:jc w:val="both"/>
        <w:rPr>
          <w:rFonts w:ascii="Times New Roman" w:hAnsi="Times New Roman"/>
          <w:b/>
          <w:bCs/>
          <w:sz w:val="24"/>
          <w:szCs w:val="24"/>
        </w:rPr>
      </w:pP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Port 1:</w:t>
      </w:r>
    </w:p>
    <w:p w:rsidR="00880019" w:rsidRPr="00E77407" w:rsidRDefault="00880019" w:rsidP="00880019">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Port 1 is an 8-bit bidirectional I/O port with internal pull-ups. The Port 1 output buffers can sink/source four TTL inputs. When 1s are written to Port 1 pins, they are pulled high by the internal pull-ups and can be used as inputs. As inputs, Port 1 pins that are externally being pulled low will source current (IIL) because of the internal pull-ups. In addition, P1.0 and P1.1 can be configured to be the timer/counter 2 external count input (P1.0/T2) and the timer/counter 2 trigger input (P1.1/T2EX).</w:t>
      </w:r>
    </w:p>
    <w:p w:rsidR="00880019" w:rsidRPr="00E77407" w:rsidRDefault="00880019" w:rsidP="00880019">
      <w:pPr>
        <w:spacing w:after="0" w:line="360" w:lineRule="auto"/>
        <w:jc w:val="both"/>
        <w:rPr>
          <w:rFonts w:ascii="Times New Roman" w:hAnsi="Times New Roman"/>
          <w:b/>
          <w:bCs/>
          <w:sz w:val="24"/>
          <w:szCs w:val="24"/>
        </w:rPr>
      </w:pP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Port 2:</w:t>
      </w:r>
    </w:p>
    <w:p w:rsidR="00880019" w:rsidRPr="00E77407" w:rsidRDefault="00880019" w:rsidP="00880019">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Port 2 is an 8-bit bidirectional I/O port with internal pull-ups. The Port 2 output buffers can sink/source four TTL inputs. When 1s are written to Port 2 pins, they are pulled high by the internal pull-ups and can be used as inputs. As inputs, Port 2 pins that are externally being pulled low will source current (IIL) because of the internal pull-ups. Port 2 emits the high-order address byte during fetches from external program memory and during accesses to external data memory that uses 16-bit addresses (MOVX @ DPTR). In this application, Port 2 uses strong internal pull-ups when emitting 1s. During accesses to external data memory that uses 8-bit addresses (MOVX @ RI), Port 2 emits the contents of the P2 Special Function Register.</w:t>
      </w:r>
    </w:p>
    <w:p w:rsidR="00880019" w:rsidRPr="00E77407" w:rsidRDefault="00880019" w:rsidP="00880019">
      <w:pPr>
        <w:spacing w:after="0" w:line="360" w:lineRule="auto"/>
        <w:jc w:val="both"/>
        <w:rPr>
          <w:rFonts w:ascii="Times New Roman" w:hAnsi="Times New Roman"/>
          <w:b/>
          <w:bCs/>
          <w:sz w:val="24"/>
          <w:szCs w:val="24"/>
        </w:rPr>
      </w:pP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Port 3:</w:t>
      </w:r>
    </w:p>
    <w:p w:rsidR="00880019" w:rsidRPr="00E77407" w:rsidRDefault="00880019" w:rsidP="00880019">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Port 3 is an 8-bit bidirectional I/O port with internal pull-ups. The Port 3 output buffers can sink/source four TTL inputs. When 1s are written to Port 3 pins, they are pulled high by the internal pull-ups and can be used as inputs. As inputs, Port 3 pins that are externally being pulled low will source current (IIL) because of the pull-ups.</w:t>
      </w:r>
    </w:p>
    <w:p w:rsidR="00880019" w:rsidRPr="00E77407" w:rsidRDefault="00880019" w:rsidP="00880019">
      <w:pPr>
        <w:spacing w:after="0" w:line="360" w:lineRule="auto"/>
        <w:jc w:val="both"/>
        <w:rPr>
          <w:rFonts w:ascii="Times New Roman" w:hAnsi="Times New Roman"/>
          <w:b/>
          <w:bCs/>
          <w:sz w:val="24"/>
          <w:szCs w:val="24"/>
        </w:rPr>
      </w:pPr>
    </w:p>
    <w:p w:rsidR="00605B94" w:rsidRDefault="00605B94">
      <w:pPr>
        <w:rPr>
          <w:rFonts w:ascii="Times New Roman" w:hAnsi="Times New Roman"/>
          <w:b/>
          <w:bCs/>
          <w:sz w:val="24"/>
          <w:szCs w:val="24"/>
        </w:rPr>
      </w:pPr>
      <w:r>
        <w:rPr>
          <w:rFonts w:ascii="Times New Roman" w:hAnsi="Times New Roman"/>
          <w:b/>
          <w:bCs/>
          <w:sz w:val="24"/>
          <w:szCs w:val="24"/>
        </w:rPr>
        <w:br w:type="page"/>
      </w: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lastRenderedPageBreak/>
        <w:t>RST:</w:t>
      </w:r>
    </w:p>
    <w:p w:rsidR="00880019" w:rsidRPr="00E77407" w:rsidRDefault="00880019" w:rsidP="00880019">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Reset input. A high on this pin for two machine cycles while the oscillator is running resets the device. This pin drives high for 98 oscillator periods after the Watchdog times out. The DISRTO bit in SFR AUXR (address 8EH) can be used to disable this feature. In the default state of bit DISRTO, the RESET HIGH out feature is enabled.</w:t>
      </w:r>
    </w:p>
    <w:p w:rsidR="00880019" w:rsidRPr="00E77407" w:rsidRDefault="00880019" w:rsidP="00880019">
      <w:pPr>
        <w:spacing w:after="0" w:line="360" w:lineRule="auto"/>
        <w:jc w:val="both"/>
        <w:rPr>
          <w:rFonts w:ascii="Times New Roman" w:hAnsi="Times New Roman"/>
          <w:b/>
          <w:bCs/>
          <w:sz w:val="24"/>
          <w:szCs w:val="24"/>
        </w:rPr>
      </w:pP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ALE/PROG:</w:t>
      </w:r>
    </w:p>
    <w:p w:rsidR="00880019" w:rsidRPr="00E77407" w:rsidRDefault="00880019" w:rsidP="00880019">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Address Latch Enable (ALE) is an output pulse for latching the low byte of the address during accesses to external memory. This pin is also the program pulse input (PROG) during Flash programming.</w:t>
      </w:r>
    </w:p>
    <w:p w:rsidR="00880019" w:rsidRPr="00E77407" w:rsidRDefault="00880019" w:rsidP="00880019">
      <w:pPr>
        <w:spacing w:after="0" w:line="360" w:lineRule="auto"/>
        <w:ind w:firstLine="720"/>
        <w:jc w:val="both"/>
        <w:rPr>
          <w:rFonts w:ascii="Times New Roman" w:hAnsi="Times New Roman"/>
          <w:bCs/>
          <w:sz w:val="24"/>
          <w:szCs w:val="24"/>
        </w:rPr>
      </w:pPr>
    </w:p>
    <w:p w:rsidR="00880019" w:rsidRPr="00E77407" w:rsidRDefault="00880019" w:rsidP="00880019">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In normal operation, ALE is emitted at a constant rate of 1/6 the oscillator frequency and may be used for external timing or clocking purposes. Note, however, that one ALE pulse is skipped during each access to external data memory.</w:t>
      </w:r>
    </w:p>
    <w:p w:rsidR="00880019" w:rsidRPr="00E77407" w:rsidRDefault="00880019" w:rsidP="00880019">
      <w:pPr>
        <w:spacing w:after="0" w:line="360" w:lineRule="auto"/>
        <w:jc w:val="both"/>
        <w:rPr>
          <w:rFonts w:ascii="Times New Roman" w:hAnsi="Times New Roman"/>
          <w:b/>
          <w:bCs/>
          <w:sz w:val="24"/>
          <w:szCs w:val="24"/>
        </w:rPr>
      </w:pP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PSEN:</w:t>
      </w:r>
    </w:p>
    <w:p w:rsidR="00880019" w:rsidRPr="00E77407" w:rsidRDefault="00880019" w:rsidP="00880019">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Program Store Enable (PSEN) is the read strobe to external program memory. When the AT89S52 is executing code from external program memory, PSEN is activated twice each machine cycle, except that two PSEN activations are skipped during each access to external data memory.</w:t>
      </w:r>
    </w:p>
    <w:p w:rsidR="000668C6" w:rsidRDefault="000668C6" w:rsidP="00880019">
      <w:pPr>
        <w:spacing w:after="0" w:line="360" w:lineRule="auto"/>
        <w:jc w:val="both"/>
        <w:rPr>
          <w:rFonts w:ascii="Times New Roman" w:hAnsi="Times New Roman"/>
          <w:b/>
          <w:bCs/>
          <w:sz w:val="24"/>
          <w:szCs w:val="24"/>
        </w:rPr>
      </w:pPr>
    </w:p>
    <w:p w:rsidR="00880019" w:rsidRPr="00E77407" w:rsidRDefault="00880019" w:rsidP="00BB56AF">
      <w:pPr>
        <w:spacing w:after="0" w:line="360" w:lineRule="auto"/>
        <w:jc w:val="both"/>
        <w:rPr>
          <w:rFonts w:ascii="Times New Roman" w:hAnsi="Times New Roman"/>
          <w:b/>
          <w:bCs/>
          <w:sz w:val="24"/>
          <w:szCs w:val="24"/>
        </w:rPr>
      </w:pPr>
      <w:r w:rsidRPr="00E77407">
        <w:rPr>
          <w:rFonts w:ascii="Times New Roman" w:hAnsi="Times New Roman"/>
          <w:b/>
          <w:bCs/>
          <w:sz w:val="24"/>
          <w:szCs w:val="24"/>
        </w:rPr>
        <w:t>EA/VPP:</w:t>
      </w:r>
    </w:p>
    <w:p w:rsidR="00880019" w:rsidRPr="00E77407" w:rsidRDefault="00880019" w:rsidP="00BB56AF">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External Access   Enable. EA must be strapped to GND in order to enable the device to fetch code from external program memory locations starting at 0000H up to FFFFH. Note, however, that if lock bit 1 is programmed, EA will be internally latched on reset. EA should be strapped to VCC for internal program executions. This pin also receives the 12-volt programming enable voltage (VPP) during Flash programming.</w:t>
      </w:r>
    </w:p>
    <w:p w:rsidR="00880019" w:rsidRPr="00E77407" w:rsidRDefault="00880019" w:rsidP="00BB56AF">
      <w:pPr>
        <w:spacing w:after="0" w:line="360" w:lineRule="auto"/>
        <w:jc w:val="both"/>
        <w:rPr>
          <w:rFonts w:ascii="Times New Roman" w:hAnsi="Times New Roman"/>
          <w:b/>
          <w:bCs/>
          <w:sz w:val="24"/>
          <w:szCs w:val="24"/>
        </w:rPr>
      </w:pP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XTAL1:</w:t>
      </w:r>
    </w:p>
    <w:p w:rsidR="00880019" w:rsidRPr="00E77407" w:rsidRDefault="00880019" w:rsidP="00880019">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Input to the inverting oscillator amplifier and input to the internal clock operating circuit.</w:t>
      </w:r>
    </w:p>
    <w:p w:rsidR="00880019" w:rsidRPr="00E77407" w:rsidRDefault="00880019" w:rsidP="00880019">
      <w:pPr>
        <w:spacing w:after="0" w:line="360" w:lineRule="auto"/>
        <w:jc w:val="both"/>
        <w:rPr>
          <w:rFonts w:ascii="Times New Roman" w:hAnsi="Times New Roman"/>
          <w:b/>
          <w:bCs/>
          <w:sz w:val="24"/>
          <w:szCs w:val="24"/>
        </w:rPr>
      </w:pPr>
    </w:p>
    <w:p w:rsidR="00880019" w:rsidRPr="00F602C9" w:rsidRDefault="00880019" w:rsidP="00F602C9">
      <w:pPr>
        <w:spacing w:after="0" w:line="360" w:lineRule="auto"/>
        <w:jc w:val="both"/>
        <w:rPr>
          <w:rFonts w:ascii="Times New Roman" w:hAnsi="Times New Roman"/>
          <w:b/>
          <w:bCs/>
          <w:sz w:val="24"/>
          <w:szCs w:val="24"/>
        </w:rPr>
      </w:pPr>
      <w:r w:rsidRPr="00E77407">
        <w:rPr>
          <w:rFonts w:ascii="Times New Roman" w:hAnsi="Times New Roman"/>
          <w:b/>
          <w:bCs/>
          <w:sz w:val="24"/>
          <w:szCs w:val="24"/>
        </w:rPr>
        <w:lastRenderedPageBreak/>
        <w:t>XTAL2:</w:t>
      </w:r>
      <w:r w:rsidR="00F602C9">
        <w:rPr>
          <w:rFonts w:ascii="Times New Roman" w:hAnsi="Times New Roman"/>
          <w:b/>
          <w:bCs/>
          <w:sz w:val="24"/>
          <w:szCs w:val="24"/>
        </w:rPr>
        <w:br/>
      </w:r>
      <w:r w:rsidRPr="00E77407">
        <w:rPr>
          <w:rFonts w:ascii="Times New Roman" w:hAnsi="Times New Roman"/>
          <w:bCs/>
          <w:sz w:val="24"/>
          <w:szCs w:val="24"/>
        </w:rPr>
        <w:t>Output   from the inverting oscillator amplifier.</w:t>
      </w:r>
    </w:p>
    <w:p w:rsidR="000668C6" w:rsidRDefault="000668C6" w:rsidP="00880019">
      <w:pPr>
        <w:spacing w:after="0" w:line="360" w:lineRule="auto"/>
        <w:jc w:val="both"/>
        <w:rPr>
          <w:rFonts w:ascii="Times New Roman" w:hAnsi="Times New Roman"/>
          <w:b/>
          <w:bCs/>
          <w:sz w:val="24"/>
          <w:szCs w:val="24"/>
        </w:rPr>
      </w:pPr>
    </w:p>
    <w:p w:rsidR="000668C6" w:rsidRDefault="000668C6" w:rsidP="00880019">
      <w:pPr>
        <w:spacing w:after="0" w:line="360" w:lineRule="auto"/>
        <w:jc w:val="both"/>
        <w:rPr>
          <w:rFonts w:ascii="Times New Roman" w:hAnsi="Times New Roman"/>
          <w:b/>
          <w:bCs/>
          <w:sz w:val="24"/>
          <w:szCs w:val="24"/>
        </w:rPr>
      </w:pPr>
    </w:p>
    <w:p w:rsidR="000668C6" w:rsidRDefault="000668C6" w:rsidP="00880019">
      <w:pPr>
        <w:spacing w:after="0" w:line="360" w:lineRule="auto"/>
        <w:jc w:val="both"/>
        <w:rPr>
          <w:rFonts w:ascii="Times New Roman" w:hAnsi="Times New Roman"/>
          <w:b/>
          <w:bCs/>
          <w:sz w:val="24"/>
          <w:szCs w:val="24"/>
        </w:rPr>
      </w:pP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
          <w:bCs/>
          <w:sz w:val="24"/>
          <w:szCs w:val="24"/>
        </w:rPr>
        <w:t>Oscillator Characteristics:</w:t>
      </w:r>
    </w:p>
    <w:p w:rsidR="00880019" w:rsidRPr="00E77407" w:rsidRDefault="00880019" w:rsidP="00880019">
      <w:pPr>
        <w:spacing w:after="0" w:line="360" w:lineRule="auto"/>
        <w:jc w:val="both"/>
        <w:rPr>
          <w:rFonts w:ascii="Times New Roman" w:hAnsi="Times New Roman"/>
          <w:bCs/>
          <w:sz w:val="24"/>
          <w:szCs w:val="24"/>
        </w:rPr>
      </w:pPr>
      <w:r w:rsidRPr="00E77407">
        <w:rPr>
          <w:rFonts w:ascii="Times New Roman" w:hAnsi="Times New Roman"/>
          <w:bCs/>
          <w:sz w:val="24"/>
          <w:szCs w:val="24"/>
        </w:rPr>
        <w:t xml:space="preserve">       </w:t>
      </w:r>
      <w:r w:rsidRPr="00E77407">
        <w:rPr>
          <w:rFonts w:ascii="Times New Roman" w:hAnsi="Times New Roman"/>
          <w:bCs/>
          <w:sz w:val="24"/>
          <w:szCs w:val="24"/>
        </w:rPr>
        <w:tab/>
        <w:t>XTAL1 and XTAL2 are the input and output, respectively, of an inverting amplifier which can be configured for use as an on-chip oscillator, as shown in Figure 1. Either a quartz crystal or ceramic resonator may be used. To drive the device from an external clock source, XTAL2 should be left unconnected while XTAL1 is driven as shown in Figure 6.2. There are no requirements on the duty cycle of the external clock signal, since the input to the internal clocking circuitry is through a divide-by-two flip-flop, but minimum and maximum voltage high and low time specifications must be observed.</w:t>
      </w:r>
    </w:p>
    <w:p w:rsidR="00880019" w:rsidRPr="00E77407" w:rsidRDefault="00880019" w:rsidP="00880019">
      <w:pPr>
        <w:jc w:val="center"/>
        <w:rPr>
          <w:rFonts w:ascii="Times New Roman" w:hAnsi="Times New Roman"/>
          <w:b/>
          <w:noProof/>
          <w:sz w:val="24"/>
          <w:szCs w:val="24"/>
        </w:rPr>
      </w:pPr>
      <w:r w:rsidRPr="00E77407">
        <w:rPr>
          <w:rFonts w:ascii="Times New Roman" w:hAnsi="Times New Roman"/>
          <w:b/>
          <w:noProof/>
          <w:sz w:val="24"/>
          <w:szCs w:val="24"/>
          <w:lang w:val="en-IN" w:eastAsia="en-IN"/>
        </w:rPr>
        <w:drawing>
          <wp:inline distT="0" distB="0" distL="0" distR="0" wp14:anchorId="041C9836" wp14:editId="5807F228">
            <wp:extent cx="2552700" cy="1895475"/>
            <wp:effectExtent l="19050" t="0" r="0" b="0"/>
            <wp:docPr id="35"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1" cstate="print"/>
                    <a:srcRect/>
                    <a:stretch>
                      <a:fillRect/>
                    </a:stretch>
                  </pic:blipFill>
                  <pic:spPr bwMode="auto">
                    <a:xfrm>
                      <a:off x="0" y="0"/>
                      <a:ext cx="2552700" cy="1895475"/>
                    </a:xfrm>
                    <a:prstGeom prst="rect">
                      <a:avLst/>
                    </a:prstGeom>
                    <a:noFill/>
                    <a:ln w="9525">
                      <a:noFill/>
                      <a:miter lim="800000"/>
                      <a:headEnd/>
                      <a:tailEnd/>
                    </a:ln>
                  </pic:spPr>
                </pic:pic>
              </a:graphicData>
            </a:graphic>
          </wp:inline>
        </w:drawing>
      </w:r>
    </w:p>
    <w:p w:rsidR="00880019" w:rsidRPr="00E77407" w:rsidRDefault="00880019" w:rsidP="00880019">
      <w:pPr>
        <w:jc w:val="center"/>
        <w:rPr>
          <w:rFonts w:ascii="Times New Roman" w:hAnsi="Times New Roman"/>
          <w:bCs/>
          <w:sz w:val="24"/>
          <w:szCs w:val="24"/>
        </w:rPr>
      </w:pPr>
      <w:r w:rsidRPr="00E77407">
        <w:rPr>
          <w:rFonts w:ascii="Times New Roman" w:hAnsi="Times New Roman"/>
          <w:bCs/>
          <w:sz w:val="24"/>
          <w:szCs w:val="24"/>
        </w:rPr>
        <w:t>FIG 4.5(c): Oscillator Connections</w:t>
      </w:r>
    </w:p>
    <w:p w:rsidR="00880019" w:rsidRPr="00E77407" w:rsidRDefault="00880019" w:rsidP="00880019">
      <w:pPr>
        <w:jc w:val="center"/>
        <w:rPr>
          <w:rFonts w:ascii="Times New Roman" w:hAnsi="Times New Roman"/>
          <w:noProof/>
          <w:sz w:val="24"/>
          <w:szCs w:val="24"/>
        </w:rPr>
      </w:pPr>
      <w:r w:rsidRPr="00E77407">
        <w:rPr>
          <w:rFonts w:ascii="Times New Roman" w:hAnsi="Times New Roman"/>
          <w:noProof/>
          <w:sz w:val="24"/>
          <w:szCs w:val="24"/>
          <w:lang w:val="en-IN" w:eastAsia="en-IN"/>
        </w:rPr>
        <w:drawing>
          <wp:inline distT="0" distB="0" distL="0" distR="0" wp14:anchorId="43E1DE9E" wp14:editId="4B26376D">
            <wp:extent cx="2895600" cy="1828800"/>
            <wp:effectExtent l="19050" t="0" r="0" b="0"/>
            <wp:docPr id="3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2" cstate="print"/>
                    <a:srcRect/>
                    <a:stretch>
                      <a:fillRect/>
                    </a:stretch>
                  </pic:blipFill>
                  <pic:spPr bwMode="auto">
                    <a:xfrm>
                      <a:off x="0" y="0"/>
                      <a:ext cx="2895600" cy="1828800"/>
                    </a:xfrm>
                    <a:prstGeom prst="rect">
                      <a:avLst/>
                    </a:prstGeom>
                    <a:noFill/>
                    <a:ln w="9525">
                      <a:noFill/>
                      <a:miter lim="800000"/>
                      <a:headEnd/>
                      <a:tailEnd/>
                    </a:ln>
                  </pic:spPr>
                </pic:pic>
              </a:graphicData>
            </a:graphic>
          </wp:inline>
        </w:drawing>
      </w:r>
    </w:p>
    <w:p w:rsidR="00880019" w:rsidRPr="00E77407" w:rsidRDefault="00880019" w:rsidP="00880019">
      <w:pPr>
        <w:jc w:val="center"/>
        <w:rPr>
          <w:rFonts w:ascii="Times New Roman" w:hAnsi="Times New Roman"/>
          <w:bCs/>
          <w:sz w:val="24"/>
          <w:szCs w:val="24"/>
        </w:rPr>
      </w:pPr>
      <w:r w:rsidRPr="00E77407">
        <w:rPr>
          <w:rFonts w:ascii="Times New Roman" w:hAnsi="Times New Roman"/>
          <w:bCs/>
          <w:sz w:val="24"/>
          <w:szCs w:val="24"/>
        </w:rPr>
        <w:t>FIG 4.5(d): External Clock Drive Configuration</w:t>
      </w:r>
    </w:p>
    <w:p w:rsidR="00F602C9" w:rsidRDefault="00F602C9" w:rsidP="00880019">
      <w:pPr>
        <w:rPr>
          <w:rFonts w:ascii="Times New Roman" w:hAnsi="Times New Roman"/>
          <w:b/>
          <w:bCs/>
          <w:sz w:val="24"/>
          <w:szCs w:val="24"/>
        </w:rPr>
      </w:pPr>
    </w:p>
    <w:p w:rsidR="00F602C9" w:rsidRDefault="00F602C9" w:rsidP="00880019">
      <w:pPr>
        <w:rPr>
          <w:rFonts w:ascii="Times New Roman" w:hAnsi="Times New Roman"/>
          <w:b/>
          <w:bCs/>
          <w:sz w:val="24"/>
          <w:szCs w:val="24"/>
        </w:rPr>
      </w:pPr>
    </w:p>
    <w:p w:rsidR="00880019" w:rsidRPr="00E77407" w:rsidRDefault="00880019" w:rsidP="00880019">
      <w:pPr>
        <w:rPr>
          <w:rFonts w:ascii="Times New Roman" w:hAnsi="Times New Roman"/>
          <w:b/>
          <w:bCs/>
          <w:sz w:val="24"/>
          <w:szCs w:val="24"/>
        </w:rPr>
      </w:pPr>
      <w:r w:rsidRPr="00E77407">
        <w:rPr>
          <w:rFonts w:ascii="Times New Roman" w:hAnsi="Times New Roman"/>
          <w:b/>
          <w:bCs/>
          <w:sz w:val="24"/>
          <w:szCs w:val="24"/>
        </w:rPr>
        <w:t>Idle Mode</w:t>
      </w:r>
    </w:p>
    <w:p w:rsidR="00880019" w:rsidRPr="00E77407" w:rsidRDefault="00880019" w:rsidP="00880019">
      <w:pPr>
        <w:spacing w:after="0" w:line="360" w:lineRule="auto"/>
        <w:jc w:val="both"/>
        <w:rPr>
          <w:rFonts w:ascii="Times New Roman" w:hAnsi="Times New Roman"/>
          <w:b/>
          <w:bCs/>
          <w:sz w:val="24"/>
          <w:szCs w:val="24"/>
        </w:rPr>
      </w:pPr>
      <w:r w:rsidRPr="00E77407">
        <w:rPr>
          <w:rFonts w:ascii="Times New Roman" w:hAnsi="Times New Roman"/>
          <w:bCs/>
          <w:sz w:val="24"/>
          <w:szCs w:val="24"/>
        </w:rPr>
        <w:t>In idle mode, the CPU puts itself to sleep while all the on chip peripherals remain active. The mode is invoked by software. The content of the on-chip RAM and all the special functions registers remain unchanged during this mode. The idle mode can be terminated by any enabled interrupt or by a hardware reset.</w:t>
      </w:r>
    </w:p>
    <w:p w:rsidR="000668C6" w:rsidRDefault="000668C6" w:rsidP="00880019">
      <w:pPr>
        <w:spacing w:line="360" w:lineRule="auto"/>
        <w:rPr>
          <w:rFonts w:ascii="Times New Roman" w:hAnsi="Times New Roman"/>
          <w:b/>
          <w:bCs/>
          <w:sz w:val="24"/>
          <w:szCs w:val="24"/>
        </w:rPr>
      </w:pPr>
    </w:p>
    <w:p w:rsidR="00880019" w:rsidRPr="00E77407" w:rsidRDefault="00880019" w:rsidP="00880019">
      <w:pPr>
        <w:spacing w:line="360" w:lineRule="auto"/>
        <w:rPr>
          <w:rFonts w:ascii="Times New Roman" w:hAnsi="Times New Roman"/>
          <w:b/>
          <w:bCs/>
          <w:sz w:val="24"/>
          <w:szCs w:val="24"/>
        </w:rPr>
      </w:pPr>
      <w:r w:rsidRPr="00E77407">
        <w:rPr>
          <w:rFonts w:ascii="Times New Roman" w:hAnsi="Times New Roman"/>
          <w:b/>
          <w:bCs/>
          <w:sz w:val="24"/>
          <w:szCs w:val="24"/>
        </w:rPr>
        <w:t>Power down Mode</w:t>
      </w:r>
    </w:p>
    <w:p w:rsidR="00880019" w:rsidRPr="00E77407" w:rsidRDefault="00880019" w:rsidP="00880019">
      <w:pPr>
        <w:spacing w:after="0" w:line="360" w:lineRule="auto"/>
        <w:jc w:val="both"/>
        <w:rPr>
          <w:rFonts w:ascii="Times New Roman" w:hAnsi="Times New Roman"/>
          <w:bCs/>
          <w:sz w:val="24"/>
          <w:szCs w:val="24"/>
        </w:rPr>
      </w:pPr>
      <w:r w:rsidRPr="00E77407">
        <w:rPr>
          <w:rFonts w:ascii="Times New Roman" w:hAnsi="Times New Roman"/>
          <w:bCs/>
          <w:sz w:val="24"/>
          <w:szCs w:val="24"/>
        </w:rPr>
        <w:t xml:space="preserve">       </w:t>
      </w:r>
      <w:r w:rsidRPr="00E77407">
        <w:rPr>
          <w:rFonts w:ascii="Times New Roman" w:hAnsi="Times New Roman"/>
          <w:bCs/>
          <w:sz w:val="24"/>
          <w:szCs w:val="24"/>
        </w:rPr>
        <w:tab/>
        <w:t xml:space="preserve"> In the power down mode the oscillator is stopped, and the instruction that invokes power down is the last instruction executed. The on-chip RAM and Special Function Registers retain their values until the power down mode is terminated. The only exit from power down is a hardware reset. Reset redefines the SFRs but does not change the on-chip RAM. The reset should not be activated before VCC is restored to its normal operating level and must be held active long enough to allow the oscillator to restart and stabilize.</w:t>
      </w:r>
    </w:p>
    <w:p w:rsidR="00880019" w:rsidRPr="00E77407" w:rsidRDefault="00880019" w:rsidP="00880019">
      <w:pPr>
        <w:rPr>
          <w:rFonts w:ascii="Times New Roman" w:hAnsi="Times New Roman"/>
          <w:sz w:val="24"/>
          <w:szCs w:val="24"/>
        </w:rPr>
      </w:pPr>
    </w:p>
    <w:p w:rsidR="00EB0E6C" w:rsidRPr="0065231B" w:rsidRDefault="00880019" w:rsidP="00EB0E6C">
      <w:pPr>
        <w:jc w:val="center"/>
        <w:rPr>
          <w:rFonts w:ascii="Times New Roman" w:hAnsi="Times New Roman"/>
          <w:b/>
          <w:bCs/>
          <w:sz w:val="24"/>
          <w:szCs w:val="24"/>
          <w:u w:val="single"/>
        </w:rPr>
      </w:pPr>
      <w:r w:rsidRPr="0065231B">
        <w:rPr>
          <w:rFonts w:ascii="Times New Roman" w:hAnsi="Times New Roman"/>
          <w:b/>
          <w:bCs/>
          <w:sz w:val="24"/>
          <w:szCs w:val="24"/>
          <w:u w:val="single"/>
        </w:rPr>
        <w:t>4</w:t>
      </w:r>
      <w:r w:rsidR="0000198B" w:rsidRPr="0065231B">
        <w:rPr>
          <w:rFonts w:ascii="Times New Roman" w:hAnsi="Times New Roman"/>
          <w:b/>
          <w:bCs/>
          <w:sz w:val="24"/>
          <w:szCs w:val="24"/>
          <w:u w:val="single"/>
        </w:rPr>
        <w:t>.6 SEVEN SEGMENT DISPLAY</w:t>
      </w:r>
    </w:p>
    <w:p w:rsidR="00566D6B" w:rsidRPr="001137A6" w:rsidRDefault="00566D6B" w:rsidP="00566D6B">
      <w:pPr>
        <w:spacing w:line="360" w:lineRule="auto"/>
        <w:ind w:left="240" w:right="240"/>
        <w:jc w:val="center"/>
        <w:rPr>
          <w:rFonts w:ascii="Times New Roman" w:hAnsi="Times New Roman"/>
          <w:sz w:val="24"/>
          <w:szCs w:val="24"/>
        </w:rPr>
      </w:pPr>
      <w:r w:rsidRPr="001137A6">
        <w:rPr>
          <w:rFonts w:ascii="Times New Roman" w:hAnsi="Times New Roman"/>
          <w:b/>
          <w:noProof/>
          <w:sz w:val="24"/>
          <w:szCs w:val="24"/>
          <w:lang w:val="en-IN" w:eastAsia="en-IN"/>
        </w:rPr>
        <w:drawing>
          <wp:inline distT="0" distB="0" distL="0" distR="0" wp14:anchorId="14293D3F" wp14:editId="0D1F5BE7">
            <wp:extent cx="1190625" cy="1666875"/>
            <wp:effectExtent l="19050" t="0" r="9525" b="0"/>
            <wp:docPr id="101" name="Picture 9" descr="http://www.play-hookey.com/images/seven-seg_segment_i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lay-hookey.com/images/seven-seg_segment_id.gif"/>
                    <pic:cNvPicPr>
                      <a:picLocks noChangeAspect="1" noChangeArrowheads="1"/>
                    </pic:cNvPicPr>
                  </pic:nvPicPr>
                  <pic:blipFill>
                    <a:blip r:embed="rId43" r:link="rId44" cstate="print"/>
                    <a:srcRect/>
                    <a:stretch>
                      <a:fillRect/>
                    </a:stretch>
                  </pic:blipFill>
                  <pic:spPr bwMode="auto">
                    <a:xfrm>
                      <a:off x="0" y="0"/>
                      <a:ext cx="1190625" cy="1666875"/>
                    </a:xfrm>
                    <a:prstGeom prst="rect">
                      <a:avLst/>
                    </a:prstGeom>
                    <a:noFill/>
                    <a:ln w="9525">
                      <a:noFill/>
                      <a:miter lim="800000"/>
                      <a:headEnd/>
                      <a:tailEnd/>
                    </a:ln>
                  </pic:spPr>
                </pic:pic>
              </a:graphicData>
            </a:graphic>
          </wp:inline>
        </w:drawing>
      </w:r>
    </w:p>
    <w:p w:rsidR="00566D6B" w:rsidRPr="001137A6" w:rsidRDefault="000668C6" w:rsidP="00566D6B">
      <w:pPr>
        <w:spacing w:line="360" w:lineRule="auto"/>
        <w:ind w:left="240" w:right="240"/>
        <w:jc w:val="center"/>
        <w:rPr>
          <w:rFonts w:ascii="Times New Roman" w:hAnsi="Times New Roman"/>
          <w:sz w:val="24"/>
          <w:szCs w:val="24"/>
        </w:rPr>
      </w:pPr>
      <w:r>
        <w:rPr>
          <w:rFonts w:ascii="Times New Roman" w:hAnsi="Times New Roman"/>
          <w:sz w:val="24"/>
          <w:szCs w:val="24"/>
        </w:rPr>
        <w:t xml:space="preserve">FIG </w:t>
      </w:r>
      <w:r w:rsidR="00566D6B" w:rsidRPr="001137A6">
        <w:rPr>
          <w:rFonts w:ascii="Times New Roman" w:hAnsi="Times New Roman"/>
          <w:sz w:val="24"/>
          <w:szCs w:val="24"/>
        </w:rPr>
        <w:t>4.</w:t>
      </w:r>
      <w:r w:rsidR="0030006A">
        <w:rPr>
          <w:rFonts w:ascii="Times New Roman" w:hAnsi="Times New Roman"/>
          <w:sz w:val="24"/>
          <w:szCs w:val="24"/>
        </w:rPr>
        <w:t>6</w:t>
      </w:r>
      <w:r w:rsidR="00566D6B" w:rsidRPr="001137A6">
        <w:rPr>
          <w:rFonts w:ascii="Times New Roman" w:hAnsi="Times New Roman"/>
          <w:sz w:val="24"/>
          <w:szCs w:val="24"/>
        </w:rPr>
        <w:t>(a): SEVEN SEGMENT DISPLAY LAY OUT</w:t>
      </w:r>
    </w:p>
    <w:p w:rsidR="00566D6B" w:rsidRPr="001137A6" w:rsidRDefault="00566D6B" w:rsidP="000668C6">
      <w:pPr>
        <w:pStyle w:val="NormalWeb"/>
        <w:spacing w:before="0" w:beforeAutospacing="0" w:after="0" w:afterAutospacing="0" w:line="360" w:lineRule="auto"/>
        <w:ind w:right="475"/>
        <w:jc w:val="both"/>
      </w:pPr>
      <w:r w:rsidRPr="001137A6">
        <w:t>The illustration to the right shows the basic layout of the segments in a seven-segment display. The segments themselves are identified with lower-case letters "a" through "g," with segment "a" at the top and then counting clockwise. Segment "g" is the centre bar.</w:t>
      </w:r>
    </w:p>
    <w:p w:rsidR="00566D6B" w:rsidRPr="001137A6" w:rsidRDefault="00566D6B" w:rsidP="000668C6">
      <w:pPr>
        <w:pStyle w:val="NormalWeb"/>
        <w:spacing w:before="0" w:beforeAutospacing="0" w:after="0" w:afterAutospacing="0" w:line="360" w:lineRule="auto"/>
        <w:ind w:right="475" w:firstLine="720"/>
        <w:jc w:val="both"/>
      </w:pPr>
      <w:r w:rsidRPr="001137A6">
        <w:lastRenderedPageBreak/>
        <w:t>Most seven-segment digits also include a decimal point ("dp"), and some also include an extra triangle to turn the decimal point into a comma. This improves readability of large numbers on a calculator, for example. The decimal point is shown here on the right, but some display units put it on the left, or have a decimal point on each side.</w:t>
      </w:r>
    </w:p>
    <w:p w:rsidR="00566D6B" w:rsidRPr="001137A6" w:rsidRDefault="00566D6B" w:rsidP="00566D6B">
      <w:pPr>
        <w:pStyle w:val="NormalWeb"/>
        <w:spacing w:before="0" w:beforeAutospacing="0" w:after="0" w:afterAutospacing="0" w:line="360" w:lineRule="auto"/>
        <w:ind w:right="475"/>
        <w:jc w:val="both"/>
      </w:pPr>
    </w:p>
    <w:p w:rsidR="00566D6B" w:rsidRPr="001137A6" w:rsidRDefault="00566D6B" w:rsidP="00566D6B">
      <w:pPr>
        <w:pStyle w:val="NormalWeb"/>
        <w:spacing w:before="0" w:beforeAutospacing="0" w:after="0" w:afterAutospacing="0" w:line="360" w:lineRule="auto"/>
        <w:ind w:right="475" w:firstLine="240"/>
        <w:jc w:val="both"/>
      </w:pPr>
      <w:r w:rsidRPr="001137A6">
        <w:t>In addition, most displays are actually slanted a bit, making them look as if they were in italics. This arrangement allows us to turn one digit upside down and place it next to another, so that the two decimal points look like a colon between the two digits. The technique is commonly used in LED clock displays.</w:t>
      </w:r>
    </w:p>
    <w:p w:rsidR="00566D6B" w:rsidRPr="001137A6" w:rsidRDefault="00566D6B" w:rsidP="00566D6B">
      <w:pPr>
        <w:spacing w:line="360" w:lineRule="auto"/>
        <w:ind w:left="240" w:right="240"/>
        <w:jc w:val="center"/>
        <w:rPr>
          <w:rFonts w:ascii="Times New Roman" w:hAnsi="Times New Roman"/>
          <w:sz w:val="24"/>
          <w:szCs w:val="24"/>
        </w:rPr>
      </w:pPr>
      <w:r w:rsidRPr="001137A6">
        <w:rPr>
          <w:rFonts w:ascii="Times New Roman" w:hAnsi="Times New Roman"/>
          <w:b/>
          <w:noProof/>
          <w:sz w:val="24"/>
          <w:szCs w:val="24"/>
          <w:lang w:val="en-IN" w:eastAsia="en-IN"/>
        </w:rPr>
        <w:drawing>
          <wp:inline distT="0" distB="0" distL="0" distR="0" wp14:anchorId="0715615F" wp14:editId="5A4532AE">
            <wp:extent cx="952500" cy="714375"/>
            <wp:effectExtent l="19050" t="0" r="0" b="0"/>
            <wp:docPr id="102" name="Picture 10" descr="http://www.play-hookey.com/digital/experiments/images/seven_seg_mini3_d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lay-hookey.com/digital/experiments/images/seven_seg_mini3_dip.jpg"/>
                    <pic:cNvPicPr>
                      <a:picLocks noChangeAspect="1" noChangeArrowheads="1"/>
                    </pic:cNvPicPr>
                  </pic:nvPicPr>
                  <pic:blipFill>
                    <a:blip r:embed="rId45" r:link="rId46" cstate="print"/>
                    <a:srcRect/>
                    <a:stretch>
                      <a:fillRect/>
                    </a:stretch>
                  </pic:blipFill>
                  <pic:spPr bwMode="auto">
                    <a:xfrm>
                      <a:off x="0" y="0"/>
                      <a:ext cx="952500" cy="714375"/>
                    </a:xfrm>
                    <a:prstGeom prst="rect">
                      <a:avLst/>
                    </a:prstGeom>
                    <a:noFill/>
                    <a:ln w="9525">
                      <a:noFill/>
                      <a:miter lim="800000"/>
                      <a:headEnd/>
                      <a:tailEnd/>
                    </a:ln>
                  </pic:spPr>
                </pic:pic>
              </a:graphicData>
            </a:graphic>
          </wp:inline>
        </w:drawing>
      </w:r>
      <w:r w:rsidRPr="001137A6">
        <w:rPr>
          <w:rFonts w:ascii="Times New Roman" w:hAnsi="Times New Roman"/>
          <w:b/>
          <w:noProof/>
          <w:sz w:val="24"/>
          <w:szCs w:val="24"/>
          <w:lang w:val="en-IN" w:eastAsia="en-IN"/>
        </w:rPr>
        <w:drawing>
          <wp:inline distT="0" distB="0" distL="0" distR="0" wp14:anchorId="2BB62DC1" wp14:editId="07061836">
            <wp:extent cx="952500" cy="1190625"/>
            <wp:effectExtent l="19050" t="0" r="0" b="0"/>
            <wp:docPr id="103" name="Picture 11" descr="http://www.play-hookey.com/digital/experiments/images/seven_seg_di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lay-hookey.com/digital/experiments/images/seven_seg_dip14.jpg"/>
                    <pic:cNvPicPr>
                      <a:picLocks noChangeAspect="1" noChangeArrowheads="1"/>
                    </pic:cNvPicPr>
                  </pic:nvPicPr>
                  <pic:blipFill>
                    <a:blip r:embed="rId47" r:link="rId48" cstate="print"/>
                    <a:srcRect/>
                    <a:stretch>
                      <a:fillRect/>
                    </a:stretch>
                  </pic:blipFill>
                  <pic:spPr bwMode="auto">
                    <a:xfrm>
                      <a:off x="0" y="0"/>
                      <a:ext cx="952500" cy="1190625"/>
                    </a:xfrm>
                    <a:prstGeom prst="rect">
                      <a:avLst/>
                    </a:prstGeom>
                    <a:noFill/>
                    <a:ln w="9525">
                      <a:noFill/>
                      <a:miter lim="800000"/>
                      <a:headEnd/>
                      <a:tailEnd/>
                    </a:ln>
                  </pic:spPr>
                </pic:pic>
              </a:graphicData>
            </a:graphic>
          </wp:inline>
        </w:drawing>
      </w:r>
      <w:r w:rsidRPr="001137A6">
        <w:rPr>
          <w:rFonts w:ascii="Times New Roman" w:hAnsi="Times New Roman"/>
          <w:b/>
          <w:noProof/>
          <w:sz w:val="24"/>
          <w:szCs w:val="24"/>
          <w:lang w:val="en-IN" w:eastAsia="en-IN"/>
        </w:rPr>
        <w:drawing>
          <wp:inline distT="0" distB="0" distL="0" distR="0" wp14:anchorId="0FDB93F4" wp14:editId="75C7C44A">
            <wp:extent cx="952500" cy="1190625"/>
            <wp:effectExtent l="19050" t="0" r="0" b="0"/>
            <wp:docPr id="104" name="Picture 12" descr="http://www.play-hookey.com/digital/experiments/images/seven_seg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lay-hookey.com/digital/experiments/images/seven_seg_large.jpg"/>
                    <pic:cNvPicPr>
                      <a:picLocks noChangeAspect="1" noChangeArrowheads="1"/>
                    </pic:cNvPicPr>
                  </pic:nvPicPr>
                  <pic:blipFill>
                    <a:blip r:embed="rId49" r:link="rId50" cstate="print"/>
                    <a:srcRect/>
                    <a:stretch>
                      <a:fillRect/>
                    </a:stretch>
                  </pic:blipFill>
                  <pic:spPr bwMode="auto">
                    <a:xfrm>
                      <a:off x="0" y="0"/>
                      <a:ext cx="952500" cy="1190625"/>
                    </a:xfrm>
                    <a:prstGeom prst="rect">
                      <a:avLst/>
                    </a:prstGeom>
                    <a:noFill/>
                    <a:ln w="9525">
                      <a:noFill/>
                      <a:miter lim="800000"/>
                      <a:headEnd/>
                      <a:tailEnd/>
                    </a:ln>
                  </pic:spPr>
                </pic:pic>
              </a:graphicData>
            </a:graphic>
          </wp:inline>
        </w:drawing>
      </w:r>
    </w:p>
    <w:p w:rsidR="00566D6B" w:rsidRPr="001137A6" w:rsidRDefault="000668C6" w:rsidP="00566D6B">
      <w:pPr>
        <w:spacing w:line="360" w:lineRule="auto"/>
        <w:ind w:left="240" w:right="240"/>
        <w:jc w:val="center"/>
        <w:rPr>
          <w:rFonts w:ascii="Times New Roman" w:hAnsi="Times New Roman"/>
          <w:sz w:val="24"/>
          <w:szCs w:val="24"/>
        </w:rPr>
      </w:pPr>
      <w:r>
        <w:rPr>
          <w:rFonts w:ascii="Times New Roman" w:hAnsi="Times New Roman"/>
          <w:sz w:val="24"/>
          <w:szCs w:val="24"/>
        </w:rPr>
        <w:t xml:space="preserve">FIG </w:t>
      </w:r>
      <w:r w:rsidR="00566D6B" w:rsidRPr="001137A6">
        <w:rPr>
          <w:rFonts w:ascii="Times New Roman" w:hAnsi="Times New Roman"/>
          <w:sz w:val="24"/>
          <w:szCs w:val="24"/>
        </w:rPr>
        <w:t>4.10(b): PACKAGES OF SEVEN SEGMENT DISPLAY</w:t>
      </w:r>
    </w:p>
    <w:p w:rsidR="00566D6B" w:rsidRPr="001137A6" w:rsidRDefault="00566D6B" w:rsidP="00566D6B">
      <w:pPr>
        <w:pStyle w:val="NormalWeb"/>
        <w:spacing w:before="0" w:beforeAutospacing="0" w:after="0" w:afterAutospacing="0" w:line="360" w:lineRule="auto"/>
        <w:ind w:right="480" w:firstLine="720"/>
        <w:jc w:val="both"/>
      </w:pPr>
      <w:r w:rsidRPr="001137A6">
        <w:t>Seven-segment displays can be packaged in a number of ways. Three typical packages are shown above. On the left we see three small digits in a single 12-pin DIP package. The individual digits are very small, so a clear plastic bubble is molded over each digit to act as a magnifying lens. The sides of the end bubbles are flattened so that additional packages of this type can be placed end-to-end to create a display of as many digits as may be needed.</w:t>
      </w:r>
    </w:p>
    <w:p w:rsidR="00566D6B" w:rsidRPr="001137A6" w:rsidRDefault="00566D6B" w:rsidP="00566D6B">
      <w:pPr>
        <w:pStyle w:val="NormalWeb"/>
        <w:spacing w:before="0" w:beforeAutospacing="0" w:after="0" w:afterAutospacing="0" w:line="360" w:lineRule="auto"/>
        <w:ind w:right="480" w:firstLine="720"/>
        <w:jc w:val="both"/>
      </w:pPr>
      <w:r w:rsidRPr="001137A6">
        <w:t>The second package is essentially a 14-pin DIP designed to be installed vertically. Note that for this particular device, the decimal point is on the left. This is not true of all seven-segment displays in this type of package.</w:t>
      </w:r>
    </w:p>
    <w:p w:rsidR="00566D6B" w:rsidRPr="001137A6" w:rsidRDefault="00566D6B" w:rsidP="00566D6B">
      <w:pPr>
        <w:pStyle w:val="NormalWeb"/>
        <w:spacing w:before="0" w:beforeAutospacing="0" w:after="0" w:afterAutospacing="0" w:line="360" w:lineRule="auto"/>
        <w:ind w:right="480" w:firstLine="720"/>
        <w:jc w:val="both"/>
      </w:pPr>
      <w:r w:rsidRPr="001137A6">
        <w:t>One limitation of the DIP package is that it cannot support larger digits. To get larger displays for easy reading at a distance, it is necessary to change the package size and shape. The package on the right above is larger than the other two, and thus can display a digit that is significantly larger than will fit on a standard DIP footprint. Even larger displays are also available; some digital clocks sport digits that are two to five inches tall.</w:t>
      </w:r>
    </w:p>
    <w:p w:rsidR="00566D6B" w:rsidRPr="001137A6" w:rsidRDefault="00566D6B" w:rsidP="00566D6B">
      <w:pPr>
        <w:pStyle w:val="NormalWeb"/>
        <w:spacing w:before="0" w:beforeAutospacing="0" w:after="0" w:afterAutospacing="0" w:line="360" w:lineRule="auto"/>
        <w:ind w:right="480"/>
        <w:jc w:val="both"/>
        <w:rPr>
          <w:b/>
        </w:rPr>
      </w:pPr>
    </w:p>
    <w:p w:rsidR="00566D6B" w:rsidRPr="001137A6" w:rsidRDefault="00566D6B" w:rsidP="00566D6B">
      <w:pPr>
        <w:pStyle w:val="NormalWeb"/>
        <w:spacing w:before="0" w:beforeAutospacing="0" w:after="0" w:afterAutospacing="0" w:line="360" w:lineRule="auto"/>
        <w:ind w:right="480"/>
        <w:jc w:val="both"/>
        <w:rPr>
          <w:b/>
        </w:rPr>
      </w:pPr>
      <w:r w:rsidRPr="001137A6">
        <w:rPr>
          <w:b/>
        </w:rPr>
        <w:lastRenderedPageBreak/>
        <w:t>CONSTRUCTION:</w:t>
      </w:r>
    </w:p>
    <w:p w:rsidR="00566D6B" w:rsidRPr="001137A6" w:rsidRDefault="00566D6B" w:rsidP="00566D6B">
      <w:pPr>
        <w:pStyle w:val="NormalWeb"/>
        <w:spacing w:before="0" w:beforeAutospacing="0" w:after="0" w:afterAutospacing="0" w:line="360" w:lineRule="auto"/>
        <w:ind w:right="480" w:firstLine="480"/>
        <w:jc w:val="both"/>
      </w:pPr>
      <w:r w:rsidRPr="001137A6">
        <w:t>Seven-segment displays can be constructed using any of a number of different technologies. The three most common methods are fluorescent displays (used in many line-powered devices such as microwave ovens and some clocks and clock radios), liquid crystal displays (used in many battery-powered devices such as watches and many digital instruments), and LED’S (used in either line-powered or battery-powered devices). However, fluorescent displays require a fairly high driving voltage to operate, and liquid crystal displays require special treatment that we are not yet ready to discuss. Therefore, we will work with a seven-segment LED display in this experiment.</w:t>
      </w:r>
    </w:p>
    <w:p w:rsidR="00566D6B" w:rsidRPr="001137A6" w:rsidRDefault="00566D6B" w:rsidP="00566D6B">
      <w:pPr>
        <w:pStyle w:val="NormalWeb"/>
        <w:spacing w:before="0" w:beforeAutospacing="0" w:after="0" w:afterAutospacing="0" w:line="360" w:lineRule="auto"/>
        <w:ind w:left="480" w:right="480"/>
        <w:jc w:val="both"/>
      </w:pPr>
      <w:r w:rsidRPr="001137A6">
        <w:rPr>
          <w:color w:val="000000" w:themeColor="text1"/>
        </w:rPr>
        <w:t>Schematic Diagram</w:t>
      </w:r>
    </w:p>
    <w:p w:rsidR="00566D6B" w:rsidRPr="001137A6" w:rsidRDefault="00566D6B" w:rsidP="00566D6B">
      <w:pPr>
        <w:spacing w:line="360" w:lineRule="auto"/>
        <w:ind w:left="240" w:right="240"/>
        <w:jc w:val="center"/>
        <w:rPr>
          <w:rFonts w:ascii="Times New Roman" w:hAnsi="Times New Roman"/>
          <w:sz w:val="24"/>
          <w:szCs w:val="24"/>
        </w:rPr>
      </w:pPr>
      <w:r w:rsidRPr="001137A6">
        <w:rPr>
          <w:rFonts w:ascii="Times New Roman" w:hAnsi="Times New Roman"/>
          <w:b/>
          <w:noProof/>
          <w:sz w:val="24"/>
          <w:szCs w:val="24"/>
          <w:lang w:val="en-IN" w:eastAsia="en-IN"/>
        </w:rPr>
        <w:drawing>
          <wp:inline distT="0" distB="0" distL="0" distR="0" wp14:anchorId="0BC2441F" wp14:editId="36BC08D8">
            <wp:extent cx="4286250" cy="1600200"/>
            <wp:effectExtent l="0" t="0" r="0" b="0"/>
            <wp:docPr id="105" name="Picture 13" descr="http://www.play-hookey.com/digital/experiments/images/seven_seg_cc_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lay-hookey.com/digital/experiments/images/seven_seg_cc_sch.gif"/>
                    <pic:cNvPicPr>
                      <a:picLocks noChangeAspect="1" noChangeArrowheads="1"/>
                    </pic:cNvPicPr>
                  </pic:nvPicPr>
                  <pic:blipFill>
                    <a:blip r:embed="rId51" r:link="rId52" cstate="print"/>
                    <a:srcRect/>
                    <a:stretch>
                      <a:fillRect/>
                    </a:stretch>
                  </pic:blipFill>
                  <pic:spPr bwMode="auto">
                    <a:xfrm>
                      <a:off x="0" y="0"/>
                      <a:ext cx="4286250" cy="1600200"/>
                    </a:xfrm>
                    <a:prstGeom prst="rect">
                      <a:avLst/>
                    </a:prstGeom>
                    <a:noFill/>
                    <a:ln w="9525">
                      <a:noFill/>
                      <a:miter lim="800000"/>
                      <a:headEnd/>
                      <a:tailEnd/>
                    </a:ln>
                  </pic:spPr>
                </pic:pic>
              </a:graphicData>
            </a:graphic>
          </wp:inline>
        </w:drawing>
      </w:r>
      <w:r w:rsidRPr="001137A6">
        <w:rPr>
          <w:rFonts w:ascii="Times New Roman" w:hAnsi="Times New Roman"/>
          <w:b/>
          <w:noProof/>
          <w:sz w:val="24"/>
          <w:szCs w:val="24"/>
          <w:lang w:val="en-IN" w:eastAsia="en-IN"/>
        </w:rPr>
        <w:drawing>
          <wp:inline distT="0" distB="0" distL="0" distR="0" wp14:anchorId="66AC070E" wp14:editId="709793F4">
            <wp:extent cx="4286250" cy="1590675"/>
            <wp:effectExtent l="0" t="0" r="0" b="0"/>
            <wp:docPr id="106" name="Picture 14" descr="http://www.play-hookey.com/digital/experiments/images/seven_seg_ca_s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lay-hookey.com/digital/experiments/images/seven_seg_ca_sch.gif"/>
                    <pic:cNvPicPr>
                      <a:picLocks noChangeAspect="1" noChangeArrowheads="1"/>
                    </pic:cNvPicPr>
                  </pic:nvPicPr>
                  <pic:blipFill>
                    <a:blip r:embed="rId53" r:link="rId54" cstate="print"/>
                    <a:srcRect/>
                    <a:stretch>
                      <a:fillRect/>
                    </a:stretch>
                  </pic:blipFill>
                  <pic:spPr bwMode="auto">
                    <a:xfrm>
                      <a:off x="0" y="0"/>
                      <a:ext cx="4286250" cy="1590675"/>
                    </a:xfrm>
                    <a:prstGeom prst="rect">
                      <a:avLst/>
                    </a:prstGeom>
                    <a:noFill/>
                    <a:ln w="9525">
                      <a:noFill/>
                      <a:miter lim="800000"/>
                      <a:headEnd/>
                      <a:tailEnd/>
                    </a:ln>
                  </pic:spPr>
                </pic:pic>
              </a:graphicData>
            </a:graphic>
          </wp:inline>
        </w:drawing>
      </w:r>
    </w:p>
    <w:p w:rsidR="00566D6B" w:rsidRPr="001137A6" w:rsidRDefault="00566D6B" w:rsidP="00566D6B">
      <w:pPr>
        <w:pStyle w:val="NormalWeb"/>
        <w:spacing w:before="0" w:beforeAutospacing="0" w:after="0" w:afterAutospacing="0" w:line="360" w:lineRule="auto"/>
        <w:ind w:right="-270"/>
        <w:jc w:val="both"/>
      </w:pPr>
      <w:r w:rsidRPr="001137A6">
        <w:t xml:space="preserve">As shown in the two schematic diagrams above, the LED’S in a seven-segment display are not isolated from each other. Rather, either all of the cathodes, or all of the anodes, are connected together into a common lead, while the other end of each LED is individually available. This means fewer electrical connections to the package, and also allows us to easily enable or disable a particular digit by controlling the common lead. (In some cases, the common connections are made to groups of LED’S, and the external wiring must make the final connections between them. In other cases, the common connection is made available at more than one location for convenience in laying out printed circuit boards. When laying out circuits using such devices, you simply need to </w:t>
      </w:r>
      <w:r w:rsidRPr="001137A6">
        <w:lastRenderedPageBreak/>
        <w:t>take the specific connection details into account.)There is no automatic advantage of the common-cathode seven-segment unit over the common-anode version, or vice-versa. Each type lends itself to certain applications, configurations, and logic families.</w:t>
      </w:r>
    </w:p>
    <w:p w:rsidR="00646A97" w:rsidRPr="00E77407" w:rsidRDefault="00646A97" w:rsidP="00EB0E6C">
      <w:pPr>
        <w:jc w:val="center"/>
        <w:rPr>
          <w:rFonts w:ascii="Times New Roman" w:hAnsi="Times New Roman"/>
          <w:b/>
          <w:bCs/>
          <w:sz w:val="24"/>
          <w:szCs w:val="24"/>
          <w:u w:val="single"/>
        </w:rPr>
      </w:pPr>
    </w:p>
    <w:p w:rsidR="005C1E5C" w:rsidRDefault="005C1E5C" w:rsidP="00EB0E6C">
      <w:pPr>
        <w:jc w:val="center"/>
        <w:rPr>
          <w:rFonts w:ascii="Times New Roman" w:hAnsi="Times New Roman"/>
          <w:b/>
          <w:bCs/>
          <w:sz w:val="24"/>
          <w:szCs w:val="24"/>
          <w:u w:val="single"/>
        </w:rPr>
      </w:pPr>
    </w:p>
    <w:p w:rsidR="00EB0E6C" w:rsidRPr="0065231B" w:rsidRDefault="00880019" w:rsidP="00F602C9">
      <w:pPr>
        <w:rPr>
          <w:rFonts w:ascii="Times New Roman" w:hAnsi="Times New Roman"/>
          <w:b/>
          <w:bCs/>
          <w:sz w:val="24"/>
          <w:szCs w:val="24"/>
          <w:u w:val="single"/>
        </w:rPr>
      </w:pPr>
      <w:r w:rsidRPr="0065231B">
        <w:rPr>
          <w:rFonts w:ascii="Times New Roman" w:hAnsi="Times New Roman"/>
          <w:b/>
          <w:bCs/>
          <w:sz w:val="24"/>
          <w:szCs w:val="24"/>
          <w:u w:val="single"/>
        </w:rPr>
        <w:t>4</w:t>
      </w:r>
      <w:r w:rsidR="00EB0E6C" w:rsidRPr="0065231B">
        <w:rPr>
          <w:rFonts w:ascii="Times New Roman" w:hAnsi="Times New Roman"/>
          <w:b/>
          <w:bCs/>
          <w:sz w:val="24"/>
          <w:szCs w:val="24"/>
          <w:u w:val="single"/>
        </w:rPr>
        <w:t>.7 KEYPAD</w:t>
      </w:r>
    </w:p>
    <w:p w:rsidR="0030006A" w:rsidRDefault="0030006A" w:rsidP="0030006A">
      <w:pPr>
        <w:widowControl w:val="0"/>
        <w:autoSpaceDE w:val="0"/>
        <w:autoSpaceDN w:val="0"/>
        <w:adjustRightInd w:val="0"/>
        <w:spacing w:after="0" w:line="360" w:lineRule="auto"/>
        <w:ind w:right="-20"/>
        <w:jc w:val="both"/>
        <w:rPr>
          <w:rFonts w:ascii="Times New Roman" w:hAnsi="Times New Roman" w:cs="Arial"/>
          <w:b/>
          <w:w w:val="99"/>
          <w:sz w:val="32"/>
          <w:szCs w:val="24"/>
          <w:u w:val="single"/>
        </w:rPr>
      </w:pPr>
      <w:r>
        <w:rPr>
          <w:rFonts w:ascii="Times New Roman" w:hAnsi="Times New Roman" w:cs="Arial"/>
          <w:noProof/>
          <w:sz w:val="28"/>
          <w:szCs w:val="24"/>
          <w:lang w:val="en-IN" w:eastAsia="en-IN"/>
        </w:rPr>
        <w:drawing>
          <wp:anchor distT="0" distB="0" distL="114300" distR="114300" simplePos="0" relativeHeight="251674624" behindDoc="1" locked="0" layoutInCell="1" allowOverlap="1" wp14:anchorId="0213D8C0" wp14:editId="4E6F00CF">
            <wp:simplePos x="0" y="0"/>
            <wp:positionH relativeFrom="column">
              <wp:posOffset>1552575</wp:posOffset>
            </wp:positionH>
            <wp:positionV relativeFrom="paragraph">
              <wp:posOffset>295275</wp:posOffset>
            </wp:positionV>
            <wp:extent cx="3048000" cy="3095625"/>
            <wp:effectExtent l="19050" t="0" r="0" b="0"/>
            <wp:wrapTight wrapText="bothSides">
              <wp:wrapPolygon edited="0">
                <wp:start x="-135" y="0"/>
                <wp:lineTo x="-135" y="21534"/>
                <wp:lineTo x="21600" y="21534"/>
                <wp:lineTo x="21600" y="0"/>
                <wp:lineTo x="-135" y="0"/>
              </wp:wrapPolygon>
            </wp:wrapTight>
            <wp:docPr id="111" name="Picture 3" descr="C:\Documents and Settings\admin\Desktop\extra datasheets\MATRIX KEY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Desktop\extra datasheets\MATRIX KEYPAD.jpg"/>
                    <pic:cNvPicPr>
                      <a:picLocks noChangeAspect="1" noChangeArrowheads="1"/>
                    </pic:cNvPicPr>
                  </pic:nvPicPr>
                  <pic:blipFill>
                    <a:blip r:embed="rId55" cstate="print"/>
                    <a:srcRect/>
                    <a:stretch>
                      <a:fillRect/>
                    </a:stretch>
                  </pic:blipFill>
                  <pic:spPr bwMode="auto">
                    <a:xfrm>
                      <a:off x="0" y="0"/>
                      <a:ext cx="3048000" cy="3095625"/>
                    </a:xfrm>
                    <a:prstGeom prst="rect">
                      <a:avLst/>
                    </a:prstGeom>
                    <a:noFill/>
                    <a:ln w="9525">
                      <a:noFill/>
                      <a:miter lim="800000"/>
                      <a:headEnd/>
                      <a:tailEnd/>
                    </a:ln>
                  </pic:spPr>
                </pic:pic>
              </a:graphicData>
            </a:graphic>
          </wp:anchor>
        </w:drawing>
      </w:r>
      <w:r w:rsidRPr="00BE0AFC">
        <w:rPr>
          <w:rFonts w:ascii="Times New Roman" w:hAnsi="Times New Roman" w:cs="Arial"/>
          <w:w w:val="99"/>
          <w:sz w:val="28"/>
          <w:szCs w:val="24"/>
        </w:rPr>
        <w:t xml:space="preserve">  </w:t>
      </w:r>
    </w:p>
    <w:p w:rsidR="0030006A" w:rsidRDefault="0030006A" w:rsidP="0030006A">
      <w:pPr>
        <w:widowControl w:val="0"/>
        <w:autoSpaceDE w:val="0"/>
        <w:autoSpaceDN w:val="0"/>
        <w:adjustRightInd w:val="0"/>
        <w:spacing w:after="0" w:line="360" w:lineRule="auto"/>
        <w:ind w:right="-20"/>
        <w:jc w:val="both"/>
        <w:rPr>
          <w:rFonts w:ascii="Times New Roman" w:hAnsi="Times New Roman" w:cs="Arial"/>
          <w:b/>
          <w:w w:val="99"/>
          <w:sz w:val="32"/>
          <w:szCs w:val="24"/>
          <w:u w:val="single"/>
        </w:rPr>
      </w:pPr>
    </w:p>
    <w:p w:rsidR="0030006A" w:rsidRDefault="0030006A" w:rsidP="0030006A">
      <w:pPr>
        <w:spacing w:after="0" w:line="360" w:lineRule="auto"/>
        <w:ind w:firstLine="720"/>
        <w:jc w:val="both"/>
        <w:rPr>
          <w:rFonts w:ascii="Times New Roman" w:hAnsi="Times New Roman"/>
          <w:sz w:val="24"/>
          <w:szCs w:val="28"/>
        </w:rPr>
      </w:pPr>
    </w:p>
    <w:p w:rsidR="0030006A" w:rsidRDefault="0030006A" w:rsidP="0030006A">
      <w:pPr>
        <w:spacing w:after="0" w:line="360" w:lineRule="auto"/>
        <w:ind w:firstLine="720"/>
        <w:jc w:val="both"/>
        <w:rPr>
          <w:rFonts w:ascii="Times New Roman" w:hAnsi="Times New Roman"/>
          <w:sz w:val="24"/>
          <w:szCs w:val="28"/>
        </w:rPr>
      </w:pPr>
    </w:p>
    <w:p w:rsidR="0030006A" w:rsidRDefault="0030006A" w:rsidP="0030006A">
      <w:pPr>
        <w:spacing w:after="0" w:line="360" w:lineRule="auto"/>
        <w:ind w:firstLine="720"/>
        <w:jc w:val="both"/>
        <w:rPr>
          <w:rFonts w:ascii="Times New Roman" w:hAnsi="Times New Roman"/>
          <w:sz w:val="24"/>
          <w:szCs w:val="28"/>
        </w:rPr>
      </w:pPr>
    </w:p>
    <w:p w:rsidR="0030006A" w:rsidRDefault="0030006A" w:rsidP="0030006A">
      <w:pPr>
        <w:spacing w:after="0" w:line="360" w:lineRule="auto"/>
        <w:ind w:firstLine="720"/>
        <w:jc w:val="both"/>
        <w:rPr>
          <w:rFonts w:ascii="Times New Roman" w:hAnsi="Times New Roman"/>
          <w:sz w:val="24"/>
          <w:szCs w:val="28"/>
        </w:rPr>
      </w:pPr>
    </w:p>
    <w:p w:rsidR="0030006A" w:rsidRDefault="0030006A" w:rsidP="0030006A">
      <w:pPr>
        <w:spacing w:after="0" w:line="360" w:lineRule="auto"/>
        <w:ind w:firstLine="720"/>
        <w:jc w:val="both"/>
        <w:rPr>
          <w:rFonts w:ascii="Times New Roman" w:hAnsi="Times New Roman"/>
          <w:sz w:val="24"/>
          <w:szCs w:val="28"/>
        </w:rPr>
      </w:pPr>
    </w:p>
    <w:p w:rsidR="0030006A" w:rsidRDefault="0030006A" w:rsidP="0030006A">
      <w:pPr>
        <w:spacing w:after="0" w:line="360" w:lineRule="auto"/>
        <w:ind w:firstLine="720"/>
        <w:jc w:val="both"/>
        <w:rPr>
          <w:rFonts w:ascii="Times New Roman" w:hAnsi="Times New Roman"/>
          <w:sz w:val="24"/>
          <w:szCs w:val="28"/>
        </w:rPr>
      </w:pPr>
    </w:p>
    <w:p w:rsidR="0030006A" w:rsidRDefault="0030006A" w:rsidP="0030006A">
      <w:pPr>
        <w:spacing w:after="0" w:line="360" w:lineRule="auto"/>
        <w:ind w:firstLine="720"/>
        <w:jc w:val="both"/>
        <w:rPr>
          <w:rFonts w:ascii="Times New Roman" w:hAnsi="Times New Roman"/>
          <w:sz w:val="24"/>
          <w:szCs w:val="28"/>
        </w:rPr>
      </w:pPr>
    </w:p>
    <w:p w:rsidR="0030006A" w:rsidRDefault="0030006A" w:rsidP="0030006A">
      <w:pPr>
        <w:spacing w:after="0" w:line="360" w:lineRule="auto"/>
        <w:ind w:firstLine="720"/>
        <w:jc w:val="both"/>
        <w:rPr>
          <w:rFonts w:ascii="Times New Roman" w:hAnsi="Times New Roman"/>
          <w:sz w:val="24"/>
          <w:szCs w:val="28"/>
        </w:rPr>
      </w:pPr>
    </w:p>
    <w:p w:rsidR="0030006A" w:rsidRDefault="0030006A" w:rsidP="0030006A">
      <w:pPr>
        <w:spacing w:after="0" w:line="360" w:lineRule="auto"/>
        <w:ind w:firstLine="720"/>
        <w:jc w:val="both"/>
        <w:rPr>
          <w:rFonts w:ascii="Times New Roman" w:hAnsi="Times New Roman"/>
          <w:sz w:val="24"/>
          <w:szCs w:val="28"/>
        </w:rPr>
      </w:pPr>
    </w:p>
    <w:p w:rsidR="0030006A" w:rsidRDefault="0030006A" w:rsidP="0030006A">
      <w:pPr>
        <w:spacing w:after="0" w:line="360" w:lineRule="auto"/>
        <w:ind w:firstLine="720"/>
        <w:jc w:val="both"/>
        <w:rPr>
          <w:rFonts w:ascii="Times New Roman" w:hAnsi="Times New Roman"/>
          <w:sz w:val="24"/>
          <w:szCs w:val="28"/>
        </w:rPr>
      </w:pPr>
    </w:p>
    <w:p w:rsidR="0030006A" w:rsidRDefault="0030006A" w:rsidP="0030006A">
      <w:pPr>
        <w:spacing w:after="0" w:line="360" w:lineRule="auto"/>
        <w:ind w:firstLine="720"/>
        <w:jc w:val="both"/>
        <w:rPr>
          <w:rFonts w:ascii="Times New Roman" w:hAnsi="Times New Roman"/>
          <w:sz w:val="24"/>
          <w:szCs w:val="28"/>
        </w:rPr>
      </w:pPr>
    </w:p>
    <w:p w:rsidR="0030006A" w:rsidRPr="00605B94" w:rsidRDefault="0030006A" w:rsidP="0030006A">
      <w:pPr>
        <w:widowControl w:val="0"/>
        <w:autoSpaceDE w:val="0"/>
        <w:autoSpaceDN w:val="0"/>
        <w:adjustRightInd w:val="0"/>
        <w:spacing w:after="0" w:line="360" w:lineRule="auto"/>
        <w:ind w:right="-20" w:firstLine="720"/>
        <w:jc w:val="both"/>
        <w:rPr>
          <w:rFonts w:ascii="Times New Roman" w:hAnsi="Times New Roman"/>
          <w:sz w:val="24"/>
          <w:szCs w:val="28"/>
        </w:rPr>
      </w:pPr>
      <w:r w:rsidRPr="00EA388A">
        <w:rPr>
          <w:rFonts w:ascii="Times New Roman" w:hAnsi="Times New Roman"/>
          <w:sz w:val="24"/>
          <w:szCs w:val="28"/>
        </w:rPr>
        <w:t xml:space="preserve">A </w:t>
      </w:r>
      <w:r w:rsidRPr="00EA388A">
        <w:rPr>
          <w:rFonts w:ascii="Times New Roman" w:hAnsi="Times New Roman"/>
          <w:b/>
          <w:bCs/>
          <w:sz w:val="24"/>
          <w:szCs w:val="28"/>
        </w:rPr>
        <w:t>keypad</w:t>
      </w:r>
      <w:r w:rsidRPr="00EA388A">
        <w:rPr>
          <w:rFonts w:ascii="Times New Roman" w:hAnsi="Times New Roman"/>
          <w:sz w:val="24"/>
          <w:szCs w:val="28"/>
        </w:rPr>
        <w:t xml:space="preserve"> is a set of buttons arranged in a block or "pad" which usually bear digits, symbols and usually a </w:t>
      </w:r>
      <w:r w:rsidRPr="00605B94">
        <w:rPr>
          <w:rFonts w:ascii="Times New Roman" w:hAnsi="Times New Roman"/>
          <w:sz w:val="24"/>
          <w:szCs w:val="28"/>
        </w:rPr>
        <w:t xml:space="preserve">complete set of alphabetical letters. If it mostly contains numbers then it can also be called a </w:t>
      </w:r>
      <w:r w:rsidRPr="00605B94">
        <w:rPr>
          <w:rFonts w:ascii="Times New Roman" w:hAnsi="Times New Roman"/>
          <w:b/>
          <w:bCs/>
          <w:sz w:val="24"/>
          <w:szCs w:val="28"/>
        </w:rPr>
        <w:t>numeric keypad</w:t>
      </w:r>
      <w:r w:rsidRPr="00605B94">
        <w:rPr>
          <w:rFonts w:ascii="Times New Roman" w:hAnsi="Times New Roman"/>
          <w:sz w:val="24"/>
          <w:szCs w:val="28"/>
        </w:rPr>
        <w:t xml:space="preserve">. Keypads are found on many </w:t>
      </w:r>
      <w:hyperlink r:id="rId56" w:tooltip="Alphanumeric keyboard" w:history="1">
        <w:r w:rsidRPr="00605B94">
          <w:rPr>
            <w:rStyle w:val="Hyperlink"/>
            <w:rFonts w:ascii="Times New Roman" w:hAnsi="Times New Roman"/>
            <w:color w:val="auto"/>
            <w:sz w:val="24"/>
            <w:szCs w:val="28"/>
            <w:u w:val="none"/>
          </w:rPr>
          <w:t>alphanumeric keyboards</w:t>
        </w:r>
      </w:hyperlink>
      <w:r w:rsidRPr="00605B94">
        <w:rPr>
          <w:rFonts w:ascii="Times New Roman" w:hAnsi="Times New Roman"/>
          <w:sz w:val="24"/>
          <w:szCs w:val="28"/>
        </w:rPr>
        <w:t xml:space="preserve"> and on other devices such as </w:t>
      </w:r>
      <w:hyperlink r:id="rId57" w:tooltip="Calculators" w:history="1">
        <w:r w:rsidRPr="00605B94">
          <w:rPr>
            <w:rStyle w:val="Hyperlink"/>
            <w:rFonts w:ascii="Times New Roman" w:hAnsi="Times New Roman"/>
            <w:color w:val="auto"/>
            <w:sz w:val="24"/>
            <w:szCs w:val="28"/>
            <w:u w:val="none"/>
          </w:rPr>
          <w:t>calculators</w:t>
        </w:r>
      </w:hyperlink>
      <w:r w:rsidRPr="00605B94">
        <w:rPr>
          <w:rFonts w:ascii="Times New Roman" w:hAnsi="Times New Roman"/>
          <w:sz w:val="24"/>
          <w:szCs w:val="28"/>
        </w:rPr>
        <w:t xml:space="preserve">, </w:t>
      </w:r>
      <w:hyperlink r:id="rId58" w:tooltip="Push-button telephone" w:history="1">
        <w:r w:rsidRPr="00605B94">
          <w:rPr>
            <w:rStyle w:val="Hyperlink"/>
            <w:rFonts w:ascii="Times New Roman" w:hAnsi="Times New Roman"/>
            <w:color w:val="auto"/>
            <w:sz w:val="24"/>
            <w:szCs w:val="28"/>
            <w:u w:val="none"/>
          </w:rPr>
          <w:t>push-button telephones</w:t>
        </w:r>
      </w:hyperlink>
      <w:r w:rsidRPr="00605B94">
        <w:rPr>
          <w:rFonts w:ascii="Times New Roman" w:hAnsi="Times New Roman"/>
          <w:sz w:val="24"/>
          <w:szCs w:val="28"/>
        </w:rPr>
        <w:t xml:space="preserve">, </w:t>
      </w:r>
      <w:hyperlink r:id="rId59" w:tooltip="Combination locks" w:history="1">
        <w:r w:rsidRPr="00605B94">
          <w:rPr>
            <w:rStyle w:val="Hyperlink"/>
            <w:rFonts w:ascii="Times New Roman" w:hAnsi="Times New Roman"/>
            <w:color w:val="auto"/>
            <w:sz w:val="24"/>
            <w:szCs w:val="28"/>
            <w:u w:val="none"/>
          </w:rPr>
          <w:t>combination locks</w:t>
        </w:r>
      </w:hyperlink>
      <w:r w:rsidRPr="00605B94">
        <w:rPr>
          <w:rFonts w:ascii="Times New Roman" w:hAnsi="Times New Roman"/>
          <w:sz w:val="24"/>
          <w:szCs w:val="28"/>
        </w:rPr>
        <w:t xml:space="preserve">, and </w:t>
      </w:r>
      <w:hyperlink r:id="rId60" w:tooltip="Digital door lock" w:history="1">
        <w:r w:rsidRPr="00605B94">
          <w:rPr>
            <w:rStyle w:val="Hyperlink"/>
            <w:rFonts w:ascii="Times New Roman" w:hAnsi="Times New Roman"/>
            <w:color w:val="auto"/>
            <w:sz w:val="24"/>
            <w:szCs w:val="28"/>
            <w:u w:val="none"/>
          </w:rPr>
          <w:t>digital door locks</w:t>
        </w:r>
      </w:hyperlink>
      <w:r w:rsidRPr="00605B94">
        <w:rPr>
          <w:rFonts w:ascii="Times New Roman" w:hAnsi="Times New Roman"/>
          <w:sz w:val="24"/>
          <w:szCs w:val="28"/>
        </w:rPr>
        <w:t>, which require mainly numeric input.</w:t>
      </w:r>
    </w:p>
    <w:p w:rsidR="0030006A" w:rsidRPr="00EA388A" w:rsidRDefault="0030006A" w:rsidP="0030006A">
      <w:pPr>
        <w:widowControl w:val="0"/>
        <w:autoSpaceDE w:val="0"/>
        <w:autoSpaceDN w:val="0"/>
        <w:adjustRightInd w:val="0"/>
        <w:spacing w:after="0" w:line="360" w:lineRule="auto"/>
        <w:ind w:right="-20" w:firstLine="720"/>
        <w:jc w:val="both"/>
        <w:rPr>
          <w:rFonts w:ascii="Times New Roman" w:hAnsi="Times New Roman" w:cs="Arial"/>
          <w:b/>
          <w:w w:val="99"/>
          <w:sz w:val="24"/>
          <w:szCs w:val="24"/>
        </w:rPr>
      </w:pPr>
    </w:p>
    <w:p w:rsidR="0030006A" w:rsidRPr="00C84A7A" w:rsidRDefault="0030006A" w:rsidP="0030006A">
      <w:pPr>
        <w:spacing w:line="360" w:lineRule="auto"/>
        <w:ind w:firstLine="720"/>
        <w:jc w:val="both"/>
        <w:rPr>
          <w:rFonts w:ascii="Times New Roman" w:hAnsi="Times New Roman"/>
          <w:sz w:val="24"/>
          <w:szCs w:val="24"/>
        </w:rPr>
      </w:pPr>
      <w:r w:rsidRPr="00C84A7A">
        <w:rPr>
          <w:rFonts w:ascii="Times New Roman" w:hAnsi="Times New Roman"/>
          <w:sz w:val="24"/>
          <w:szCs w:val="24"/>
        </w:rPr>
        <w:t xml:space="preserve">Keypads are a part of HMI or Human Machine Interface and play really important role in a small embedded system where human interaction or human input is needed. Matrix keypads are well known for their simple architecture and ease of interfacing with any microcontroller. </w:t>
      </w:r>
    </w:p>
    <w:p w:rsidR="0030006A" w:rsidRPr="00C84A7A" w:rsidRDefault="0030006A" w:rsidP="00593AB1">
      <w:pPr>
        <w:tabs>
          <w:tab w:val="left" w:pos="8580"/>
        </w:tabs>
        <w:spacing w:line="360" w:lineRule="auto"/>
        <w:jc w:val="center"/>
        <w:rPr>
          <w:rFonts w:ascii="Times New Roman" w:hAnsi="Times New Roman"/>
          <w:sz w:val="24"/>
          <w:szCs w:val="24"/>
        </w:rPr>
      </w:pPr>
      <w:r>
        <w:rPr>
          <w:rFonts w:ascii="Times New Roman" w:hAnsi="Times New Roman"/>
          <w:noProof/>
          <w:sz w:val="24"/>
          <w:szCs w:val="24"/>
          <w:lang w:val="en-IN" w:eastAsia="en-IN"/>
        </w:rPr>
        <w:lastRenderedPageBreak/>
        <w:drawing>
          <wp:inline distT="0" distB="0" distL="0" distR="0" wp14:anchorId="137EF4D9" wp14:editId="0883E5AD">
            <wp:extent cx="2162175" cy="2057400"/>
            <wp:effectExtent l="19050" t="0" r="9525"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2162175" cy="2057400"/>
                    </a:xfrm>
                    <a:prstGeom prst="rect">
                      <a:avLst/>
                    </a:prstGeom>
                    <a:noFill/>
                    <a:ln w="9525">
                      <a:noFill/>
                      <a:miter lim="800000"/>
                      <a:headEnd/>
                      <a:tailEnd/>
                    </a:ln>
                  </pic:spPr>
                </pic:pic>
              </a:graphicData>
            </a:graphic>
          </wp:inline>
        </w:drawing>
      </w:r>
      <w:r w:rsidRPr="00C84A7A">
        <w:rPr>
          <w:rFonts w:ascii="Times New Roman" w:hAnsi="Times New Roman"/>
          <w:sz w:val="24"/>
          <w:szCs w:val="24"/>
        </w:rPr>
        <w:t>FIG 4.3: MATRIX KEYPAD</w:t>
      </w:r>
    </w:p>
    <w:p w:rsidR="0030006A" w:rsidRDefault="0030006A" w:rsidP="0030006A">
      <w:pPr>
        <w:spacing w:after="0" w:line="360" w:lineRule="auto"/>
        <w:jc w:val="both"/>
        <w:rPr>
          <w:rFonts w:ascii="Times New Roman" w:hAnsi="Times New Roman"/>
          <w:b/>
          <w:sz w:val="24"/>
          <w:szCs w:val="24"/>
        </w:rPr>
      </w:pPr>
    </w:p>
    <w:p w:rsidR="0030006A" w:rsidRPr="00C84A7A" w:rsidRDefault="0030006A" w:rsidP="0030006A">
      <w:pPr>
        <w:spacing w:after="0" w:line="360" w:lineRule="auto"/>
        <w:jc w:val="both"/>
        <w:rPr>
          <w:rFonts w:ascii="Times New Roman" w:hAnsi="Times New Roman"/>
          <w:b/>
          <w:sz w:val="24"/>
          <w:szCs w:val="24"/>
        </w:rPr>
      </w:pPr>
      <w:r w:rsidRPr="00C84A7A">
        <w:rPr>
          <w:rFonts w:ascii="Times New Roman" w:hAnsi="Times New Roman"/>
          <w:b/>
          <w:sz w:val="24"/>
          <w:szCs w:val="24"/>
        </w:rPr>
        <w:t>SCANNING OF   MATRIX   KEYPAD:</w:t>
      </w:r>
    </w:p>
    <w:p w:rsidR="0030006A" w:rsidRDefault="0030006A" w:rsidP="0030006A">
      <w:pPr>
        <w:spacing w:after="0" w:line="360" w:lineRule="auto"/>
        <w:jc w:val="both"/>
        <w:rPr>
          <w:rFonts w:ascii="Times New Roman" w:hAnsi="Times New Roman"/>
          <w:sz w:val="24"/>
          <w:szCs w:val="24"/>
        </w:rPr>
      </w:pPr>
      <w:r w:rsidRPr="00C84A7A">
        <w:rPr>
          <w:rFonts w:ascii="Times New Roman" w:hAnsi="Times New Roman"/>
          <w:sz w:val="24"/>
          <w:szCs w:val="24"/>
        </w:rPr>
        <w:t xml:space="preserve">              There are many methods depending on the connection keypad with micro controller, but the basic logic is same the columns are made as input and drive the rows making them as output; this whole procedure of reading the keyboard is called scanning. In order to detect which key is pressed from the matrix, the row lines are to be made low one by one and read the columns.  Assume that if Row1 is made low, then read the columns. If any of the key in row1 is pressed then correspondingly the column 1will give low that is if second key is pressed in Row1, then column2 will give low. This is how Scanning is done. So to scan the keypad completely, we need to make rows low one by one and read the columns. If any of the buttons are pressed in a row, it will take the corresponding column to a low state which shows that a key is pressed in that row. If button 1 of a row is pressed then Column 1 will become low, if button 2 then column2 and so on...this is the way of working by a keypad.</w:t>
      </w:r>
    </w:p>
    <w:p w:rsidR="0030006A" w:rsidRDefault="0030006A" w:rsidP="0030006A"/>
    <w:p w:rsidR="0030006A" w:rsidRPr="0065231B" w:rsidRDefault="0030006A" w:rsidP="000668C6">
      <w:pPr>
        <w:pStyle w:val="NormalWeb"/>
        <w:spacing w:before="0" w:beforeAutospacing="0" w:after="0" w:afterAutospacing="0" w:line="360" w:lineRule="auto"/>
        <w:jc w:val="center"/>
        <w:rPr>
          <w:b/>
          <w:u w:val="single"/>
        </w:rPr>
      </w:pPr>
    </w:p>
    <w:p w:rsidR="00E63CF4" w:rsidRPr="0065231B" w:rsidRDefault="00BA5DAF" w:rsidP="000668C6">
      <w:pPr>
        <w:pStyle w:val="NormalWeb"/>
        <w:spacing w:before="0" w:beforeAutospacing="0" w:after="0" w:afterAutospacing="0" w:line="360" w:lineRule="auto"/>
        <w:jc w:val="center"/>
        <w:rPr>
          <w:b/>
          <w:u w:val="single"/>
        </w:rPr>
      </w:pPr>
      <w:r w:rsidRPr="0065231B">
        <w:rPr>
          <w:b/>
          <w:u w:val="single"/>
        </w:rPr>
        <w:t>4.8 RELAY</w:t>
      </w:r>
    </w:p>
    <w:p w:rsidR="0030006A" w:rsidRPr="00951940" w:rsidRDefault="0030006A" w:rsidP="0030006A">
      <w:pPr>
        <w:spacing w:after="0" w:line="360" w:lineRule="auto"/>
        <w:ind w:firstLine="720"/>
        <w:jc w:val="both"/>
        <w:rPr>
          <w:rFonts w:ascii="Times New Roman" w:hAnsi="Times New Roman"/>
          <w:sz w:val="28"/>
          <w:szCs w:val="28"/>
        </w:rPr>
      </w:pPr>
      <w:r w:rsidRPr="00951940">
        <w:rPr>
          <w:rFonts w:ascii="Times New Roman" w:hAnsi="Times New Roman"/>
          <w:sz w:val="24"/>
          <w:szCs w:val="24"/>
        </w:rPr>
        <w:t xml:space="preserve">A </w:t>
      </w:r>
      <w:r w:rsidRPr="00951940">
        <w:rPr>
          <w:rFonts w:ascii="Times New Roman" w:hAnsi="Times New Roman"/>
          <w:bCs/>
          <w:sz w:val="24"/>
          <w:szCs w:val="24"/>
        </w:rPr>
        <w:t>relay</w:t>
      </w:r>
      <w:r w:rsidRPr="00951940">
        <w:rPr>
          <w:rFonts w:ascii="Times New Roman" w:hAnsi="Times New Roman"/>
          <w:sz w:val="24"/>
          <w:szCs w:val="24"/>
        </w:rPr>
        <w:t xml:space="preserve"> is an </w:t>
      </w:r>
      <w:r w:rsidRPr="007A3115">
        <w:rPr>
          <w:rFonts w:ascii="Times New Roman" w:hAnsi="Times New Roman"/>
          <w:sz w:val="24"/>
          <w:szCs w:val="24"/>
        </w:rPr>
        <w:t>electrically</w:t>
      </w:r>
      <w:r w:rsidRPr="00951940">
        <w:rPr>
          <w:rFonts w:ascii="Times New Roman" w:hAnsi="Times New Roman"/>
          <w:sz w:val="24"/>
          <w:szCs w:val="24"/>
        </w:rPr>
        <w:t xml:space="preserve"> operated </w:t>
      </w:r>
      <w:r w:rsidRPr="007A3115">
        <w:rPr>
          <w:rFonts w:ascii="Times New Roman" w:hAnsi="Times New Roman"/>
          <w:sz w:val="24"/>
          <w:szCs w:val="24"/>
        </w:rPr>
        <w:t>switch</w:t>
      </w:r>
      <w:r w:rsidRPr="00951940">
        <w:rPr>
          <w:rFonts w:ascii="Times New Roman" w:hAnsi="Times New Roman"/>
          <w:sz w:val="24"/>
          <w:szCs w:val="24"/>
        </w:rPr>
        <w:t>. Many relays use an electromagnet to operate a switching mechanism mechanically, but other operating principles are also used. Relays are used where it is necessary to control a circuit by a low-power signal (with complete electrical isolation between control and controlled circuits), or where several circuits must be controlled by one signal</w:t>
      </w:r>
      <w:r w:rsidRPr="00951940">
        <w:rPr>
          <w:rFonts w:ascii="Times New Roman" w:hAnsi="Times New Roman"/>
          <w:sz w:val="28"/>
          <w:szCs w:val="28"/>
        </w:rPr>
        <w:t>.</w:t>
      </w:r>
    </w:p>
    <w:p w:rsidR="0030006A" w:rsidRPr="00951940" w:rsidRDefault="0030006A" w:rsidP="0030006A">
      <w:pPr>
        <w:spacing w:after="0" w:line="360" w:lineRule="auto"/>
        <w:ind w:firstLine="720"/>
        <w:jc w:val="both"/>
        <w:rPr>
          <w:rFonts w:ascii="Times New Roman" w:hAnsi="Times New Roman"/>
          <w:sz w:val="28"/>
        </w:rPr>
      </w:pPr>
      <w:r>
        <w:rPr>
          <w:rFonts w:ascii="Times New Roman" w:hAnsi="Times New Roman"/>
          <w:noProof/>
          <w:sz w:val="28"/>
          <w:lang w:val="en-IN" w:eastAsia="en-IN"/>
        </w:rPr>
        <w:lastRenderedPageBreak/>
        <w:drawing>
          <wp:anchor distT="0" distB="0" distL="114300" distR="114300" simplePos="0" relativeHeight="251676672" behindDoc="1" locked="0" layoutInCell="1" allowOverlap="1" wp14:anchorId="470EE435" wp14:editId="21558E3C">
            <wp:simplePos x="0" y="0"/>
            <wp:positionH relativeFrom="column">
              <wp:posOffset>5425440</wp:posOffset>
            </wp:positionH>
            <wp:positionV relativeFrom="paragraph">
              <wp:posOffset>193675</wp:posOffset>
            </wp:positionV>
            <wp:extent cx="894715" cy="953770"/>
            <wp:effectExtent l="19050" t="0" r="635" b="0"/>
            <wp:wrapTight wrapText="bothSides">
              <wp:wrapPolygon edited="0">
                <wp:start x="-460" y="0"/>
                <wp:lineTo x="-460" y="21140"/>
                <wp:lineTo x="21615" y="21140"/>
                <wp:lineTo x="21615" y="0"/>
                <wp:lineTo x="-460" y="0"/>
              </wp:wrapPolygon>
            </wp:wrapTight>
            <wp:docPr id="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894715" cy="953770"/>
                    </a:xfrm>
                    <a:prstGeom prst="rect">
                      <a:avLst/>
                    </a:prstGeom>
                    <a:noFill/>
                    <a:ln w="9525">
                      <a:noFill/>
                      <a:miter lim="800000"/>
                      <a:headEnd/>
                      <a:tailEnd/>
                    </a:ln>
                  </pic:spPr>
                </pic:pic>
              </a:graphicData>
            </a:graphic>
          </wp:anchor>
        </w:drawing>
      </w:r>
      <w:r w:rsidRPr="00951940">
        <w:rPr>
          <w:rFonts w:ascii="Times New Roman" w:hAnsi="Times New Roman"/>
          <w:noProof/>
          <w:sz w:val="28"/>
          <w:lang w:val="en-IN" w:eastAsia="en-IN"/>
        </w:rPr>
        <w:drawing>
          <wp:inline distT="0" distB="0" distL="0" distR="0" wp14:anchorId="6A3E6A7D" wp14:editId="77881D51">
            <wp:extent cx="1514475" cy="733425"/>
            <wp:effectExtent l="19050" t="0" r="9525" b="0"/>
            <wp:docPr id="520" name="Picture 4" descr="relay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y symbol"/>
                    <pic:cNvPicPr>
                      <a:picLocks noChangeAspect="1" noChangeArrowheads="1"/>
                    </pic:cNvPicPr>
                  </pic:nvPicPr>
                  <pic:blipFill>
                    <a:blip r:embed="rId63" cstate="print"/>
                    <a:srcRect/>
                    <a:stretch>
                      <a:fillRect/>
                    </a:stretch>
                  </pic:blipFill>
                  <pic:spPr bwMode="auto">
                    <a:xfrm>
                      <a:off x="0" y="0"/>
                      <a:ext cx="1514475" cy="733425"/>
                    </a:xfrm>
                    <a:prstGeom prst="rect">
                      <a:avLst/>
                    </a:prstGeom>
                    <a:noFill/>
                    <a:ln w="9525">
                      <a:noFill/>
                      <a:miter lim="800000"/>
                      <a:headEnd/>
                      <a:tailEnd/>
                    </a:ln>
                  </pic:spPr>
                </pic:pic>
              </a:graphicData>
            </a:graphic>
          </wp:inline>
        </w:drawing>
      </w:r>
      <w:r w:rsidRPr="00951940">
        <w:rPr>
          <w:rFonts w:ascii="Times New Roman" w:hAnsi="Times New Roman"/>
          <w:sz w:val="28"/>
        </w:rPr>
        <w:t xml:space="preserve">      </w:t>
      </w:r>
      <w:r w:rsidRPr="00951940">
        <w:rPr>
          <w:rFonts w:ascii="Times New Roman" w:hAnsi="Times New Roman"/>
          <w:noProof/>
          <w:sz w:val="28"/>
          <w:lang w:val="en-IN" w:eastAsia="en-IN"/>
        </w:rPr>
        <w:drawing>
          <wp:inline distT="0" distB="0" distL="0" distR="0" wp14:anchorId="3BD99972" wp14:editId="25E08F58">
            <wp:extent cx="1085850" cy="1104900"/>
            <wp:effectExtent l="19050" t="0" r="0" b="0"/>
            <wp:docPr id="521" name="Picture 5" descr="Relay,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lay, photograph © Rapid Electronics"/>
                    <pic:cNvPicPr>
                      <a:picLocks noChangeAspect="1" noChangeArrowheads="1"/>
                    </pic:cNvPicPr>
                  </pic:nvPicPr>
                  <pic:blipFill>
                    <a:blip r:embed="rId64" cstate="print"/>
                    <a:srcRect/>
                    <a:stretch>
                      <a:fillRect/>
                    </a:stretch>
                  </pic:blipFill>
                  <pic:spPr bwMode="auto">
                    <a:xfrm>
                      <a:off x="0" y="0"/>
                      <a:ext cx="1085850" cy="1104900"/>
                    </a:xfrm>
                    <a:prstGeom prst="rect">
                      <a:avLst/>
                    </a:prstGeom>
                    <a:noFill/>
                    <a:ln w="9525">
                      <a:noFill/>
                      <a:miter lim="800000"/>
                      <a:headEnd/>
                      <a:tailEnd/>
                    </a:ln>
                  </pic:spPr>
                </pic:pic>
              </a:graphicData>
            </a:graphic>
          </wp:inline>
        </w:drawing>
      </w:r>
      <w:r w:rsidRPr="00951940">
        <w:rPr>
          <w:rFonts w:ascii="Times New Roman" w:hAnsi="Times New Roman"/>
          <w:sz w:val="28"/>
        </w:rPr>
        <w:t xml:space="preserve">     </w:t>
      </w:r>
      <w:r w:rsidRPr="00951940">
        <w:rPr>
          <w:rFonts w:ascii="Times New Roman" w:hAnsi="Times New Roman"/>
          <w:noProof/>
          <w:sz w:val="28"/>
          <w:lang w:val="en-IN" w:eastAsia="en-IN"/>
        </w:rPr>
        <w:drawing>
          <wp:inline distT="0" distB="0" distL="0" distR="0" wp14:anchorId="32E7F025" wp14:editId="06F498BB">
            <wp:extent cx="1238250" cy="914400"/>
            <wp:effectExtent l="19050" t="0" r="0" b="0"/>
            <wp:docPr id="522" name="Picture 6" descr="Relay, photograph © Rapid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y, photograph © Rapid Electronics"/>
                    <pic:cNvPicPr>
                      <a:picLocks noChangeAspect="1" noChangeArrowheads="1"/>
                    </pic:cNvPicPr>
                  </pic:nvPicPr>
                  <pic:blipFill>
                    <a:blip r:embed="rId65" cstate="print"/>
                    <a:srcRect/>
                    <a:stretch>
                      <a:fillRect/>
                    </a:stretch>
                  </pic:blipFill>
                  <pic:spPr bwMode="auto">
                    <a:xfrm>
                      <a:off x="0" y="0"/>
                      <a:ext cx="1238250" cy="914400"/>
                    </a:xfrm>
                    <a:prstGeom prst="rect">
                      <a:avLst/>
                    </a:prstGeom>
                    <a:noFill/>
                    <a:ln w="9525">
                      <a:noFill/>
                      <a:miter lim="800000"/>
                      <a:headEnd/>
                      <a:tailEnd/>
                    </a:ln>
                  </pic:spPr>
                </pic:pic>
              </a:graphicData>
            </a:graphic>
          </wp:inline>
        </w:drawing>
      </w:r>
      <w:r w:rsidRPr="00951940">
        <w:rPr>
          <w:rFonts w:ascii="Times New Roman" w:hAnsi="Times New Roman"/>
          <w:sz w:val="28"/>
        </w:rPr>
        <w:t xml:space="preserve">               </w:t>
      </w:r>
    </w:p>
    <w:p w:rsidR="0030006A" w:rsidRPr="00951940" w:rsidRDefault="0030006A" w:rsidP="0030006A">
      <w:pPr>
        <w:spacing w:after="0" w:line="360" w:lineRule="auto"/>
        <w:ind w:firstLine="720"/>
        <w:jc w:val="both"/>
        <w:rPr>
          <w:rFonts w:ascii="Times New Roman" w:hAnsi="Times New Roman"/>
          <w:sz w:val="28"/>
        </w:rPr>
      </w:pPr>
      <w:r w:rsidRPr="00951940">
        <w:rPr>
          <w:rFonts w:ascii="Times New Roman" w:hAnsi="Times New Roman"/>
          <w:sz w:val="28"/>
        </w:rPr>
        <w:t xml:space="preserve">                               </w:t>
      </w:r>
    </w:p>
    <w:p w:rsidR="0030006A"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p>
    <w:p w:rsidR="0030006A" w:rsidRPr="00951940" w:rsidRDefault="0030006A" w:rsidP="0030006A">
      <w:pPr>
        <w:pStyle w:val="NormalWeb"/>
        <w:spacing w:before="0" w:beforeAutospacing="0" w:after="0" w:afterAutospacing="0" w:line="360" w:lineRule="auto"/>
        <w:ind w:firstLine="720"/>
        <w:jc w:val="both"/>
        <w:rPr>
          <w:rFonts w:cs="Arial"/>
        </w:rPr>
      </w:pPr>
      <w:r w:rsidRPr="00951940">
        <w:rPr>
          <w:rFonts w:cs="Arial"/>
        </w:rPr>
        <w:t xml:space="preserve">A relay is an </w:t>
      </w:r>
      <w:r w:rsidRPr="00951940">
        <w:rPr>
          <w:rFonts w:cs="Arial"/>
          <w:bCs/>
        </w:rPr>
        <w:t>electrically operated switch</w:t>
      </w:r>
      <w:r w:rsidRPr="00951940">
        <w:rPr>
          <w:rFonts w:cs="Arial"/>
        </w:rPr>
        <w:t xml:space="preserve">. Current flowing through the coil of the relay creates a magnetic field which attracts a lever and changes the switch contacts. The coil current can be on or off so relays have two switch positions and most have </w:t>
      </w:r>
      <w:r w:rsidRPr="00951940">
        <w:rPr>
          <w:rFonts w:cs="Arial"/>
          <w:bCs/>
        </w:rPr>
        <w:t>double throw</w:t>
      </w:r>
      <w:r w:rsidRPr="00951940">
        <w:rPr>
          <w:rFonts w:cs="Arial"/>
        </w:rPr>
        <w:t xml:space="preserve"> (</w:t>
      </w:r>
      <w:r w:rsidRPr="00951940">
        <w:rPr>
          <w:rFonts w:cs="Arial"/>
          <w:bCs/>
        </w:rPr>
        <w:t>changeover</w:t>
      </w:r>
      <w:r w:rsidRPr="00951940">
        <w:rPr>
          <w:rFonts w:cs="Arial"/>
        </w:rPr>
        <w:t>) switch contacts as shown in the diagram.</w:t>
      </w:r>
    </w:p>
    <w:p w:rsidR="0030006A" w:rsidRPr="00951940" w:rsidRDefault="0030006A" w:rsidP="0030006A">
      <w:pPr>
        <w:pStyle w:val="NormalWeb"/>
        <w:spacing w:before="0" w:beforeAutospacing="0" w:after="0" w:afterAutospacing="0" w:line="360" w:lineRule="auto"/>
        <w:ind w:firstLine="720"/>
        <w:jc w:val="both"/>
        <w:rPr>
          <w:rFonts w:cs="Arial"/>
        </w:rPr>
      </w:pPr>
      <w:r w:rsidRPr="00951940">
        <w:rPr>
          <w:rFonts w:cs="Arial"/>
        </w:rPr>
        <w:t xml:space="preserve">                                        </w:t>
      </w:r>
      <w:r w:rsidRPr="00951940">
        <w:rPr>
          <w:rFonts w:cs="Arial"/>
          <w:noProof/>
        </w:rPr>
        <w:drawing>
          <wp:inline distT="0" distB="0" distL="0" distR="0" wp14:anchorId="7093F6E0" wp14:editId="7772F15F">
            <wp:extent cx="2117863" cy="1908313"/>
            <wp:effectExtent l="19050" t="0" r="0" b="0"/>
            <wp:docPr id="523" name="Picture 7" descr="working re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orking relay"/>
                    <pic:cNvPicPr>
                      <a:picLocks noChangeAspect="1" noChangeArrowheads="1"/>
                    </pic:cNvPicPr>
                  </pic:nvPicPr>
                  <pic:blipFill>
                    <a:blip r:embed="rId66" cstate="print"/>
                    <a:srcRect/>
                    <a:stretch>
                      <a:fillRect/>
                    </a:stretch>
                  </pic:blipFill>
                  <pic:spPr bwMode="auto">
                    <a:xfrm>
                      <a:off x="0" y="0"/>
                      <a:ext cx="2124075" cy="1913910"/>
                    </a:xfrm>
                    <a:prstGeom prst="rect">
                      <a:avLst/>
                    </a:prstGeom>
                    <a:noFill/>
                    <a:ln w="9525">
                      <a:noFill/>
                      <a:miter lim="800000"/>
                      <a:headEnd/>
                      <a:tailEnd/>
                    </a:ln>
                  </pic:spPr>
                </pic:pic>
              </a:graphicData>
            </a:graphic>
          </wp:inline>
        </w:drawing>
      </w:r>
    </w:p>
    <w:p w:rsidR="0030006A" w:rsidRPr="00951940" w:rsidRDefault="0030006A" w:rsidP="0030006A">
      <w:pPr>
        <w:pStyle w:val="NormalWeb"/>
        <w:spacing w:before="0" w:beforeAutospacing="0" w:after="0" w:afterAutospacing="0" w:line="360" w:lineRule="auto"/>
        <w:jc w:val="center"/>
        <w:rPr>
          <w:rFonts w:cs="Arial"/>
        </w:rPr>
      </w:pPr>
      <w:r w:rsidRPr="00951940">
        <w:rPr>
          <w:rFonts w:cs="Arial"/>
        </w:rPr>
        <w:t>Fig 4.8 Relay showing coil and switch contacts</w:t>
      </w:r>
    </w:p>
    <w:p w:rsidR="0030006A" w:rsidRPr="00951940"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r w:rsidRPr="00951940">
        <w:rPr>
          <w:rFonts w:cs="Arial"/>
        </w:rPr>
        <w:t xml:space="preserve">Relays allow one circuit to switch a second circuit which can be completely separate from the first. For example a low voltage battery circuit can use a relay to switch a 230V AC mains circuit. There is no electrical connection inside the relay between the two circuits; the link is magnetic and mechanical. </w:t>
      </w:r>
    </w:p>
    <w:p w:rsidR="0030006A" w:rsidRPr="00951940"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r w:rsidRPr="00951940">
        <w:rPr>
          <w:rFonts w:cs="Arial"/>
        </w:rPr>
        <w:t xml:space="preserve">The coil of a relay passes a relatively large current, typically 30mA for a 12V relay, but it can be as much as 100mA for </w:t>
      </w:r>
      <w:r w:rsidRPr="00A416E2">
        <w:rPr>
          <w:rFonts w:cs="Arial"/>
        </w:rPr>
        <w:t xml:space="preserve">relays designed to operate from lower voltages. Most ICs (chips) cannot provide this current and a </w:t>
      </w:r>
      <w:r w:rsidRPr="007A3115">
        <w:rPr>
          <w:rFonts w:cs="Arial"/>
        </w:rPr>
        <w:t>transistor</w:t>
      </w:r>
      <w:r w:rsidRPr="00A416E2">
        <w:rPr>
          <w:rFonts w:cs="Arial"/>
        </w:rPr>
        <w:t xml:space="preserve"> is usually used to amplify the small IC current to the larger value required for the relay coil. The </w:t>
      </w:r>
      <w:r w:rsidRPr="00A416E2">
        <w:rPr>
          <w:rFonts w:cs="Arial"/>
        </w:rPr>
        <w:lastRenderedPageBreak/>
        <w:t xml:space="preserve">maximum output current for the popular 555 timer IC is 200mA so these devices can supply relay coils directly without amplification. </w:t>
      </w:r>
    </w:p>
    <w:p w:rsidR="0030006A" w:rsidRPr="00A416E2"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r w:rsidRPr="00A416E2">
        <w:rPr>
          <w:rFonts w:cs="Arial"/>
        </w:rPr>
        <w:t xml:space="preserve">Relays are usually SPDT or DPDT but they can have many more sets of switch contacts, for example relays with 4 sets of changeover contacts are readily available. For further information about switch contacts and the terms used to describe them please see the page on </w:t>
      </w:r>
      <w:r w:rsidRPr="007A3115">
        <w:rPr>
          <w:rFonts w:cs="Arial"/>
        </w:rPr>
        <w:t>switches</w:t>
      </w:r>
      <w:r w:rsidRPr="00A416E2">
        <w:rPr>
          <w:rFonts w:cs="Arial"/>
        </w:rPr>
        <w:t xml:space="preserve">. </w:t>
      </w:r>
    </w:p>
    <w:p w:rsidR="0030006A" w:rsidRPr="00A416E2"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r w:rsidRPr="00A416E2">
        <w:rPr>
          <w:rFonts w:cs="Arial"/>
        </w:rPr>
        <w:t xml:space="preserve">Most relays are designed for PCB mounting but you can solder wires directly to the pins providing you take care to avoid melting the plastic case of the relay. </w:t>
      </w:r>
    </w:p>
    <w:p w:rsidR="0030006A" w:rsidRPr="00A416E2"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r w:rsidRPr="00A416E2">
        <w:rPr>
          <w:rFonts w:cs="Arial"/>
        </w:rPr>
        <w:t xml:space="preserve">The supplier's catalogue should show you the relay's connections. The coil will be obvious and it may be connected either way round. Relay coils produce brief high voltage 'spikes' when they are switched off and this can destroy transistors and ICs in the circuit. To prevent damage you must connect a </w:t>
      </w:r>
      <w:r w:rsidRPr="007A3115">
        <w:rPr>
          <w:rFonts w:cs="Arial"/>
        </w:rPr>
        <w:t>protection diode</w:t>
      </w:r>
      <w:r w:rsidRPr="00A416E2">
        <w:rPr>
          <w:rFonts w:cs="Arial"/>
        </w:rPr>
        <w:t xml:space="preserve"> across the relay coil. </w:t>
      </w:r>
    </w:p>
    <w:p w:rsidR="0030006A" w:rsidRPr="00A416E2"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r w:rsidRPr="00A416E2">
        <w:rPr>
          <w:rFonts w:cs="Arial"/>
        </w:rPr>
        <w:t xml:space="preserve">The </w:t>
      </w:r>
      <w:r>
        <w:rPr>
          <w:rFonts w:cs="Arial"/>
        </w:rPr>
        <w:t xml:space="preserve">figure </w:t>
      </w:r>
      <w:r w:rsidRPr="00A416E2">
        <w:rPr>
          <w:rFonts w:cs="Arial"/>
        </w:rPr>
        <w:t xml:space="preserve">shows a relay with its coil and switch contacts. You can see a lever on the left being attracted by magnetism when the coil is switched on. This lever moves the switch contacts. </w:t>
      </w:r>
    </w:p>
    <w:p w:rsidR="0030006A"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r>
        <w:rPr>
          <w:rFonts w:cs="Arial"/>
          <w:noProof/>
        </w:rPr>
        <w:drawing>
          <wp:inline distT="0" distB="0" distL="0" distR="0" wp14:anchorId="0FA2CF69" wp14:editId="73FBB965">
            <wp:extent cx="3548380" cy="2991485"/>
            <wp:effectExtent l="19050" t="0" r="0" b="0"/>
            <wp:docPr id="5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srcRect/>
                    <a:stretch>
                      <a:fillRect/>
                    </a:stretch>
                  </pic:blipFill>
                  <pic:spPr bwMode="auto">
                    <a:xfrm>
                      <a:off x="0" y="0"/>
                      <a:ext cx="3548380" cy="2991485"/>
                    </a:xfrm>
                    <a:prstGeom prst="rect">
                      <a:avLst/>
                    </a:prstGeom>
                    <a:noFill/>
                    <a:ln w="9525">
                      <a:noFill/>
                      <a:miter lim="800000"/>
                      <a:headEnd/>
                      <a:tailEnd/>
                    </a:ln>
                  </pic:spPr>
                </pic:pic>
              </a:graphicData>
            </a:graphic>
          </wp:inline>
        </w:drawing>
      </w:r>
    </w:p>
    <w:p w:rsidR="0030006A"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p>
    <w:p w:rsidR="0030006A" w:rsidRDefault="0030006A" w:rsidP="0030006A">
      <w:pPr>
        <w:pStyle w:val="NormalWeb"/>
        <w:spacing w:before="0" w:beforeAutospacing="0" w:after="0" w:afterAutospacing="0" w:line="360" w:lineRule="auto"/>
        <w:ind w:firstLine="720"/>
        <w:jc w:val="both"/>
        <w:rPr>
          <w:rFonts w:cs="Arial"/>
        </w:rPr>
      </w:pPr>
    </w:p>
    <w:p w:rsidR="0030006A" w:rsidRPr="00A416E2" w:rsidRDefault="0030006A" w:rsidP="0030006A">
      <w:pPr>
        <w:pStyle w:val="NormalWeb"/>
        <w:spacing w:before="0" w:beforeAutospacing="0" w:after="0" w:afterAutospacing="0" w:line="360" w:lineRule="auto"/>
        <w:ind w:firstLine="720"/>
        <w:jc w:val="both"/>
        <w:rPr>
          <w:rFonts w:cs="Arial"/>
        </w:rPr>
      </w:pPr>
      <w:r w:rsidRPr="00A416E2">
        <w:rPr>
          <w:rFonts w:cs="Arial"/>
        </w:rPr>
        <w:t xml:space="preserve">There is one set of contacts (SPDT) in the foreground and another behind them, making the relay DPDT. </w:t>
      </w:r>
    </w:p>
    <w:p w:rsidR="0030006A" w:rsidRPr="00951940" w:rsidRDefault="0030006A" w:rsidP="0030006A">
      <w:pPr>
        <w:pStyle w:val="NormalWeb"/>
        <w:spacing w:before="0" w:beforeAutospacing="0" w:after="0" w:afterAutospacing="0" w:line="360" w:lineRule="auto"/>
        <w:jc w:val="both"/>
        <w:rPr>
          <w:rFonts w:cs="Arial"/>
        </w:rPr>
      </w:pPr>
      <w:r w:rsidRPr="00A416E2">
        <w:rPr>
          <w:rFonts w:cs="Arial"/>
        </w:rPr>
        <w:t>The relay's switch connections are usually</w:t>
      </w:r>
      <w:r w:rsidRPr="00951940">
        <w:rPr>
          <w:rFonts w:cs="Arial"/>
        </w:rPr>
        <w:t xml:space="preserve"> labelled COM, NC and NO: </w:t>
      </w:r>
    </w:p>
    <w:p w:rsidR="0030006A" w:rsidRPr="00951940" w:rsidRDefault="0030006A" w:rsidP="0030006A">
      <w:pPr>
        <w:numPr>
          <w:ilvl w:val="0"/>
          <w:numId w:val="40"/>
        </w:numPr>
        <w:spacing w:after="0" w:line="360" w:lineRule="auto"/>
        <w:jc w:val="both"/>
        <w:rPr>
          <w:rFonts w:ascii="Times New Roman" w:hAnsi="Times New Roman" w:cs="Arial"/>
          <w:sz w:val="24"/>
          <w:szCs w:val="24"/>
        </w:rPr>
      </w:pPr>
      <w:r w:rsidRPr="00951940">
        <w:rPr>
          <w:rFonts w:ascii="Times New Roman" w:hAnsi="Times New Roman" w:cs="Arial"/>
          <w:bCs/>
          <w:sz w:val="24"/>
          <w:szCs w:val="24"/>
        </w:rPr>
        <w:t>COM</w:t>
      </w:r>
      <w:r w:rsidRPr="00951940">
        <w:rPr>
          <w:rFonts w:ascii="Times New Roman" w:hAnsi="Times New Roman" w:cs="Arial"/>
          <w:sz w:val="24"/>
          <w:szCs w:val="24"/>
        </w:rPr>
        <w:t xml:space="preserve"> = Common, always connect to this; it is the moving part of the switch. </w:t>
      </w:r>
    </w:p>
    <w:p w:rsidR="0030006A" w:rsidRPr="00951940" w:rsidRDefault="0030006A" w:rsidP="0030006A">
      <w:pPr>
        <w:numPr>
          <w:ilvl w:val="0"/>
          <w:numId w:val="40"/>
        </w:numPr>
        <w:spacing w:after="0" w:line="360" w:lineRule="auto"/>
        <w:jc w:val="both"/>
        <w:rPr>
          <w:rFonts w:ascii="Times New Roman" w:hAnsi="Times New Roman" w:cs="Arial"/>
          <w:sz w:val="24"/>
          <w:szCs w:val="24"/>
        </w:rPr>
      </w:pPr>
      <w:r w:rsidRPr="00951940">
        <w:rPr>
          <w:rFonts w:ascii="Times New Roman" w:hAnsi="Times New Roman" w:cs="Arial"/>
          <w:bCs/>
          <w:sz w:val="24"/>
          <w:szCs w:val="24"/>
        </w:rPr>
        <w:t>NC</w:t>
      </w:r>
      <w:r w:rsidRPr="00951940">
        <w:rPr>
          <w:rFonts w:ascii="Times New Roman" w:hAnsi="Times New Roman" w:cs="Arial"/>
          <w:sz w:val="24"/>
          <w:szCs w:val="24"/>
        </w:rPr>
        <w:t xml:space="preserve"> = Normally Closed, COM is connected to this when the relay coil is </w:t>
      </w:r>
      <w:r w:rsidRPr="00951940">
        <w:rPr>
          <w:rFonts w:ascii="Times New Roman" w:hAnsi="Times New Roman" w:cs="Arial"/>
          <w:bCs/>
          <w:sz w:val="24"/>
          <w:szCs w:val="24"/>
        </w:rPr>
        <w:t>off</w:t>
      </w:r>
      <w:r w:rsidRPr="00951940">
        <w:rPr>
          <w:rFonts w:ascii="Times New Roman" w:hAnsi="Times New Roman" w:cs="Arial"/>
          <w:sz w:val="24"/>
          <w:szCs w:val="24"/>
        </w:rPr>
        <w:t xml:space="preserve">. </w:t>
      </w:r>
    </w:p>
    <w:p w:rsidR="0030006A" w:rsidRDefault="0030006A" w:rsidP="0030006A">
      <w:pPr>
        <w:numPr>
          <w:ilvl w:val="0"/>
          <w:numId w:val="40"/>
        </w:numPr>
        <w:spacing w:after="0" w:line="360" w:lineRule="auto"/>
        <w:jc w:val="both"/>
        <w:rPr>
          <w:rFonts w:ascii="Times New Roman" w:hAnsi="Times New Roman" w:cs="Arial"/>
          <w:sz w:val="28"/>
        </w:rPr>
      </w:pPr>
      <w:r w:rsidRPr="00951940">
        <w:rPr>
          <w:rFonts w:ascii="Times New Roman" w:hAnsi="Times New Roman" w:cs="Arial"/>
          <w:bCs/>
          <w:sz w:val="24"/>
          <w:szCs w:val="24"/>
        </w:rPr>
        <w:t>NO</w:t>
      </w:r>
      <w:r w:rsidRPr="00951940">
        <w:rPr>
          <w:rFonts w:ascii="Times New Roman" w:hAnsi="Times New Roman" w:cs="Arial"/>
          <w:sz w:val="24"/>
          <w:szCs w:val="24"/>
        </w:rPr>
        <w:t xml:space="preserve"> = Normally Open, COM is connected to this when the relay coil is </w:t>
      </w:r>
      <w:r w:rsidRPr="00951940">
        <w:rPr>
          <w:rFonts w:ascii="Times New Roman" w:hAnsi="Times New Roman" w:cs="Arial"/>
          <w:bCs/>
          <w:sz w:val="24"/>
          <w:szCs w:val="24"/>
        </w:rPr>
        <w:t>on</w:t>
      </w:r>
      <w:r w:rsidRPr="00951940">
        <w:rPr>
          <w:rFonts w:ascii="Times New Roman" w:hAnsi="Times New Roman" w:cs="Arial"/>
          <w:sz w:val="24"/>
          <w:szCs w:val="24"/>
        </w:rPr>
        <w:t>.</w:t>
      </w:r>
    </w:p>
    <w:p w:rsidR="0030006A" w:rsidRDefault="0030006A" w:rsidP="0030006A">
      <w:pPr>
        <w:spacing w:after="0" w:line="360" w:lineRule="auto"/>
        <w:jc w:val="both"/>
        <w:rPr>
          <w:rFonts w:ascii="Times New Roman" w:hAnsi="Times New Roman"/>
          <w:b/>
          <w:noProof/>
          <w:sz w:val="28"/>
          <w:szCs w:val="28"/>
        </w:rPr>
      </w:pPr>
    </w:p>
    <w:p w:rsidR="0030006A" w:rsidRPr="00F602C9" w:rsidRDefault="0030006A" w:rsidP="00F602C9">
      <w:pPr>
        <w:rPr>
          <w:rFonts w:ascii="Times New Roman" w:hAnsi="Times New Roman"/>
          <w:b/>
          <w:noProof/>
          <w:sz w:val="28"/>
          <w:szCs w:val="28"/>
        </w:rPr>
      </w:pPr>
      <w:r w:rsidRPr="0068049B">
        <w:rPr>
          <w:rFonts w:ascii="Times New Roman" w:hAnsi="Times New Roman"/>
          <w:b/>
          <w:noProof/>
          <w:sz w:val="28"/>
          <w:szCs w:val="28"/>
        </w:rPr>
        <w:t>Applications of relays</w:t>
      </w:r>
    </w:p>
    <w:p w:rsidR="0030006A" w:rsidRPr="004E22C3" w:rsidRDefault="0030006A" w:rsidP="0030006A">
      <w:pPr>
        <w:spacing w:after="0" w:line="360" w:lineRule="auto"/>
        <w:rPr>
          <w:rFonts w:ascii="Times New Roman" w:hAnsi="Times New Roman"/>
          <w:noProof/>
          <w:sz w:val="28"/>
          <w:szCs w:val="28"/>
        </w:rPr>
      </w:pPr>
    </w:p>
    <w:p w:rsidR="0030006A" w:rsidRDefault="0030006A" w:rsidP="0030006A">
      <w:pPr>
        <w:spacing w:after="0" w:line="360" w:lineRule="auto"/>
        <w:jc w:val="both"/>
        <w:rPr>
          <w:rFonts w:ascii="Times New Roman" w:hAnsi="Times New Roman"/>
          <w:sz w:val="24"/>
          <w:szCs w:val="24"/>
        </w:rPr>
      </w:pPr>
      <w:r w:rsidRPr="0010615C">
        <w:rPr>
          <w:rFonts w:ascii="Times New Roman" w:hAnsi="Times New Roman"/>
          <w:sz w:val="24"/>
          <w:szCs w:val="24"/>
        </w:rPr>
        <w:t>Relays are used to and for:</w:t>
      </w:r>
    </w:p>
    <w:p w:rsidR="0030006A" w:rsidRPr="0010615C" w:rsidRDefault="0030006A" w:rsidP="0030006A">
      <w:pPr>
        <w:spacing w:after="0" w:line="360" w:lineRule="auto"/>
        <w:jc w:val="both"/>
        <w:rPr>
          <w:rFonts w:ascii="Times New Roman" w:hAnsi="Times New Roman"/>
          <w:sz w:val="24"/>
          <w:szCs w:val="24"/>
        </w:rPr>
      </w:pPr>
    </w:p>
    <w:p w:rsidR="0030006A" w:rsidRPr="0010615C" w:rsidRDefault="0030006A" w:rsidP="0030006A">
      <w:pPr>
        <w:numPr>
          <w:ilvl w:val="0"/>
          <w:numId w:val="20"/>
        </w:numPr>
        <w:spacing w:after="0" w:line="360" w:lineRule="auto"/>
        <w:ind w:left="630"/>
        <w:jc w:val="both"/>
        <w:rPr>
          <w:rFonts w:ascii="Times New Roman" w:hAnsi="Times New Roman"/>
          <w:sz w:val="24"/>
          <w:szCs w:val="24"/>
        </w:rPr>
      </w:pPr>
      <w:r w:rsidRPr="0010615C">
        <w:rPr>
          <w:rFonts w:ascii="Times New Roman" w:hAnsi="Times New Roman"/>
          <w:sz w:val="24"/>
          <w:szCs w:val="24"/>
        </w:rPr>
        <w:t>Control a high-voltage circuit with a low-voltage signal, as in some types of modems or audio amplifiers.</w:t>
      </w:r>
    </w:p>
    <w:p w:rsidR="0030006A" w:rsidRPr="0010615C" w:rsidRDefault="0030006A" w:rsidP="0030006A">
      <w:pPr>
        <w:numPr>
          <w:ilvl w:val="0"/>
          <w:numId w:val="20"/>
        </w:numPr>
        <w:spacing w:after="0" w:line="360" w:lineRule="auto"/>
        <w:ind w:left="630"/>
        <w:jc w:val="both"/>
        <w:rPr>
          <w:rFonts w:ascii="Times New Roman" w:hAnsi="Times New Roman"/>
          <w:sz w:val="24"/>
          <w:szCs w:val="24"/>
        </w:rPr>
      </w:pPr>
      <w:r w:rsidRPr="0010615C">
        <w:rPr>
          <w:rFonts w:ascii="Times New Roman" w:hAnsi="Times New Roman"/>
          <w:sz w:val="24"/>
          <w:szCs w:val="24"/>
        </w:rPr>
        <w:t>Control a high-current circuit with a low-current signal, as in the starter solenoid of an automobile.</w:t>
      </w:r>
    </w:p>
    <w:p w:rsidR="0030006A" w:rsidRPr="0010615C" w:rsidRDefault="0030006A" w:rsidP="0030006A">
      <w:pPr>
        <w:numPr>
          <w:ilvl w:val="0"/>
          <w:numId w:val="20"/>
        </w:numPr>
        <w:spacing w:after="0" w:line="360" w:lineRule="auto"/>
        <w:ind w:left="630"/>
        <w:jc w:val="both"/>
        <w:rPr>
          <w:rFonts w:ascii="Times New Roman" w:hAnsi="Times New Roman"/>
          <w:sz w:val="24"/>
          <w:szCs w:val="24"/>
        </w:rPr>
      </w:pPr>
      <w:r w:rsidRPr="0010615C">
        <w:rPr>
          <w:rFonts w:ascii="Times New Roman" w:hAnsi="Times New Roman"/>
          <w:sz w:val="24"/>
          <w:szCs w:val="24"/>
        </w:rPr>
        <w:t>Detect and isolate faults on transmission and distribution lines by opening and closing circuit breakers.</w:t>
      </w:r>
    </w:p>
    <w:p w:rsidR="0030006A" w:rsidRPr="0010615C" w:rsidRDefault="0030006A" w:rsidP="0030006A">
      <w:pPr>
        <w:numPr>
          <w:ilvl w:val="0"/>
          <w:numId w:val="20"/>
        </w:numPr>
        <w:spacing w:after="0" w:line="360" w:lineRule="auto"/>
        <w:ind w:left="630"/>
        <w:jc w:val="both"/>
        <w:rPr>
          <w:rFonts w:ascii="Times New Roman" w:hAnsi="Times New Roman"/>
          <w:sz w:val="24"/>
          <w:szCs w:val="24"/>
        </w:rPr>
      </w:pPr>
      <w:r w:rsidRPr="0010615C">
        <w:rPr>
          <w:rFonts w:ascii="Times New Roman" w:hAnsi="Times New Roman"/>
          <w:sz w:val="24"/>
          <w:szCs w:val="24"/>
        </w:rPr>
        <w:t>Time delay functions. Relays can be modified to delay opening or delay closing a set of contacts. A very short (a fraction of a second) delay would use a copper disk between the armature and moving blade assembly. Current flowing in the disk maintains magnetic field for a short time, lengthening release time. For a slightly longer (up to a minute) delay, a dashpot is used. A dashpot is a piston filled with fluid that is allowed to escape slowly. The time period can be varied by increasing or decreasing the flow rate. For longer time periods, a mechanical clockwork timer is installed.</w:t>
      </w:r>
    </w:p>
    <w:p w:rsidR="0030006A" w:rsidRPr="00CF70D4" w:rsidRDefault="0030006A" w:rsidP="0030006A"/>
    <w:p w:rsidR="0030006A" w:rsidRDefault="0030006A" w:rsidP="00BA5DAF">
      <w:pPr>
        <w:pStyle w:val="NormalWeb"/>
        <w:spacing w:before="0" w:beforeAutospacing="0" w:after="0" w:afterAutospacing="0" w:line="360" w:lineRule="auto"/>
        <w:jc w:val="center"/>
        <w:rPr>
          <w:b/>
          <w:sz w:val="28"/>
          <w:u w:val="single"/>
        </w:rPr>
      </w:pPr>
    </w:p>
    <w:p w:rsidR="00981E73" w:rsidRDefault="00981E73" w:rsidP="00BA5DAF">
      <w:pPr>
        <w:pStyle w:val="NormalWeb"/>
        <w:spacing w:before="0" w:beforeAutospacing="0" w:after="0" w:afterAutospacing="0" w:line="360" w:lineRule="auto"/>
        <w:jc w:val="center"/>
        <w:rPr>
          <w:b/>
          <w:u w:val="single"/>
        </w:rPr>
      </w:pPr>
    </w:p>
    <w:p w:rsidR="00981E73" w:rsidRDefault="00981E73" w:rsidP="00BA5DAF">
      <w:pPr>
        <w:pStyle w:val="NormalWeb"/>
        <w:spacing w:before="0" w:beforeAutospacing="0" w:after="0" w:afterAutospacing="0" w:line="360" w:lineRule="auto"/>
        <w:jc w:val="center"/>
        <w:rPr>
          <w:b/>
          <w:u w:val="single"/>
        </w:rPr>
      </w:pPr>
    </w:p>
    <w:p w:rsidR="00BA5DAF" w:rsidRPr="0065231B" w:rsidRDefault="00BA5DAF" w:rsidP="00BA5DAF">
      <w:pPr>
        <w:pStyle w:val="NormalWeb"/>
        <w:spacing w:before="0" w:beforeAutospacing="0" w:after="0" w:afterAutospacing="0" w:line="360" w:lineRule="auto"/>
        <w:jc w:val="center"/>
        <w:rPr>
          <w:b/>
          <w:u w:val="single"/>
        </w:rPr>
      </w:pPr>
      <w:r w:rsidRPr="0065231B">
        <w:rPr>
          <w:b/>
          <w:u w:val="single"/>
        </w:rPr>
        <w:lastRenderedPageBreak/>
        <w:t>4.</w:t>
      </w:r>
      <w:r w:rsidR="00605B94" w:rsidRPr="0065231B">
        <w:rPr>
          <w:b/>
          <w:u w:val="single"/>
        </w:rPr>
        <w:t xml:space="preserve">9 </w:t>
      </w:r>
      <w:r w:rsidRPr="0065231B">
        <w:rPr>
          <w:b/>
          <w:u w:val="single"/>
        </w:rPr>
        <w:t>BC547</w:t>
      </w:r>
    </w:p>
    <w:p w:rsidR="0030006A" w:rsidRPr="00155D8B" w:rsidRDefault="0030006A" w:rsidP="0030006A">
      <w:pPr>
        <w:autoSpaceDE w:val="0"/>
        <w:autoSpaceDN w:val="0"/>
        <w:adjustRightInd w:val="0"/>
        <w:spacing w:after="0" w:line="360" w:lineRule="auto"/>
        <w:jc w:val="both"/>
        <w:rPr>
          <w:rFonts w:ascii="Times New Roman" w:hAnsi="Times New Roman"/>
          <w:b/>
          <w:color w:val="000000" w:themeColor="text1"/>
          <w:sz w:val="24"/>
          <w:szCs w:val="24"/>
        </w:rPr>
      </w:pPr>
      <w:r w:rsidRPr="00155D8B">
        <w:rPr>
          <w:rFonts w:ascii="Times New Roman" w:hAnsi="Times New Roman"/>
          <w:b/>
          <w:color w:val="000000" w:themeColor="text1"/>
          <w:sz w:val="24"/>
          <w:szCs w:val="24"/>
        </w:rPr>
        <w:t>TECHNICAL SPECIFICATIONS:</w:t>
      </w:r>
    </w:p>
    <w:p w:rsidR="0030006A" w:rsidRPr="00155D8B" w:rsidRDefault="0030006A" w:rsidP="0030006A">
      <w:pPr>
        <w:autoSpaceDE w:val="0"/>
        <w:autoSpaceDN w:val="0"/>
        <w:adjustRightInd w:val="0"/>
        <w:spacing w:after="0" w:line="360" w:lineRule="auto"/>
        <w:jc w:val="both"/>
        <w:rPr>
          <w:rFonts w:ascii="Times New Roman" w:hAnsi="Times New Roman"/>
          <w:b/>
          <w:color w:val="000000" w:themeColor="text1"/>
          <w:sz w:val="24"/>
          <w:szCs w:val="24"/>
        </w:rPr>
      </w:pPr>
    </w:p>
    <w:p w:rsidR="0030006A" w:rsidRPr="00155D8B" w:rsidRDefault="0030006A" w:rsidP="0030006A">
      <w:pPr>
        <w:autoSpaceDE w:val="0"/>
        <w:autoSpaceDN w:val="0"/>
        <w:adjustRightInd w:val="0"/>
        <w:spacing w:after="0" w:line="360" w:lineRule="auto"/>
        <w:ind w:firstLine="720"/>
        <w:jc w:val="both"/>
        <w:rPr>
          <w:rFonts w:ascii="Times New Roman" w:hAnsi="Times New Roman"/>
          <w:b/>
          <w:color w:val="000000" w:themeColor="text1"/>
          <w:sz w:val="24"/>
          <w:szCs w:val="24"/>
        </w:rPr>
      </w:pPr>
      <w:r w:rsidRPr="00155D8B">
        <w:rPr>
          <w:rFonts w:ascii="Times New Roman" w:hAnsi="Times New Roman"/>
          <w:color w:val="000000" w:themeColor="text1"/>
          <w:sz w:val="24"/>
          <w:szCs w:val="24"/>
        </w:rPr>
        <w:t>The BC547 transistor is an NPN Epitaxial Silicon Transistor. The BC547 transistor is a general-purpose transistor in small plastic packages. It is used in general-purpose switching and amplification BC847/BC547 series 45 V, 100 mA NPN general-purpose transistors.</w:t>
      </w:r>
    </w:p>
    <w:p w:rsidR="0030006A" w:rsidRPr="00155D8B" w:rsidRDefault="0030006A" w:rsidP="0030006A">
      <w:pPr>
        <w:pStyle w:val="NormalWeb"/>
        <w:spacing w:before="0" w:beforeAutospacing="0" w:after="0" w:afterAutospacing="0" w:line="360" w:lineRule="auto"/>
        <w:jc w:val="both"/>
        <w:rPr>
          <w:color w:val="000000" w:themeColor="text1"/>
        </w:rPr>
      </w:pPr>
    </w:p>
    <w:p w:rsidR="0030006A" w:rsidRPr="00155D8B" w:rsidRDefault="0030006A" w:rsidP="0030006A">
      <w:pPr>
        <w:pStyle w:val="NormalWeb"/>
        <w:spacing w:before="0" w:beforeAutospacing="0" w:after="0" w:afterAutospacing="0" w:line="360" w:lineRule="auto"/>
        <w:jc w:val="center"/>
        <w:rPr>
          <w:color w:val="000000" w:themeColor="text1"/>
        </w:rPr>
      </w:pPr>
      <w:r w:rsidRPr="00155D8B">
        <w:rPr>
          <w:noProof/>
          <w:color w:val="000000" w:themeColor="text1"/>
        </w:rPr>
        <w:drawing>
          <wp:inline distT="0" distB="0" distL="0" distR="0" wp14:anchorId="1B04581F" wp14:editId="10B55DA1">
            <wp:extent cx="1457325" cy="1504950"/>
            <wp:effectExtent l="38100" t="19050" r="28575" b="19050"/>
            <wp:docPr id="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srcRect/>
                    <a:stretch>
                      <a:fillRect/>
                    </a:stretch>
                  </pic:blipFill>
                  <pic:spPr bwMode="auto">
                    <a:xfrm>
                      <a:off x="0" y="0"/>
                      <a:ext cx="1457325" cy="1504950"/>
                    </a:xfrm>
                    <a:prstGeom prst="rect">
                      <a:avLst/>
                    </a:prstGeom>
                    <a:noFill/>
                    <a:ln w="6350" cmpd="sng">
                      <a:solidFill>
                        <a:srgbClr val="000000"/>
                      </a:solidFill>
                      <a:miter lim="800000"/>
                      <a:headEnd/>
                      <a:tailEnd/>
                    </a:ln>
                    <a:effectLst/>
                  </pic:spPr>
                </pic:pic>
              </a:graphicData>
            </a:graphic>
          </wp:inline>
        </w:drawing>
      </w:r>
    </w:p>
    <w:p w:rsidR="0030006A" w:rsidRPr="00155D8B" w:rsidRDefault="0030006A" w:rsidP="0030006A">
      <w:pPr>
        <w:pStyle w:val="NormalWeb"/>
        <w:spacing w:before="0" w:beforeAutospacing="0" w:after="0" w:afterAutospacing="0" w:line="360" w:lineRule="auto"/>
        <w:jc w:val="both"/>
        <w:rPr>
          <w:color w:val="000000" w:themeColor="text1"/>
        </w:rPr>
      </w:pPr>
      <w:r w:rsidRPr="00155D8B">
        <w:rPr>
          <w:color w:val="000000" w:themeColor="text1"/>
        </w:rPr>
        <w:t xml:space="preserve">                                                    BC 547 TRANSISTOR PINOUTS</w:t>
      </w:r>
    </w:p>
    <w:p w:rsidR="0030006A" w:rsidRPr="00155D8B" w:rsidRDefault="0030006A" w:rsidP="0030006A">
      <w:pPr>
        <w:pStyle w:val="NormalWeb"/>
        <w:spacing w:before="0" w:beforeAutospacing="0" w:after="0" w:afterAutospacing="0" w:line="360" w:lineRule="auto"/>
        <w:jc w:val="both"/>
        <w:rPr>
          <w:color w:val="000000" w:themeColor="text1"/>
        </w:rPr>
      </w:pPr>
    </w:p>
    <w:p w:rsidR="0030006A" w:rsidRDefault="0030006A" w:rsidP="0030006A">
      <w:pPr>
        <w:pStyle w:val="NormalWeb"/>
        <w:spacing w:before="0" w:beforeAutospacing="0" w:after="0" w:afterAutospacing="0" w:line="360" w:lineRule="auto"/>
        <w:jc w:val="both"/>
        <w:rPr>
          <w:color w:val="000000" w:themeColor="text1"/>
        </w:rPr>
      </w:pPr>
      <w:r>
        <w:rPr>
          <w:color w:val="000000" w:themeColor="text1"/>
        </w:rPr>
        <w:t xml:space="preserve"> </w:t>
      </w:r>
    </w:p>
    <w:p w:rsidR="0030006A" w:rsidRPr="000D0D16" w:rsidRDefault="0030006A" w:rsidP="0030006A">
      <w:pPr>
        <w:spacing w:after="0" w:line="360" w:lineRule="auto"/>
        <w:ind w:firstLine="720"/>
        <w:jc w:val="both"/>
        <w:rPr>
          <w:rFonts w:ascii="Times New Roman" w:eastAsia="Times New Roman" w:hAnsi="Times New Roman" w:cs="Arial"/>
          <w:sz w:val="24"/>
          <w:szCs w:val="18"/>
        </w:rPr>
      </w:pPr>
      <w:r w:rsidRPr="000D0D16">
        <w:rPr>
          <w:rFonts w:ascii="Times New Roman" w:eastAsia="Times New Roman" w:hAnsi="Times New Roman" w:cs="Arial"/>
          <w:sz w:val="24"/>
          <w:szCs w:val="18"/>
        </w:rPr>
        <w:t>We know that the transistor is a "</w:t>
      </w:r>
      <w:r w:rsidRPr="000D0D16">
        <w:rPr>
          <w:rFonts w:ascii="Times New Roman" w:eastAsia="Times New Roman" w:hAnsi="Times New Roman" w:cs="Arial"/>
          <w:bCs/>
          <w:sz w:val="24"/>
          <w:szCs w:val="18"/>
        </w:rPr>
        <w:t>CURRENT</w:t>
      </w:r>
      <w:r w:rsidRPr="000D0D16">
        <w:rPr>
          <w:rFonts w:ascii="Times New Roman" w:eastAsia="Times New Roman" w:hAnsi="Times New Roman" w:cs="Arial"/>
          <w:sz w:val="24"/>
          <w:szCs w:val="18"/>
        </w:rPr>
        <w:t>" operated device and that a large current (</w:t>
      </w:r>
      <w:r w:rsidRPr="000D0D16">
        <w:rPr>
          <w:rFonts w:ascii="Times New Roman" w:eastAsia="Times New Roman" w:hAnsi="Times New Roman" w:cs="Arial"/>
          <w:sz w:val="24"/>
          <w:szCs w:val="20"/>
        </w:rPr>
        <w:t>Ic</w:t>
      </w:r>
      <w:r w:rsidRPr="000D0D16">
        <w:rPr>
          <w:rFonts w:ascii="Times New Roman" w:eastAsia="Times New Roman" w:hAnsi="Times New Roman" w:cs="Arial"/>
          <w:sz w:val="24"/>
          <w:szCs w:val="18"/>
        </w:rPr>
        <w:t>) flows freely through the device between the collector and the emitter terminals. However, this only happens when a small biasing current (</w:t>
      </w:r>
      <w:r w:rsidRPr="000D0D16">
        <w:rPr>
          <w:rFonts w:ascii="Times New Roman" w:eastAsia="Times New Roman" w:hAnsi="Times New Roman" w:cs="Arial"/>
          <w:sz w:val="24"/>
          <w:szCs w:val="20"/>
        </w:rPr>
        <w:t>Ib</w:t>
      </w:r>
      <w:r w:rsidRPr="000D0D16">
        <w:rPr>
          <w:rFonts w:ascii="Times New Roman" w:eastAsia="Times New Roman" w:hAnsi="Times New Roman" w:cs="Arial"/>
          <w:sz w:val="24"/>
          <w:szCs w:val="18"/>
        </w:rPr>
        <w:t>) is flowing into the base terminal of the transistor thus allowing the base to act as a sort of current control input. The ratio of these two currents (</w:t>
      </w:r>
      <w:r w:rsidRPr="000D0D16">
        <w:rPr>
          <w:rFonts w:ascii="Times New Roman" w:eastAsia="Times New Roman" w:hAnsi="Times New Roman" w:cs="Arial"/>
          <w:sz w:val="24"/>
          <w:szCs w:val="20"/>
        </w:rPr>
        <w:t>Ic/Ib</w:t>
      </w:r>
      <w:r w:rsidRPr="000D0D16">
        <w:rPr>
          <w:rFonts w:ascii="Times New Roman" w:eastAsia="Times New Roman" w:hAnsi="Times New Roman" w:cs="Arial"/>
          <w:sz w:val="24"/>
          <w:szCs w:val="18"/>
        </w:rPr>
        <w:t xml:space="preserve">) is called the </w:t>
      </w:r>
      <w:r w:rsidRPr="000D0D16">
        <w:rPr>
          <w:rFonts w:ascii="Times New Roman" w:eastAsia="Times New Roman" w:hAnsi="Times New Roman" w:cs="Arial"/>
          <w:bCs/>
          <w:sz w:val="24"/>
          <w:szCs w:val="18"/>
        </w:rPr>
        <w:t>DC Current Gain</w:t>
      </w:r>
      <w:r w:rsidRPr="000D0D16">
        <w:rPr>
          <w:rFonts w:ascii="Times New Roman" w:eastAsia="Times New Roman" w:hAnsi="Times New Roman" w:cs="Arial"/>
          <w:sz w:val="24"/>
          <w:szCs w:val="18"/>
        </w:rPr>
        <w:t xml:space="preserve"> of the device and is given the symbol of </w:t>
      </w:r>
      <w:r w:rsidRPr="000D0D16">
        <w:rPr>
          <w:rFonts w:ascii="Times New Roman" w:eastAsia="Times New Roman" w:hAnsi="Times New Roman" w:cs="Arial"/>
          <w:sz w:val="24"/>
          <w:szCs w:val="20"/>
        </w:rPr>
        <w:t>hfe</w:t>
      </w:r>
      <w:r w:rsidRPr="000D0D16">
        <w:rPr>
          <w:rFonts w:ascii="Times New Roman" w:eastAsia="Times New Roman" w:hAnsi="Times New Roman" w:cs="Arial"/>
          <w:sz w:val="24"/>
          <w:szCs w:val="18"/>
        </w:rPr>
        <w:t xml:space="preserve"> or nowadays </w:t>
      </w:r>
      <w:r w:rsidRPr="000D0D16">
        <w:rPr>
          <w:rFonts w:ascii="Times New Roman" w:eastAsia="Times New Roman" w:hAnsi="Times New Roman" w:cs="Arial"/>
          <w:sz w:val="24"/>
          <w:szCs w:val="20"/>
        </w:rPr>
        <w:t>Beta</w:t>
      </w:r>
      <w:r w:rsidRPr="000D0D16">
        <w:rPr>
          <w:rFonts w:ascii="Times New Roman" w:eastAsia="Times New Roman" w:hAnsi="Times New Roman" w:cs="Arial"/>
          <w:sz w:val="24"/>
          <w:szCs w:val="18"/>
        </w:rPr>
        <w:t>, (</w:t>
      </w:r>
      <w:r w:rsidRPr="000D0D16">
        <w:rPr>
          <w:rFonts w:ascii="Times New Roman" w:eastAsia="Times New Roman" w:hAnsi="Times New Roman" w:cs="Arial"/>
          <w:sz w:val="24"/>
        </w:rPr>
        <w:t>β</w:t>
      </w:r>
      <w:r w:rsidRPr="000D0D16">
        <w:rPr>
          <w:rFonts w:ascii="Times New Roman" w:eastAsia="Times New Roman" w:hAnsi="Times New Roman" w:cs="Arial"/>
          <w:sz w:val="24"/>
          <w:szCs w:val="18"/>
        </w:rPr>
        <w:t xml:space="preserve">). </w:t>
      </w:r>
      <w:r w:rsidRPr="000D0D16">
        <w:rPr>
          <w:rFonts w:ascii="Times New Roman" w:eastAsia="Times New Roman" w:hAnsi="Times New Roman" w:cs="Arial"/>
          <w:sz w:val="24"/>
          <w:szCs w:val="20"/>
        </w:rPr>
        <w:t>Beta</w:t>
      </w:r>
      <w:r w:rsidRPr="000D0D16">
        <w:rPr>
          <w:rFonts w:ascii="Times New Roman" w:eastAsia="Times New Roman" w:hAnsi="Times New Roman" w:cs="Arial"/>
          <w:sz w:val="24"/>
          <w:szCs w:val="18"/>
        </w:rPr>
        <w:t xml:space="preserve"> has no units as it is a ratio. Also, the current gain from the emitter to the collector terminal, </w:t>
      </w:r>
      <w:r w:rsidRPr="000D0D16">
        <w:rPr>
          <w:rFonts w:ascii="Times New Roman" w:eastAsia="Times New Roman" w:hAnsi="Times New Roman" w:cs="Arial"/>
          <w:sz w:val="24"/>
          <w:szCs w:val="20"/>
        </w:rPr>
        <w:t>Ic/Ie</w:t>
      </w:r>
      <w:r w:rsidRPr="000D0D16">
        <w:rPr>
          <w:rFonts w:ascii="Times New Roman" w:eastAsia="Times New Roman" w:hAnsi="Times New Roman" w:cs="Arial"/>
          <w:sz w:val="24"/>
          <w:szCs w:val="18"/>
        </w:rPr>
        <w:t xml:space="preserve">, is called </w:t>
      </w:r>
      <w:r w:rsidRPr="000D0D16">
        <w:rPr>
          <w:rFonts w:ascii="Times New Roman" w:eastAsia="Times New Roman" w:hAnsi="Times New Roman" w:cs="Arial"/>
          <w:sz w:val="24"/>
          <w:szCs w:val="20"/>
        </w:rPr>
        <w:t>Alpha</w:t>
      </w:r>
      <w:r w:rsidRPr="000D0D16">
        <w:rPr>
          <w:rFonts w:ascii="Times New Roman" w:eastAsia="Times New Roman" w:hAnsi="Times New Roman" w:cs="Arial"/>
          <w:sz w:val="24"/>
          <w:szCs w:val="18"/>
        </w:rPr>
        <w:t>, (</w:t>
      </w:r>
      <w:r w:rsidRPr="000D0D16">
        <w:rPr>
          <w:rFonts w:ascii="Times New Roman" w:eastAsia="Times New Roman" w:hAnsi="Times New Roman" w:cs="Arial"/>
          <w:sz w:val="24"/>
        </w:rPr>
        <w:t>α</w:t>
      </w:r>
      <w:r w:rsidRPr="000D0D16">
        <w:rPr>
          <w:rFonts w:ascii="Times New Roman" w:eastAsia="Times New Roman" w:hAnsi="Times New Roman" w:cs="Arial"/>
          <w:sz w:val="24"/>
          <w:szCs w:val="18"/>
        </w:rPr>
        <w:t xml:space="preserve">), and is a function of the transistor itself. As the emitter current </w:t>
      </w:r>
      <w:r w:rsidRPr="000D0D16">
        <w:rPr>
          <w:rFonts w:ascii="Times New Roman" w:eastAsia="Times New Roman" w:hAnsi="Times New Roman" w:cs="Arial"/>
          <w:sz w:val="24"/>
          <w:szCs w:val="20"/>
        </w:rPr>
        <w:t>Ie</w:t>
      </w:r>
      <w:r w:rsidRPr="000D0D16">
        <w:rPr>
          <w:rFonts w:ascii="Times New Roman" w:eastAsia="Times New Roman" w:hAnsi="Times New Roman" w:cs="Arial"/>
          <w:sz w:val="24"/>
          <w:szCs w:val="18"/>
        </w:rPr>
        <w:t xml:space="preserve"> is the product of a very small base current to a very large collector current the value of this parameter </w:t>
      </w:r>
      <w:r w:rsidRPr="000D0D16">
        <w:rPr>
          <w:rFonts w:ascii="Times New Roman" w:eastAsia="Times New Roman" w:hAnsi="Times New Roman" w:cs="Arial"/>
          <w:sz w:val="24"/>
        </w:rPr>
        <w:t>α</w:t>
      </w:r>
      <w:r w:rsidRPr="000D0D16">
        <w:rPr>
          <w:rFonts w:ascii="Times New Roman" w:eastAsia="Times New Roman" w:hAnsi="Times New Roman" w:cs="Arial"/>
          <w:sz w:val="24"/>
          <w:szCs w:val="18"/>
        </w:rPr>
        <w:t xml:space="preserve"> is very close to unity, and for a typical low-power signal transistor this value ranges from about 0.950 to 0.999.</w:t>
      </w:r>
    </w:p>
    <w:p w:rsidR="0030006A" w:rsidRPr="00155D8B" w:rsidRDefault="0030006A" w:rsidP="0030006A">
      <w:pPr>
        <w:pStyle w:val="NormalWeb"/>
        <w:spacing w:before="0" w:beforeAutospacing="0" w:after="0" w:afterAutospacing="0" w:line="360" w:lineRule="auto"/>
        <w:jc w:val="both"/>
        <w:rPr>
          <w:color w:val="000000" w:themeColor="text1"/>
        </w:rPr>
      </w:pPr>
    </w:p>
    <w:p w:rsidR="0030006A" w:rsidRDefault="0030006A" w:rsidP="0030006A">
      <w:pPr>
        <w:rPr>
          <w:rFonts w:ascii="Times New Roman" w:hAnsi="Times New Roman"/>
          <w:b/>
          <w:bCs/>
          <w:color w:val="000000" w:themeColor="text1"/>
          <w:sz w:val="24"/>
          <w:szCs w:val="24"/>
        </w:rPr>
      </w:pPr>
    </w:p>
    <w:p w:rsidR="0030006A" w:rsidRDefault="0030006A" w:rsidP="0030006A">
      <w:pPr>
        <w:rPr>
          <w:rFonts w:ascii="Times New Roman" w:hAnsi="Times New Roman"/>
          <w:b/>
          <w:bCs/>
          <w:color w:val="000000" w:themeColor="text1"/>
          <w:sz w:val="24"/>
          <w:szCs w:val="24"/>
        </w:rPr>
      </w:pPr>
    </w:p>
    <w:p w:rsidR="0030006A" w:rsidRPr="000D0D16" w:rsidRDefault="0030006A" w:rsidP="0030006A">
      <w:pPr>
        <w:rPr>
          <w:rFonts w:ascii="Times New Roman" w:eastAsia="Times New Roman" w:hAnsi="Times New Roman"/>
          <w:b/>
          <w:bCs/>
          <w:sz w:val="28"/>
          <w:szCs w:val="24"/>
          <w:u w:val="single"/>
        </w:rPr>
      </w:pPr>
      <w:r w:rsidRPr="000D0D16">
        <w:rPr>
          <w:rFonts w:ascii="Times New Roman" w:eastAsia="Times New Roman" w:hAnsi="Times New Roman"/>
          <w:b/>
          <w:bCs/>
          <w:sz w:val="28"/>
          <w:szCs w:val="24"/>
          <w:u w:val="single"/>
        </w:rPr>
        <w:lastRenderedPageBreak/>
        <w:t>An NPN Transistor Configuration</w:t>
      </w:r>
      <w:r w:rsidR="00593AB1" w:rsidRPr="008B4DB7">
        <w:rPr>
          <w:rFonts w:ascii="Times New Roman" w:hAnsi="Times New Roman"/>
          <w:b/>
          <w:bCs/>
          <w:noProof/>
          <w:color w:val="000000" w:themeColor="text1"/>
          <w:sz w:val="24"/>
          <w:szCs w:val="24"/>
          <w:lang w:val="en-IN" w:eastAsia="en-IN"/>
        </w:rPr>
        <w:drawing>
          <wp:inline distT="0" distB="0" distL="0" distR="0" wp14:anchorId="18D59E17" wp14:editId="561E9F76">
            <wp:extent cx="4857750" cy="2362200"/>
            <wp:effectExtent l="19050" t="0" r="0" b="0"/>
            <wp:docPr id="114" name="Picture 2" descr="NPN 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PN Transistor"/>
                    <pic:cNvPicPr>
                      <a:picLocks noChangeAspect="1" noChangeArrowheads="1"/>
                    </pic:cNvPicPr>
                  </pic:nvPicPr>
                  <pic:blipFill>
                    <a:blip r:embed="rId69" cstate="print"/>
                    <a:srcRect/>
                    <a:stretch>
                      <a:fillRect/>
                    </a:stretch>
                  </pic:blipFill>
                  <pic:spPr bwMode="auto">
                    <a:xfrm>
                      <a:off x="0" y="0"/>
                      <a:ext cx="4857750" cy="2362200"/>
                    </a:xfrm>
                    <a:prstGeom prst="rect">
                      <a:avLst/>
                    </a:prstGeom>
                    <a:noFill/>
                    <a:ln w="9525">
                      <a:noFill/>
                      <a:miter lim="800000"/>
                      <a:headEnd/>
                      <a:tailEnd/>
                    </a:ln>
                  </pic:spPr>
                </pic:pic>
              </a:graphicData>
            </a:graphic>
          </wp:inline>
        </w:drawing>
      </w:r>
    </w:p>
    <w:p w:rsidR="0030006A" w:rsidRDefault="0030006A" w:rsidP="0030006A">
      <w:pPr>
        <w:spacing w:after="0" w:line="360" w:lineRule="auto"/>
        <w:jc w:val="both"/>
        <w:outlineLvl w:val="1"/>
        <w:rPr>
          <w:rFonts w:ascii="Times New Roman" w:hAnsi="Times New Roman"/>
          <w:b/>
          <w:bCs/>
          <w:color w:val="000000" w:themeColor="text1"/>
          <w:sz w:val="24"/>
          <w:szCs w:val="24"/>
        </w:rPr>
      </w:pPr>
    </w:p>
    <w:p w:rsidR="0030006A" w:rsidRPr="00155D8B" w:rsidRDefault="0030006A" w:rsidP="0030006A">
      <w:pPr>
        <w:spacing w:after="0" w:line="360" w:lineRule="auto"/>
        <w:jc w:val="both"/>
        <w:outlineLvl w:val="1"/>
        <w:rPr>
          <w:rFonts w:ascii="Times New Roman" w:hAnsi="Times New Roman"/>
          <w:b/>
          <w:bCs/>
          <w:color w:val="000000" w:themeColor="text1"/>
          <w:sz w:val="24"/>
          <w:szCs w:val="24"/>
        </w:rPr>
      </w:pPr>
    </w:p>
    <w:p w:rsidR="0030006A" w:rsidRDefault="0030006A" w:rsidP="0030006A">
      <w:pPr>
        <w:jc w:val="center"/>
        <w:rPr>
          <w:rFonts w:ascii="Times New Roman" w:hAnsi="Times New Roman"/>
          <w:b/>
          <w:color w:val="000000" w:themeColor="text1"/>
          <w:sz w:val="28"/>
          <w:szCs w:val="28"/>
        </w:rPr>
      </w:pPr>
    </w:p>
    <w:p w:rsidR="0030006A" w:rsidRDefault="0030006A" w:rsidP="00BA5DAF">
      <w:pPr>
        <w:pStyle w:val="NormalWeb"/>
        <w:spacing w:before="0" w:beforeAutospacing="0" w:after="0" w:afterAutospacing="0" w:line="360" w:lineRule="auto"/>
        <w:jc w:val="center"/>
        <w:rPr>
          <w:b/>
          <w:sz w:val="28"/>
          <w:u w:val="single"/>
        </w:rPr>
      </w:pPr>
    </w:p>
    <w:p w:rsidR="00BA5DAF" w:rsidRPr="0065231B" w:rsidRDefault="00BA5DAF" w:rsidP="00BA5DAF">
      <w:pPr>
        <w:pStyle w:val="NormalWeb"/>
        <w:spacing w:before="0" w:beforeAutospacing="0" w:after="0" w:afterAutospacing="0" w:line="360" w:lineRule="auto"/>
        <w:jc w:val="center"/>
        <w:rPr>
          <w:b/>
          <w:u w:val="single"/>
        </w:rPr>
      </w:pPr>
      <w:r w:rsidRPr="0065231B">
        <w:rPr>
          <w:b/>
          <w:u w:val="single"/>
        </w:rPr>
        <w:t>4.1</w:t>
      </w:r>
      <w:r w:rsidR="00605B94" w:rsidRPr="0065231B">
        <w:rPr>
          <w:b/>
          <w:u w:val="single"/>
        </w:rPr>
        <w:t>0</w:t>
      </w:r>
      <w:r w:rsidRPr="0065231B">
        <w:rPr>
          <w:b/>
          <w:u w:val="single"/>
        </w:rPr>
        <w:t xml:space="preserve"> 1N4007</w:t>
      </w:r>
    </w:p>
    <w:p w:rsidR="0030006A" w:rsidRPr="00DD7454" w:rsidRDefault="0030006A" w:rsidP="0030006A">
      <w:pPr>
        <w:spacing w:after="0"/>
        <w:ind w:firstLine="540"/>
        <w:jc w:val="both"/>
        <w:rPr>
          <w:rFonts w:ascii="Times New Roman" w:hAnsi="Times New Roman"/>
          <w:b/>
          <w:sz w:val="28"/>
          <w:szCs w:val="28"/>
          <w:u w:val="single"/>
        </w:rPr>
      </w:pPr>
    </w:p>
    <w:p w:rsidR="0030006A" w:rsidRPr="009B7F8A" w:rsidRDefault="0030006A" w:rsidP="0030006A">
      <w:pPr>
        <w:spacing w:after="0"/>
        <w:ind w:firstLine="540"/>
        <w:jc w:val="both"/>
        <w:rPr>
          <w:rFonts w:ascii="Times New Roman" w:hAnsi="Times New Roman"/>
          <w:b/>
          <w:color w:val="000000" w:themeColor="text1"/>
          <w:sz w:val="28"/>
          <w:szCs w:val="28"/>
        </w:rPr>
      </w:pPr>
      <w:r>
        <w:t xml:space="preserve"> </w:t>
      </w:r>
    </w:p>
    <w:p w:rsidR="0030006A" w:rsidRPr="009B7F8A" w:rsidRDefault="0030006A" w:rsidP="0030006A">
      <w:pPr>
        <w:pStyle w:val="NormalWeb"/>
        <w:spacing w:before="0" w:beforeAutospacing="0" w:after="0" w:afterAutospacing="0" w:line="360" w:lineRule="auto"/>
        <w:ind w:firstLine="540"/>
        <w:jc w:val="both"/>
        <w:rPr>
          <w:color w:val="000000" w:themeColor="text1"/>
        </w:rPr>
      </w:pPr>
      <w:r w:rsidRPr="009B7F8A">
        <w:rPr>
          <w:color w:val="000000" w:themeColor="text1"/>
        </w:rPr>
        <w:t xml:space="preserve">Diodes are used to convert AC into DC these are used as half wave rectifier or full wave rectifier. Three points must he kept in mind while using any type of diode. </w:t>
      </w:r>
    </w:p>
    <w:p w:rsidR="0030006A" w:rsidRPr="009B7F8A" w:rsidRDefault="0030006A" w:rsidP="0030006A">
      <w:pPr>
        <w:numPr>
          <w:ilvl w:val="0"/>
          <w:numId w:val="15"/>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Maximum forward current capacity </w:t>
      </w:r>
    </w:p>
    <w:p w:rsidR="0030006A" w:rsidRPr="009B7F8A" w:rsidRDefault="0030006A" w:rsidP="0030006A">
      <w:pPr>
        <w:numPr>
          <w:ilvl w:val="0"/>
          <w:numId w:val="15"/>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Maximum reverse voltage capacity </w:t>
      </w:r>
    </w:p>
    <w:p w:rsidR="0030006A" w:rsidRPr="00632291" w:rsidRDefault="0030006A" w:rsidP="0030006A">
      <w:pPr>
        <w:numPr>
          <w:ilvl w:val="0"/>
          <w:numId w:val="15"/>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 xml:space="preserve">Maximum forward voltage capacity </w:t>
      </w:r>
    </w:p>
    <w:p w:rsidR="0030006A" w:rsidRPr="009B7F8A" w:rsidRDefault="0030006A" w:rsidP="0030006A">
      <w:pPr>
        <w:spacing w:after="0" w:line="360" w:lineRule="auto"/>
        <w:ind w:firstLine="540"/>
        <w:jc w:val="center"/>
        <w:rPr>
          <w:rFonts w:ascii="Times New Roman" w:hAnsi="Times New Roman"/>
          <w:color w:val="000000" w:themeColor="text1"/>
          <w:sz w:val="28"/>
          <w:szCs w:val="28"/>
        </w:rPr>
      </w:pPr>
    </w:p>
    <w:p w:rsidR="0030006A" w:rsidRPr="009B7F8A" w:rsidRDefault="0030006A" w:rsidP="0030006A">
      <w:pPr>
        <w:spacing w:after="0" w:line="360" w:lineRule="auto"/>
        <w:ind w:firstLine="540"/>
        <w:jc w:val="center"/>
        <w:rPr>
          <w:rFonts w:ascii="Times New Roman" w:hAnsi="Times New Roman"/>
          <w:color w:val="000000" w:themeColor="text1"/>
          <w:sz w:val="24"/>
          <w:szCs w:val="24"/>
        </w:rPr>
      </w:pPr>
      <w:r w:rsidRPr="009B7F8A">
        <w:rPr>
          <w:rFonts w:ascii="Times New Roman" w:hAnsi="Times New Roman"/>
          <w:noProof/>
          <w:color w:val="000000" w:themeColor="text1"/>
          <w:sz w:val="24"/>
          <w:szCs w:val="24"/>
          <w:lang w:val="en-IN" w:eastAsia="en-IN"/>
        </w:rPr>
        <w:drawing>
          <wp:inline distT="0" distB="0" distL="0" distR="0" wp14:anchorId="6FD85A2A" wp14:editId="5A07F777">
            <wp:extent cx="1605469" cy="1488332"/>
            <wp:effectExtent l="19050" t="0" r="0" b="0"/>
            <wp:docPr id="115" name="il_fi" descr="http://www.machsources.com/productimages/5046/1n40011n40041n4007-di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www.machsources.com/productimages/5046/1n40011n40041n4007-diodes.jpg"/>
                    <pic:cNvPicPr>
                      <a:picLocks noChangeAspect="1" noChangeArrowheads="1"/>
                    </pic:cNvPicPr>
                  </pic:nvPicPr>
                  <pic:blipFill>
                    <a:blip r:embed="rId70" cstate="print"/>
                    <a:srcRect/>
                    <a:stretch>
                      <a:fillRect/>
                    </a:stretch>
                  </pic:blipFill>
                  <pic:spPr bwMode="auto">
                    <a:xfrm>
                      <a:off x="0" y="0"/>
                      <a:ext cx="1607751" cy="1490448"/>
                    </a:xfrm>
                    <a:prstGeom prst="rect">
                      <a:avLst/>
                    </a:prstGeom>
                    <a:noFill/>
                    <a:ln w="9525">
                      <a:noFill/>
                      <a:miter lim="800000"/>
                      <a:headEnd/>
                      <a:tailEnd/>
                    </a:ln>
                  </pic:spPr>
                </pic:pic>
              </a:graphicData>
            </a:graphic>
          </wp:inline>
        </w:drawing>
      </w:r>
    </w:p>
    <w:p w:rsidR="0030006A" w:rsidRPr="009B7F8A" w:rsidRDefault="0030006A" w:rsidP="0030006A">
      <w:pPr>
        <w:pStyle w:val="NormalWeb"/>
        <w:spacing w:before="0" w:beforeAutospacing="0" w:after="0" w:afterAutospacing="0" w:line="360" w:lineRule="auto"/>
        <w:ind w:firstLine="540"/>
        <w:jc w:val="center"/>
        <w:rPr>
          <w:color w:val="000000" w:themeColor="text1"/>
          <w:sz w:val="28"/>
          <w:szCs w:val="28"/>
        </w:rPr>
      </w:pPr>
      <w:r w:rsidRPr="009B7F8A">
        <w:rPr>
          <w:color w:val="000000" w:themeColor="text1"/>
          <w:sz w:val="28"/>
          <w:szCs w:val="28"/>
        </w:rPr>
        <w:t>Fig: 1N4007 diodes</w:t>
      </w:r>
    </w:p>
    <w:p w:rsidR="0030006A" w:rsidRPr="009B7F8A" w:rsidRDefault="0030006A" w:rsidP="0030006A">
      <w:pPr>
        <w:pStyle w:val="NormalWeb"/>
        <w:spacing w:before="0" w:beforeAutospacing="0" w:after="0" w:afterAutospacing="0" w:line="360" w:lineRule="auto"/>
        <w:ind w:firstLine="540"/>
        <w:jc w:val="both"/>
        <w:rPr>
          <w:color w:val="000000" w:themeColor="text1"/>
        </w:rPr>
      </w:pPr>
      <w:r w:rsidRPr="009B7F8A">
        <w:rPr>
          <w:color w:val="000000" w:themeColor="text1"/>
        </w:rPr>
        <w:t xml:space="preserve">The number and voltage capacity of some of the important diodes available in the market are as follows: </w:t>
      </w:r>
    </w:p>
    <w:p w:rsidR="0030006A" w:rsidRPr="009B7F8A" w:rsidRDefault="0030006A" w:rsidP="0030006A">
      <w:pPr>
        <w:numPr>
          <w:ilvl w:val="0"/>
          <w:numId w:val="16"/>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lastRenderedPageBreak/>
        <w:t xml:space="preserve">Diodes of number IN4001, IN4002, IN4003, IN4004, IN4005, IN4006 and IN4007 have maximum reverse bias voltage capacity of 50V and maximum forward current capacity of 1 Amp. </w:t>
      </w:r>
    </w:p>
    <w:p w:rsidR="0030006A" w:rsidRPr="009B7F8A" w:rsidRDefault="0030006A" w:rsidP="0030006A">
      <w:pPr>
        <w:numPr>
          <w:ilvl w:val="0"/>
          <w:numId w:val="16"/>
        </w:numPr>
        <w:spacing w:after="0" w:line="360" w:lineRule="auto"/>
        <w:ind w:left="0" w:firstLine="540"/>
        <w:jc w:val="both"/>
        <w:rPr>
          <w:rFonts w:ascii="Times New Roman" w:hAnsi="Times New Roman"/>
          <w:color w:val="000000" w:themeColor="text1"/>
          <w:sz w:val="24"/>
          <w:szCs w:val="24"/>
        </w:rPr>
      </w:pPr>
      <w:r w:rsidRPr="009B7F8A">
        <w:rPr>
          <w:rFonts w:ascii="Times New Roman" w:hAnsi="Times New Roman"/>
          <w:color w:val="000000" w:themeColor="text1"/>
          <w:sz w:val="24"/>
          <w:szCs w:val="24"/>
        </w:rPr>
        <w:t>Diode of same capacities can be used in place of one another. Besides this diode of more capacity can be used in place of diode of low capacity but diode of low capacity cannot be used in place of diode of high capacity. For example, in place of IN4002; IN4001 or IN4007 can be used but IN4001 or IN4002 cannot be used in place of IN4007.The diode BY125made by company BEL is equivalent of diode from IN4001 to IN4003. BY 126 is equivalent to diodes IN4004 to 4006 and BY 127 is equivalent to diode IN4007.</w:t>
      </w:r>
    </w:p>
    <w:p w:rsidR="0030006A" w:rsidRPr="009B7F8A" w:rsidRDefault="0030006A" w:rsidP="0030006A">
      <w:pPr>
        <w:ind w:firstLine="540"/>
        <w:rPr>
          <w:rFonts w:ascii="Times New Roman" w:hAnsi="Times New Roman"/>
          <w:noProof/>
          <w:color w:val="000000" w:themeColor="text1"/>
          <w:sz w:val="20"/>
          <w:szCs w:val="20"/>
        </w:rPr>
      </w:pPr>
      <w:r w:rsidRPr="009B7F8A">
        <w:rPr>
          <w:rFonts w:ascii="Times New Roman" w:hAnsi="Times New Roman"/>
          <w:noProof/>
          <w:color w:val="000000" w:themeColor="text1"/>
          <w:sz w:val="20"/>
          <w:szCs w:val="20"/>
          <w:lang w:val="en-IN" w:eastAsia="en-IN"/>
        </w:rPr>
        <w:drawing>
          <wp:inline distT="0" distB="0" distL="0" distR="0" wp14:anchorId="7EAD73F5" wp14:editId="5F467523">
            <wp:extent cx="5305425" cy="2400300"/>
            <wp:effectExtent l="19050" t="0" r="9525" b="0"/>
            <wp:docPr id="116" name="il_fi" descr="http://electricly.com/wp-content/uploads/2010/05/Forward-biased-PN-j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electricly.com/wp-content/uploads/2010/05/Forward-biased-PN-junction.png"/>
                    <pic:cNvPicPr>
                      <a:picLocks noChangeAspect="1" noChangeArrowheads="1"/>
                    </pic:cNvPicPr>
                  </pic:nvPicPr>
                  <pic:blipFill>
                    <a:blip r:embed="rId71" cstate="print"/>
                    <a:srcRect/>
                    <a:stretch>
                      <a:fillRect/>
                    </a:stretch>
                  </pic:blipFill>
                  <pic:spPr bwMode="auto">
                    <a:xfrm>
                      <a:off x="0" y="0"/>
                      <a:ext cx="5305425" cy="2400300"/>
                    </a:xfrm>
                    <a:prstGeom prst="rect">
                      <a:avLst/>
                    </a:prstGeom>
                    <a:noFill/>
                    <a:ln w="9525">
                      <a:noFill/>
                      <a:miter lim="800000"/>
                      <a:headEnd/>
                      <a:tailEnd/>
                    </a:ln>
                  </pic:spPr>
                </pic:pic>
              </a:graphicData>
            </a:graphic>
          </wp:inline>
        </w:drawing>
      </w:r>
    </w:p>
    <w:p w:rsidR="0030006A" w:rsidRPr="009B7F8A" w:rsidRDefault="0030006A" w:rsidP="0030006A">
      <w:pPr>
        <w:ind w:firstLine="540"/>
        <w:rPr>
          <w:rFonts w:ascii="Times New Roman" w:hAnsi="Times New Roman"/>
          <w:noProof/>
          <w:color w:val="000000" w:themeColor="text1"/>
          <w:sz w:val="24"/>
          <w:szCs w:val="24"/>
        </w:rPr>
      </w:pPr>
      <w:r w:rsidRPr="009B7F8A">
        <w:rPr>
          <w:rFonts w:ascii="Times New Roman" w:hAnsi="Times New Roman"/>
          <w:noProof/>
          <w:color w:val="000000" w:themeColor="text1"/>
          <w:sz w:val="20"/>
          <w:szCs w:val="20"/>
        </w:rPr>
        <w:t xml:space="preserve">                                                        </w:t>
      </w:r>
      <w:r w:rsidRPr="009B7F8A">
        <w:rPr>
          <w:rFonts w:ascii="Times New Roman" w:hAnsi="Times New Roman"/>
          <w:noProof/>
          <w:color w:val="000000" w:themeColor="text1"/>
          <w:sz w:val="24"/>
          <w:szCs w:val="24"/>
        </w:rPr>
        <w:t>Fig:PN Junction diode</w:t>
      </w:r>
    </w:p>
    <w:p w:rsidR="0030006A" w:rsidRDefault="0030006A" w:rsidP="0030006A">
      <w:pPr>
        <w:spacing w:before="100" w:beforeAutospacing="1" w:after="100" w:afterAutospacing="1"/>
        <w:ind w:firstLine="540"/>
        <w:jc w:val="center"/>
        <w:rPr>
          <w:rFonts w:ascii="Times New Roman" w:hAnsi="Times New Roman"/>
          <w:b/>
          <w:bCs/>
          <w:color w:val="000000" w:themeColor="text1"/>
          <w:sz w:val="28"/>
          <w:u w:val="single"/>
        </w:rPr>
      </w:pPr>
    </w:p>
    <w:p w:rsidR="0030006A" w:rsidRPr="003F2E7B" w:rsidRDefault="0030006A" w:rsidP="0030006A">
      <w:pPr>
        <w:tabs>
          <w:tab w:val="left" w:pos="180"/>
          <w:tab w:val="left" w:pos="450"/>
        </w:tabs>
        <w:spacing w:before="100" w:beforeAutospacing="1" w:after="100" w:afterAutospacing="1" w:line="360" w:lineRule="auto"/>
        <w:ind w:firstLine="540"/>
        <w:jc w:val="center"/>
        <w:rPr>
          <w:rFonts w:ascii="Times New Roman" w:hAnsi="Times New Roman"/>
          <w:sz w:val="24"/>
          <w:szCs w:val="24"/>
          <w:u w:val="single"/>
        </w:rPr>
      </w:pPr>
    </w:p>
    <w:p w:rsidR="0030006A" w:rsidRPr="003F2E7B" w:rsidRDefault="0030006A" w:rsidP="0030006A">
      <w:pPr>
        <w:tabs>
          <w:tab w:val="left" w:pos="540"/>
        </w:tabs>
        <w:spacing w:before="100" w:beforeAutospacing="1" w:after="100" w:afterAutospacing="1" w:line="360" w:lineRule="auto"/>
        <w:rPr>
          <w:rStyle w:val="ft21"/>
          <w:rFonts w:ascii="Times New Roman" w:hAnsi="Times New Roman"/>
          <w:color w:val="000000"/>
          <w:sz w:val="24"/>
          <w:szCs w:val="24"/>
          <w:u w:val="single"/>
        </w:rPr>
      </w:pPr>
      <w:r w:rsidRPr="003F2E7B">
        <w:rPr>
          <w:rStyle w:val="ft21"/>
          <w:rFonts w:ascii="Times New Roman" w:hAnsi="Times New Roman"/>
          <w:color w:val="000000"/>
          <w:sz w:val="24"/>
          <w:szCs w:val="24"/>
          <w:u w:val="single"/>
        </w:rPr>
        <w:t>PN JUNCTION OPERATION</w:t>
      </w:r>
    </w:p>
    <w:p w:rsidR="0030006A" w:rsidRDefault="0030006A" w:rsidP="0030006A">
      <w:pPr>
        <w:tabs>
          <w:tab w:val="left" w:pos="450"/>
        </w:tabs>
        <w:spacing w:before="100" w:beforeAutospacing="1" w:after="100" w:afterAutospacing="1" w:line="360" w:lineRule="auto"/>
        <w:ind w:firstLine="540"/>
        <w:jc w:val="both"/>
        <w:rPr>
          <w:rStyle w:val="ps81"/>
          <w:rFonts w:ascii="Times New Roman" w:hAnsi="Times New Roman"/>
          <w:color w:val="000000"/>
          <w:sz w:val="24"/>
          <w:szCs w:val="24"/>
        </w:rPr>
      </w:pPr>
      <w:r w:rsidRPr="003F2E7B">
        <w:rPr>
          <w:rStyle w:val="ps41"/>
          <w:rFonts w:ascii="Times New Roman" w:hAnsi="Times New Roman"/>
          <w:color w:val="000000"/>
          <w:sz w:val="24"/>
          <w:szCs w:val="24"/>
        </w:rPr>
        <w:t>Now that you are familiar with P- and N-type materials, how these materials are joined together to</w:t>
      </w:r>
      <w:r w:rsidRPr="003F2E7B">
        <w:rPr>
          <w:rFonts w:ascii="Times New Roman" w:hAnsi="Times New Roman"/>
          <w:color w:val="000000"/>
          <w:sz w:val="24"/>
          <w:szCs w:val="24"/>
        </w:rPr>
        <w:t xml:space="preserve"> </w:t>
      </w:r>
      <w:r w:rsidRPr="003F2E7B">
        <w:rPr>
          <w:rStyle w:val="ps51"/>
          <w:rFonts w:ascii="Times New Roman" w:hAnsi="Times New Roman"/>
          <w:color w:val="000000"/>
          <w:sz w:val="24"/>
          <w:szCs w:val="24"/>
        </w:rPr>
        <w:t>form a diode, and the function of the diode, let us continue our discussion with the operation of the PN</w:t>
      </w:r>
      <w:r w:rsidRPr="003F2E7B">
        <w:rPr>
          <w:rFonts w:ascii="Times New Roman" w:hAnsi="Times New Roman"/>
          <w:color w:val="000000"/>
          <w:sz w:val="24"/>
          <w:szCs w:val="24"/>
        </w:rPr>
        <w:t xml:space="preserve"> </w:t>
      </w:r>
      <w:r w:rsidRPr="003F2E7B">
        <w:rPr>
          <w:rStyle w:val="ps61"/>
          <w:rFonts w:ascii="Times New Roman" w:hAnsi="Times New Roman"/>
          <w:color w:val="000000"/>
          <w:sz w:val="24"/>
          <w:szCs w:val="24"/>
        </w:rPr>
        <w:t>junction. But before we can understand how the PN junction works, we must first consider current flow in</w:t>
      </w:r>
      <w:r w:rsidRPr="003F2E7B">
        <w:rPr>
          <w:rFonts w:ascii="Times New Roman" w:hAnsi="Times New Roman"/>
          <w:color w:val="000000"/>
          <w:sz w:val="24"/>
          <w:szCs w:val="24"/>
        </w:rPr>
        <w:t xml:space="preserve"> </w:t>
      </w:r>
      <w:r w:rsidRPr="003F2E7B">
        <w:rPr>
          <w:rStyle w:val="ps71"/>
          <w:rFonts w:ascii="Times New Roman" w:hAnsi="Times New Roman"/>
          <w:color w:val="000000"/>
          <w:sz w:val="24"/>
          <w:szCs w:val="24"/>
        </w:rPr>
        <w:t>the materials that make up the junction and what happens initially within the junction when these two</w:t>
      </w:r>
      <w:r w:rsidRPr="003F2E7B">
        <w:rPr>
          <w:rFonts w:ascii="Times New Roman" w:hAnsi="Times New Roman"/>
          <w:color w:val="000000"/>
          <w:sz w:val="24"/>
          <w:szCs w:val="24"/>
        </w:rPr>
        <w:t xml:space="preserve"> </w:t>
      </w:r>
      <w:r w:rsidRPr="003F2E7B">
        <w:rPr>
          <w:rStyle w:val="ps81"/>
          <w:rFonts w:ascii="Times New Roman" w:hAnsi="Times New Roman"/>
          <w:color w:val="000000"/>
          <w:sz w:val="24"/>
          <w:szCs w:val="24"/>
        </w:rPr>
        <w:t>materials are joined together.</w:t>
      </w:r>
    </w:p>
    <w:p w:rsidR="0030006A" w:rsidRPr="0065231B" w:rsidRDefault="0030006A" w:rsidP="0030006A">
      <w:pPr>
        <w:tabs>
          <w:tab w:val="left" w:pos="450"/>
        </w:tabs>
        <w:spacing w:before="100" w:beforeAutospacing="1" w:after="100" w:afterAutospacing="1" w:line="360" w:lineRule="auto"/>
        <w:rPr>
          <w:rFonts w:ascii="Times New Roman" w:hAnsi="Times New Roman"/>
          <w:color w:val="000000"/>
          <w:sz w:val="24"/>
          <w:szCs w:val="24"/>
          <w:u w:val="single"/>
        </w:rPr>
      </w:pPr>
      <w:r w:rsidRPr="0065231B">
        <w:rPr>
          <w:rStyle w:val="ft21"/>
          <w:rFonts w:ascii="Times New Roman" w:hAnsi="Times New Roman"/>
          <w:color w:val="000000"/>
          <w:sz w:val="24"/>
          <w:szCs w:val="24"/>
          <w:u w:val="single"/>
        </w:rPr>
        <w:lastRenderedPageBreak/>
        <w:t>Current Flow in the N-Type Material</w:t>
      </w:r>
      <w:r w:rsidRPr="0065231B">
        <w:rPr>
          <w:rFonts w:ascii="Times New Roman" w:hAnsi="Times New Roman"/>
          <w:color w:val="000000"/>
          <w:sz w:val="24"/>
          <w:szCs w:val="24"/>
          <w:u w:val="single"/>
        </w:rPr>
        <w:t xml:space="preserve"> </w:t>
      </w:r>
    </w:p>
    <w:p w:rsidR="0030006A" w:rsidRDefault="0030006A" w:rsidP="0030006A">
      <w:pPr>
        <w:tabs>
          <w:tab w:val="left" w:pos="450"/>
        </w:tabs>
        <w:spacing w:before="100" w:beforeAutospacing="1" w:after="100" w:afterAutospacing="1" w:line="360" w:lineRule="auto"/>
        <w:ind w:firstLine="540"/>
        <w:jc w:val="both"/>
        <w:rPr>
          <w:rFonts w:ascii="Times New Roman" w:hAnsi="Times New Roman"/>
          <w:color w:val="000000"/>
          <w:sz w:val="24"/>
          <w:szCs w:val="24"/>
        </w:rPr>
      </w:pPr>
      <w:r w:rsidRPr="009D79CB">
        <w:rPr>
          <w:rStyle w:val="ps101"/>
          <w:rFonts w:ascii="Times New Roman" w:hAnsi="Times New Roman"/>
          <w:color w:val="000000"/>
          <w:sz w:val="24"/>
          <w:szCs w:val="24"/>
        </w:rPr>
        <w:t>Conduction in the N-type semiconductor, or crystal, is similar to conduction in a copper wire. That</w:t>
      </w:r>
      <w:r w:rsidRPr="009D79CB">
        <w:rPr>
          <w:rFonts w:ascii="Times New Roman" w:hAnsi="Times New Roman"/>
          <w:color w:val="000000"/>
          <w:sz w:val="24"/>
          <w:szCs w:val="24"/>
        </w:rPr>
        <w:t xml:space="preserve"> </w:t>
      </w:r>
      <w:r w:rsidRPr="009D79CB">
        <w:rPr>
          <w:rStyle w:val="ps111"/>
          <w:rFonts w:ascii="Times New Roman" w:hAnsi="Times New Roman"/>
          <w:color w:val="000000"/>
          <w:sz w:val="24"/>
          <w:szCs w:val="24"/>
        </w:rPr>
        <w:t>is, with voltage applied across the material, electrons will move through the crystal just as current would</w:t>
      </w:r>
      <w:r w:rsidRPr="009D79CB">
        <w:rPr>
          <w:rFonts w:ascii="Times New Roman" w:hAnsi="Times New Roman"/>
          <w:color w:val="000000"/>
          <w:sz w:val="24"/>
          <w:szCs w:val="24"/>
        </w:rPr>
        <w:t xml:space="preserve"> </w:t>
      </w:r>
      <w:r w:rsidRPr="009D79CB">
        <w:rPr>
          <w:rStyle w:val="ps121"/>
          <w:rFonts w:ascii="Times New Roman" w:hAnsi="Times New Roman"/>
          <w:color w:val="000000"/>
          <w:sz w:val="24"/>
          <w:szCs w:val="24"/>
        </w:rPr>
        <w:t>flow in a copper wire. This is shown in figure 1-15. The positive potential of the battery will attract the</w:t>
      </w:r>
      <w:r w:rsidRPr="009D79CB">
        <w:rPr>
          <w:rFonts w:ascii="Times New Roman" w:hAnsi="Times New Roman"/>
          <w:color w:val="000000"/>
          <w:sz w:val="24"/>
          <w:szCs w:val="24"/>
        </w:rPr>
        <w:t xml:space="preserve"> </w:t>
      </w:r>
      <w:r w:rsidRPr="009D79CB">
        <w:rPr>
          <w:rStyle w:val="ps131"/>
          <w:rFonts w:ascii="Times New Roman" w:hAnsi="Times New Roman"/>
          <w:color w:val="000000"/>
          <w:sz w:val="24"/>
          <w:szCs w:val="24"/>
        </w:rPr>
        <w:t>free electrons in the crystal. These electrons will leave the crystal and flow into the positive terminal of</w:t>
      </w:r>
      <w:r w:rsidRPr="009D79CB">
        <w:rPr>
          <w:rFonts w:ascii="Times New Roman" w:hAnsi="Times New Roman"/>
          <w:color w:val="000000"/>
          <w:sz w:val="24"/>
          <w:szCs w:val="24"/>
        </w:rPr>
        <w:t xml:space="preserve"> </w:t>
      </w:r>
      <w:r w:rsidRPr="009D79CB">
        <w:rPr>
          <w:rStyle w:val="ps141"/>
          <w:rFonts w:ascii="Times New Roman" w:hAnsi="Times New Roman"/>
          <w:color w:val="000000"/>
          <w:sz w:val="24"/>
          <w:szCs w:val="24"/>
        </w:rPr>
        <w:t>the battery. As an electron leaves the crystal, an electron from the negative terminal of the battery will</w:t>
      </w:r>
      <w:r w:rsidRPr="009D79CB">
        <w:rPr>
          <w:rFonts w:ascii="Times New Roman" w:hAnsi="Times New Roman"/>
          <w:color w:val="000000"/>
          <w:sz w:val="24"/>
          <w:szCs w:val="24"/>
        </w:rPr>
        <w:t xml:space="preserve"> </w:t>
      </w:r>
      <w:r w:rsidRPr="009D79CB">
        <w:rPr>
          <w:rStyle w:val="ps151"/>
          <w:rFonts w:ascii="Times New Roman" w:hAnsi="Times New Roman"/>
          <w:color w:val="000000"/>
          <w:sz w:val="24"/>
          <w:szCs w:val="24"/>
        </w:rPr>
        <w:t>enter the crystal, thus completing the current path. Therefore, the majority current carriers in the N-type</w:t>
      </w:r>
      <w:r w:rsidRPr="009D79CB">
        <w:rPr>
          <w:rFonts w:ascii="Times New Roman" w:hAnsi="Times New Roman"/>
          <w:color w:val="000000"/>
          <w:sz w:val="24"/>
          <w:szCs w:val="24"/>
        </w:rPr>
        <w:t xml:space="preserve"> </w:t>
      </w:r>
      <w:r w:rsidRPr="009D79CB">
        <w:rPr>
          <w:rStyle w:val="ps161"/>
          <w:rFonts w:ascii="Times New Roman" w:hAnsi="Times New Roman"/>
          <w:color w:val="000000"/>
          <w:sz w:val="24"/>
          <w:szCs w:val="24"/>
        </w:rPr>
        <w:t>material (electrons) are repelled by the negative side of the battery and move through the crystal toward</w:t>
      </w:r>
      <w:r w:rsidRPr="009D79CB">
        <w:rPr>
          <w:rFonts w:ascii="Times New Roman" w:hAnsi="Times New Roman"/>
          <w:color w:val="000000"/>
          <w:sz w:val="24"/>
          <w:szCs w:val="24"/>
        </w:rPr>
        <w:t xml:space="preserve"> </w:t>
      </w:r>
      <w:r w:rsidRPr="009D79CB">
        <w:rPr>
          <w:rStyle w:val="ps171"/>
          <w:rFonts w:ascii="Times New Roman" w:hAnsi="Times New Roman"/>
          <w:color w:val="000000"/>
          <w:sz w:val="24"/>
          <w:szCs w:val="24"/>
        </w:rPr>
        <w:t>the</w:t>
      </w:r>
      <w:r w:rsidRPr="003F2E7B">
        <w:rPr>
          <w:rStyle w:val="ps171"/>
          <w:rFonts w:ascii="Times New Roman" w:hAnsi="Times New Roman"/>
          <w:color w:val="000000"/>
          <w:sz w:val="24"/>
          <w:szCs w:val="24"/>
        </w:rPr>
        <w:t xml:space="preserve"> positive side of the battery.</w:t>
      </w:r>
      <w:r w:rsidRPr="003F2E7B">
        <w:rPr>
          <w:rFonts w:ascii="Times New Roman" w:hAnsi="Times New Roman"/>
          <w:color w:val="000000"/>
          <w:sz w:val="24"/>
          <w:szCs w:val="24"/>
        </w:rPr>
        <w:t xml:space="preserve"> </w:t>
      </w:r>
    </w:p>
    <w:p w:rsidR="0030006A" w:rsidRDefault="0030006A" w:rsidP="0030006A">
      <w:pPr>
        <w:tabs>
          <w:tab w:val="left" w:pos="450"/>
        </w:tabs>
        <w:spacing w:before="100" w:beforeAutospacing="1" w:after="100" w:afterAutospacing="1" w:line="360" w:lineRule="auto"/>
        <w:ind w:firstLine="540"/>
        <w:jc w:val="both"/>
        <w:rPr>
          <w:rStyle w:val="ft31"/>
          <w:rFonts w:ascii="Times New Roman" w:hAnsi="Times New Roman"/>
          <w:color w:val="000000"/>
          <w:sz w:val="24"/>
          <w:szCs w:val="24"/>
        </w:rPr>
      </w:pPr>
    </w:p>
    <w:p w:rsidR="0030006A" w:rsidRPr="0065231B" w:rsidRDefault="0030006A" w:rsidP="0030006A">
      <w:pPr>
        <w:tabs>
          <w:tab w:val="left" w:pos="450"/>
        </w:tabs>
        <w:spacing w:before="100" w:beforeAutospacing="1" w:after="100" w:afterAutospacing="1" w:line="360" w:lineRule="auto"/>
        <w:rPr>
          <w:rStyle w:val="ps201"/>
          <w:rFonts w:ascii="Times New Roman" w:hAnsi="Times New Roman"/>
          <w:color w:val="000000"/>
          <w:sz w:val="24"/>
          <w:szCs w:val="24"/>
        </w:rPr>
      </w:pPr>
      <w:r w:rsidRPr="0065231B">
        <w:rPr>
          <w:rFonts w:ascii="Times New Roman" w:hAnsi="Times New Roman"/>
          <w:color w:val="000000"/>
          <w:sz w:val="24"/>
          <w:szCs w:val="24"/>
        </w:rPr>
        <w:t xml:space="preserve"> </w:t>
      </w:r>
      <w:r w:rsidRPr="0065231B">
        <w:rPr>
          <w:rStyle w:val="ft21"/>
          <w:rFonts w:ascii="Times New Roman" w:hAnsi="Times New Roman"/>
          <w:color w:val="000000"/>
          <w:sz w:val="24"/>
          <w:szCs w:val="24"/>
          <w:u w:val="single"/>
        </w:rPr>
        <w:t>Current Flow in the P-Type Material</w:t>
      </w:r>
      <w:r w:rsidRPr="0065231B">
        <w:rPr>
          <w:rFonts w:ascii="Times New Roman" w:hAnsi="Times New Roman"/>
          <w:color w:val="000000"/>
          <w:sz w:val="24"/>
          <w:szCs w:val="24"/>
        </w:rPr>
        <w:t xml:space="preserve"> </w:t>
      </w:r>
    </w:p>
    <w:p w:rsidR="0030006A" w:rsidRDefault="0030006A" w:rsidP="0030006A">
      <w:pPr>
        <w:spacing w:line="360" w:lineRule="auto"/>
        <w:ind w:firstLine="540"/>
        <w:jc w:val="both"/>
      </w:pPr>
      <w:r w:rsidRPr="003F2E7B">
        <w:rPr>
          <w:rStyle w:val="ps201"/>
          <w:rFonts w:ascii="Times New Roman" w:hAnsi="Times New Roman"/>
          <w:color w:val="000000"/>
          <w:sz w:val="24"/>
          <w:szCs w:val="24"/>
        </w:rPr>
        <w:t>Current flow through the P-type materi</w:t>
      </w:r>
      <w:r>
        <w:rPr>
          <w:rStyle w:val="ps201"/>
          <w:rFonts w:ascii="Times New Roman" w:hAnsi="Times New Roman"/>
          <w:color w:val="000000"/>
          <w:sz w:val="24"/>
          <w:szCs w:val="24"/>
        </w:rPr>
        <w:t>al is illustrated</w:t>
      </w:r>
      <w:r w:rsidRPr="003F2E7B">
        <w:rPr>
          <w:rStyle w:val="ps201"/>
          <w:rFonts w:ascii="Times New Roman" w:hAnsi="Times New Roman"/>
          <w:color w:val="000000"/>
          <w:sz w:val="24"/>
          <w:szCs w:val="24"/>
        </w:rPr>
        <w:t>. Conduction in the P material is</w:t>
      </w:r>
      <w:r w:rsidRPr="003F2E7B">
        <w:rPr>
          <w:rFonts w:ascii="Times New Roman" w:hAnsi="Times New Roman"/>
          <w:color w:val="000000"/>
          <w:sz w:val="24"/>
          <w:szCs w:val="24"/>
        </w:rPr>
        <w:t xml:space="preserve"> </w:t>
      </w:r>
      <w:r w:rsidRPr="003F2E7B">
        <w:rPr>
          <w:rStyle w:val="ps211"/>
          <w:rFonts w:ascii="Times New Roman" w:hAnsi="Times New Roman"/>
          <w:color w:val="000000"/>
          <w:sz w:val="24"/>
          <w:szCs w:val="24"/>
        </w:rPr>
        <w:t>by positive holes, instead of negative electrons. A hole moves from the positive terminal of the P material</w:t>
      </w:r>
      <w:r w:rsidRPr="003F2E7B">
        <w:rPr>
          <w:rFonts w:ascii="Times New Roman" w:hAnsi="Times New Roman"/>
          <w:color w:val="000000"/>
          <w:sz w:val="24"/>
          <w:szCs w:val="24"/>
        </w:rPr>
        <w:t xml:space="preserve"> </w:t>
      </w:r>
      <w:r w:rsidRPr="003F2E7B">
        <w:rPr>
          <w:rStyle w:val="ps221"/>
          <w:rFonts w:ascii="Times New Roman" w:hAnsi="Times New Roman"/>
          <w:color w:val="000000"/>
          <w:sz w:val="24"/>
          <w:szCs w:val="24"/>
        </w:rPr>
        <w:t>to the negative terminal. Electrons from the external circuit enter the negative terminal of the material and</w:t>
      </w:r>
      <w:r w:rsidRPr="003F2E7B">
        <w:rPr>
          <w:rFonts w:ascii="Times New Roman" w:hAnsi="Times New Roman"/>
          <w:color w:val="000000"/>
          <w:sz w:val="24"/>
          <w:szCs w:val="24"/>
        </w:rPr>
        <w:t xml:space="preserve"> </w:t>
      </w:r>
      <w:r w:rsidRPr="003F2E7B">
        <w:rPr>
          <w:rStyle w:val="ps231"/>
          <w:rFonts w:ascii="Times New Roman" w:hAnsi="Times New Roman"/>
          <w:color w:val="000000"/>
          <w:sz w:val="24"/>
          <w:szCs w:val="24"/>
        </w:rPr>
        <w:t>fill holes in the vicinity of this terminal. At the positive terminal, electrons are removed from the covalent</w:t>
      </w:r>
      <w:r w:rsidRPr="003F2E7B">
        <w:rPr>
          <w:rFonts w:ascii="Times New Roman" w:hAnsi="Times New Roman"/>
          <w:color w:val="000000"/>
          <w:sz w:val="24"/>
          <w:szCs w:val="24"/>
        </w:rPr>
        <w:t xml:space="preserve"> </w:t>
      </w:r>
      <w:r w:rsidRPr="003F2E7B">
        <w:rPr>
          <w:rStyle w:val="ps241"/>
          <w:rFonts w:ascii="Times New Roman" w:hAnsi="Times New Roman"/>
          <w:color w:val="000000"/>
          <w:sz w:val="24"/>
          <w:szCs w:val="24"/>
        </w:rPr>
        <w:t xml:space="preserve">bonds, thus creating new holes. This </w:t>
      </w:r>
      <w:r w:rsidRPr="00BB445E">
        <w:rPr>
          <w:rStyle w:val="ps241"/>
          <w:rFonts w:ascii="Times New Roman" w:hAnsi="Times New Roman"/>
          <w:color w:val="000000"/>
          <w:sz w:val="24"/>
          <w:szCs w:val="24"/>
        </w:rPr>
        <w:t>process continues as the steady stream of holes (hole current) moves</w:t>
      </w:r>
      <w:r w:rsidRPr="00BB445E">
        <w:rPr>
          <w:rFonts w:ascii="Times New Roman" w:hAnsi="Times New Roman"/>
          <w:color w:val="000000"/>
          <w:sz w:val="24"/>
          <w:szCs w:val="24"/>
        </w:rPr>
        <w:t xml:space="preserve"> </w:t>
      </w:r>
      <w:r w:rsidRPr="00BB445E">
        <w:rPr>
          <w:rStyle w:val="ps251"/>
          <w:rFonts w:ascii="Times New Roman" w:hAnsi="Times New Roman"/>
          <w:color w:val="000000"/>
          <w:sz w:val="24"/>
          <w:szCs w:val="24"/>
        </w:rPr>
        <w:t>toward the negative terminal</w:t>
      </w:r>
    </w:p>
    <w:p w:rsidR="0030006A" w:rsidRPr="008071DC" w:rsidRDefault="0030006A" w:rsidP="0030006A">
      <w:pPr>
        <w:ind w:firstLine="540"/>
      </w:pPr>
    </w:p>
    <w:p w:rsidR="0030006A" w:rsidRDefault="0030006A" w:rsidP="00BA5DAF">
      <w:pPr>
        <w:pStyle w:val="NormalWeb"/>
        <w:spacing w:before="0" w:beforeAutospacing="0" w:after="0" w:afterAutospacing="0" w:line="360" w:lineRule="auto"/>
        <w:jc w:val="center"/>
      </w:pPr>
    </w:p>
    <w:p w:rsidR="00BA5DAF" w:rsidRPr="0065231B" w:rsidRDefault="00F2134F" w:rsidP="00BA5DAF">
      <w:pPr>
        <w:pStyle w:val="NormalWeb"/>
        <w:spacing w:before="0" w:beforeAutospacing="0" w:after="0" w:afterAutospacing="0" w:line="360" w:lineRule="auto"/>
        <w:jc w:val="center"/>
        <w:rPr>
          <w:b/>
          <w:u w:val="single"/>
        </w:rPr>
      </w:pPr>
      <w:r w:rsidRPr="0065231B">
        <w:rPr>
          <w:b/>
          <w:u w:val="single"/>
        </w:rPr>
        <w:t>4.1</w:t>
      </w:r>
      <w:r w:rsidR="00605B94" w:rsidRPr="0065231B">
        <w:rPr>
          <w:b/>
          <w:u w:val="single"/>
        </w:rPr>
        <w:t>1</w:t>
      </w:r>
      <w:r w:rsidR="00BA5DAF" w:rsidRPr="0065231B">
        <w:rPr>
          <w:b/>
          <w:u w:val="single"/>
        </w:rPr>
        <w:t xml:space="preserve"> LED</w:t>
      </w:r>
    </w:p>
    <w:p w:rsidR="00F604CA" w:rsidRPr="00E77407" w:rsidRDefault="00F604CA" w:rsidP="00F604CA">
      <w:pPr>
        <w:spacing w:after="0" w:line="360" w:lineRule="auto"/>
        <w:ind w:firstLine="720"/>
        <w:jc w:val="both"/>
        <w:rPr>
          <w:rFonts w:ascii="Times New Roman" w:eastAsia="Times New Roman" w:hAnsi="Times New Roman"/>
          <w:sz w:val="24"/>
          <w:szCs w:val="24"/>
        </w:rPr>
      </w:pPr>
      <w:r w:rsidRPr="00E77407">
        <w:rPr>
          <w:rFonts w:ascii="Times New Roman" w:eastAsia="Times New Roman" w:hAnsi="Times New Roman"/>
          <w:sz w:val="24"/>
          <w:szCs w:val="24"/>
        </w:rPr>
        <w:t>Light Emitting Diodes (LED) have recently become available that are white and bright, so bright that they seriously compete with incandescent lamps in lighting applications. They are still pretty expensive as compared to a GOW lamp but draw much less current and project a fairly well focused beam.</w:t>
      </w:r>
    </w:p>
    <w:p w:rsidR="00F604CA" w:rsidRPr="00E77407" w:rsidRDefault="00F604CA" w:rsidP="00F604CA">
      <w:pPr>
        <w:spacing w:after="0" w:line="360" w:lineRule="auto"/>
        <w:ind w:firstLine="720"/>
        <w:jc w:val="both"/>
        <w:rPr>
          <w:rFonts w:ascii="Times New Roman" w:eastAsia="Times New Roman" w:hAnsi="Times New Roman"/>
          <w:sz w:val="24"/>
          <w:szCs w:val="24"/>
        </w:rPr>
      </w:pPr>
      <w:r w:rsidRPr="00E77407">
        <w:rPr>
          <w:rFonts w:ascii="Times New Roman" w:eastAsia="Times New Roman" w:hAnsi="Times New Roman"/>
          <w:sz w:val="24"/>
          <w:szCs w:val="24"/>
        </w:rPr>
        <w:t xml:space="preserve"> The diode in the photo came with a neat little reflector that tends to sharpen the beam a little but doesn't seem to add much to the overall intensity.</w:t>
      </w:r>
    </w:p>
    <w:p w:rsidR="00F604CA" w:rsidRPr="00E77407" w:rsidRDefault="00F604CA" w:rsidP="00F604CA">
      <w:pPr>
        <w:tabs>
          <w:tab w:val="left" w:pos="2565"/>
        </w:tabs>
        <w:spacing w:after="0" w:line="360" w:lineRule="auto"/>
        <w:ind w:firstLine="720"/>
        <w:jc w:val="both"/>
        <w:rPr>
          <w:rFonts w:ascii="Times New Roman" w:eastAsia="Times New Roman" w:hAnsi="Times New Roman"/>
          <w:sz w:val="24"/>
          <w:szCs w:val="24"/>
        </w:rPr>
      </w:pPr>
      <w:r w:rsidRPr="00E77407">
        <w:rPr>
          <w:rFonts w:ascii="Times New Roman" w:eastAsia="Times New Roman" w:hAnsi="Times New Roman"/>
          <w:sz w:val="24"/>
          <w:szCs w:val="24"/>
        </w:rPr>
        <w:t>When run within their ratings, they are more reliable than lamps as well. Red LEDs are now being used in automotive and truck tail lights and in red traffic signal lights. You will be able to detect them because they look like an array of point sources and they go on and off instantly as compared to conventional incandescent lamps.</w:t>
      </w:r>
    </w:p>
    <w:p w:rsidR="00F604CA" w:rsidRPr="00E77407" w:rsidRDefault="00F604CA" w:rsidP="00F604CA">
      <w:pPr>
        <w:spacing w:after="0" w:line="360" w:lineRule="auto"/>
        <w:jc w:val="both"/>
        <w:rPr>
          <w:rFonts w:ascii="Times New Roman" w:hAnsi="Times New Roman"/>
          <w:bCs/>
          <w:sz w:val="24"/>
          <w:szCs w:val="24"/>
        </w:rPr>
      </w:pPr>
      <w:r w:rsidRPr="00E77407">
        <w:rPr>
          <w:rFonts w:ascii="Times New Roman" w:eastAsia="Times New Roman" w:hAnsi="Times New Roman"/>
          <w:noProof/>
          <w:sz w:val="24"/>
          <w:szCs w:val="24"/>
          <w:lang w:val="en-IN" w:eastAsia="en-IN"/>
        </w:rPr>
        <w:drawing>
          <wp:anchor distT="47625" distB="47625" distL="95250" distR="95250" simplePos="0" relativeHeight="251670528" behindDoc="0" locked="0" layoutInCell="1" allowOverlap="0" wp14:anchorId="2D08B8BA" wp14:editId="42A37875">
            <wp:simplePos x="0" y="0"/>
            <wp:positionH relativeFrom="column">
              <wp:posOffset>457200</wp:posOffset>
            </wp:positionH>
            <wp:positionV relativeFrom="line">
              <wp:posOffset>300990</wp:posOffset>
            </wp:positionV>
            <wp:extent cx="5114925" cy="2800350"/>
            <wp:effectExtent l="19050" t="0" r="9525" b="0"/>
            <wp:wrapSquare wrapText="bothSides"/>
            <wp:docPr id="9" name="Picture 18" descr="white led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ite led spectrum"/>
                    <pic:cNvPicPr>
                      <a:picLocks noChangeAspect="1" noChangeArrowheads="1"/>
                    </pic:cNvPicPr>
                  </pic:nvPicPr>
                  <pic:blipFill>
                    <a:blip r:embed="rId72" cstate="print"/>
                    <a:srcRect/>
                    <a:stretch>
                      <a:fillRect/>
                    </a:stretch>
                  </pic:blipFill>
                  <pic:spPr bwMode="auto">
                    <a:xfrm>
                      <a:off x="0" y="0"/>
                      <a:ext cx="5114925" cy="2800350"/>
                    </a:xfrm>
                    <a:prstGeom prst="rect">
                      <a:avLst/>
                    </a:prstGeom>
                    <a:noFill/>
                    <a:ln w="9525">
                      <a:noFill/>
                      <a:miter lim="800000"/>
                      <a:headEnd/>
                      <a:tailEnd/>
                    </a:ln>
                  </pic:spPr>
                </pic:pic>
              </a:graphicData>
            </a:graphic>
          </wp:anchor>
        </w:drawing>
      </w:r>
      <w:r w:rsidRPr="00E77407">
        <w:rPr>
          <w:rFonts w:ascii="Times New Roman" w:eastAsia="Times New Roman" w:hAnsi="Times New Roman"/>
          <w:sz w:val="24"/>
          <w:szCs w:val="24"/>
        </w:rPr>
        <w:br w:type="textWrapping" w:clear="left"/>
      </w:r>
      <w:r w:rsidRPr="00E77407">
        <w:rPr>
          <w:rFonts w:ascii="Times New Roman" w:hAnsi="Times New Roman"/>
          <w:bCs/>
          <w:sz w:val="24"/>
          <w:szCs w:val="24"/>
        </w:rPr>
        <w:t xml:space="preserve">      </w:t>
      </w:r>
    </w:p>
    <w:p w:rsidR="00F604CA" w:rsidRPr="00E77407" w:rsidRDefault="00F604CA" w:rsidP="00F604CA">
      <w:pPr>
        <w:spacing w:after="0" w:line="360" w:lineRule="auto"/>
        <w:ind w:firstLine="720"/>
        <w:jc w:val="both"/>
        <w:rPr>
          <w:rFonts w:ascii="Times New Roman" w:hAnsi="Times New Roman"/>
          <w:sz w:val="24"/>
          <w:szCs w:val="24"/>
        </w:rPr>
      </w:pPr>
    </w:p>
    <w:p w:rsidR="00F604CA" w:rsidRPr="00E77407" w:rsidRDefault="00F604CA" w:rsidP="00F604CA">
      <w:pPr>
        <w:spacing w:after="0" w:line="360" w:lineRule="auto"/>
        <w:ind w:firstLine="720"/>
        <w:jc w:val="both"/>
        <w:rPr>
          <w:rFonts w:ascii="Times New Roman" w:hAnsi="Times New Roman"/>
          <w:sz w:val="24"/>
          <w:szCs w:val="24"/>
        </w:rPr>
      </w:pPr>
    </w:p>
    <w:p w:rsidR="00F604CA" w:rsidRPr="00E77407" w:rsidRDefault="00F604CA" w:rsidP="00F604CA">
      <w:pPr>
        <w:spacing w:after="0" w:line="360" w:lineRule="auto"/>
        <w:ind w:firstLine="720"/>
        <w:jc w:val="both"/>
        <w:rPr>
          <w:rFonts w:ascii="Times New Roman" w:hAnsi="Times New Roman"/>
          <w:sz w:val="24"/>
          <w:szCs w:val="24"/>
        </w:rPr>
      </w:pPr>
    </w:p>
    <w:p w:rsidR="00F604CA" w:rsidRPr="00E77407" w:rsidRDefault="00F604CA" w:rsidP="00F604CA">
      <w:pPr>
        <w:spacing w:after="0" w:line="360" w:lineRule="auto"/>
        <w:ind w:firstLine="720"/>
        <w:jc w:val="both"/>
        <w:rPr>
          <w:rFonts w:ascii="Times New Roman" w:hAnsi="Times New Roman"/>
          <w:sz w:val="24"/>
          <w:szCs w:val="24"/>
        </w:rPr>
      </w:pPr>
    </w:p>
    <w:p w:rsidR="00F604CA" w:rsidRPr="00E77407" w:rsidRDefault="00F604CA" w:rsidP="00F604CA">
      <w:pPr>
        <w:spacing w:after="0" w:line="360" w:lineRule="auto"/>
        <w:ind w:firstLine="720"/>
        <w:jc w:val="both"/>
        <w:rPr>
          <w:rFonts w:ascii="Times New Roman" w:hAnsi="Times New Roman"/>
          <w:sz w:val="24"/>
          <w:szCs w:val="24"/>
        </w:rPr>
      </w:pPr>
    </w:p>
    <w:p w:rsidR="00F604CA" w:rsidRPr="00E77407" w:rsidRDefault="00F604CA" w:rsidP="00F604CA">
      <w:pPr>
        <w:spacing w:after="0" w:line="360" w:lineRule="auto"/>
        <w:ind w:firstLine="720"/>
        <w:jc w:val="both"/>
        <w:rPr>
          <w:rFonts w:ascii="Times New Roman" w:hAnsi="Times New Roman"/>
          <w:sz w:val="24"/>
          <w:szCs w:val="24"/>
        </w:rPr>
      </w:pPr>
    </w:p>
    <w:p w:rsidR="00F604CA" w:rsidRPr="00E77407" w:rsidRDefault="00F604CA" w:rsidP="00F604CA">
      <w:pPr>
        <w:spacing w:after="0" w:line="360" w:lineRule="auto"/>
        <w:ind w:firstLine="720"/>
        <w:jc w:val="both"/>
        <w:rPr>
          <w:rFonts w:ascii="Times New Roman" w:hAnsi="Times New Roman"/>
          <w:sz w:val="24"/>
          <w:szCs w:val="24"/>
        </w:rPr>
      </w:pPr>
    </w:p>
    <w:p w:rsidR="00F604CA" w:rsidRPr="00E77407" w:rsidRDefault="00F604CA" w:rsidP="00F604CA">
      <w:pPr>
        <w:spacing w:after="0" w:line="360" w:lineRule="auto"/>
        <w:ind w:firstLine="720"/>
        <w:jc w:val="both"/>
        <w:rPr>
          <w:rFonts w:ascii="Times New Roman" w:hAnsi="Times New Roman"/>
          <w:sz w:val="24"/>
          <w:szCs w:val="24"/>
        </w:rPr>
      </w:pPr>
    </w:p>
    <w:p w:rsidR="00F604CA" w:rsidRPr="00E77407" w:rsidRDefault="00F604CA" w:rsidP="00F604CA">
      <w:pPr>
        <w:spacing w:after="0" w:line="360" w:lineRule="auto"/>
        <w:ind w:firstLine="720"/>
        <w:jc w:val="both"/>
        <w:rPr>
          <w:rFonts w:ascii="Times New Roman" w:hAnsi="Times New Roman"/>
          <w:sz w:val="24"/>
          <w:szCs w:val="24"/>
        </w:rPr>
      </w:pPr>
      <w:r w:rsidRPr="00E77407">
        <w:rPr>
          <w:rFonts w:ascii="Times New Roman" w:hAnsi="Times New Roman"/>
          <w:sz w:val="24"/>
          <w:szCs w:val="24"/>
        </w:rPr>
        <w:t>LEDs are monochromatic (one color) devices. The color is determined by the band gap of the semiconductor used to make them. Red, green, yellow and blue LEDs are fairly common. White light contains all colors and cannot be directly created by a single LED. The most common form of "white" LED really isn't white. It is a Gallium Nitride blue LED coated with a phosphor that, when excited by the blue LED light, emits a broad range spectrum that in addition to the blue emission, makes a fairly white light.</w:t>
      </w:r>
    </w:p>
    <w:p w:rsidR="00F604CA" w:rsidRPr="00E77407" w:rsidRDefault="00F604CA" w:rsidP="00F604CA">
      <w:pPr>
        <w:spacing w:after="0" w:line="360" w:lineRule="auto"/>
        <w:ind w:firstLine="720"/>
        <w:jc w:val="both"/>
        <w:rPr>
          <w:rFonts w:ascii="Times New Roman" w:eastAsia="Times New Roman" w:hAnsi="Times New Roman"/>
          <w:sz w:val="24"/>
          <w:szCs w:val="24"/>
        </w:rPr>
      </w:pPr>
      <w:r w:rsidRPr="00E77407">
        <w:rPr>
          <w:rFonts w:ascii="Times New Roman" w:eastAsia="Times New Roman" w:hAnsi="Times New Roman"/>
          <w:sz w:val="24"/>
          <w:szCs w:val="24"/>
        </w:rPr>
        <w:t xml:space="preserve">There is </w:t>
      </w:r>
      <w:hyperlink r:id="rId73" w:history="1">
        <w:r w:rsidRPr="00E77407">
          <w:rPr>
            <w:rFonts w:ascii="Times New Roman" w:eastAsia="Times New Roman" w:hAnsi="Times New Roman"/>
            <w:sz w:val="24"/>
            <w:szCs w:val="24"/>
          </w:rPr>
          <w:t>a claim</w:t>
        </w:r>
      </w:hyperlink>
      <w:r w:rsidRPr="00E77407">
        <w:rPr>
          <w:rFonts w:ascii="Times New Roman" w:eastAsia="Times New Roman" w:hAnsi="Times New Roman"/>
          <w:sz w:val="24"/>
          <w:szCs w:val="24"/>
        </w:rPr>
        <w:t xml:space="preserve"> that these white LED's have a limited life. After 1000 hours or so of operation, they tend to yellow and dim to some extent. Running the LEDs at more than their rated current will certainly accelerate this process.</w:t>
      </w:r>
    </w:p>
    <w:p w:rsidR="00F604CA" w:rsidRPr="00E77407" w:rsidRDefault="00F604CA" w:rsidP="00F604CA">
      <w:pPr>
        <w:pStyle w:val="NormalWeb"/>
        <w:spacing w:before="0" w:beforeAutospacing="0" w:after="0" w:afterAutospacing="0" w:line="360" w:lineRule="auto"/>
        <w:ind w:firstLine="720"/>
        <w:jc w:val="both"/>
        <w:rPr>
          <w:color w:val="000000" w:themeColor="text1"/>
        </w:rPr>
      </w:pPr>
      <w:r w:rsidRPr="00E77407">
        <w:rPr>
          <w:color w:val="000000" w:themeColor="text1"/>
        </w:rPr>
        <w:t xml:space="preserve">There are two primary ways of producing high intensity white-light using LED’S. One is to use individual LED’S that emit three </w:t>
      </w:r>
      <w:hyperlink r:id="rId74" w:tooltip="Primary color" w:history="1">
        <w:r w:rsidRPr="000668C6">
          <w:rPr>
            <w:rStyle w:val="Hyperlink"/>
            <w:color w:val="000000" w:themeColor="text1"/>
            <w:u w:val="none"/>
          </w:rPr>
          <w:t>primary colours</w:t>
        </w:r>
      </w:hyperlink>
      <w:r w:rsidRPr="000668C6">
        <w:rPr>
          <w:color w:val="000000" w:themeColor="text1"/>
        </w:rPr>
        <w:t xml:space="preserve">—red, green, and blue—and then mix all the colours to form white light. The other is to use a phosphor material to convert monochromatic light from a blue or UV LED to broad-spectrum white light, much in the same way a fluorescent light bulb works. Due to </w:t>
      </w:r>
      <w:hyperlink r:id="rId75" w:tooltip="Metamerism (color)" w:history="1">
        <w:r w:rsidRPr="000668C6">
          <w:rPr>
            <w:rStyle w:val="Hyperlink"/>
            <w:color w:val="000000" w:themeColor="text1"/>
            <w:u w:val="none"/>
          </w:rPr>
          <w:t>metamerism</w:t>
        </w:r>
      </w:hyperlink>
      <w:r w:rsidRPr="000668C6">
        <w:rPr>
          <w:color w:val="000000" w:themeColor="text1"/>
        </w:rPr>
        <w:t>, i</w:t>
      </w:r>
      <w:r w:rsidRPr="00E77407">
        <w:rPr>
          <w:color w:val="000000" w:themeColor="text1"/>
        </w:rPr>
        <w:t>t is possible to have quite different spectra that appear white.</w:t>
      </w:r>
    </w:p>
    <w:p w:rsidR="00F604CA" w:rsidRPr="00E77407" w:rsidRDefault="00F604CA" w:rsidP="00F604CA">
      <w:pPr>
        <w:pStyle w:val="ListParagraph"/>
        <w:spacing w:after="0" w:line="360" w:lineRule="auto"/>
        <w:ind w:left="0"/>
        <w:jc w:val="both"/>
        <w:rPr>
          <w:rFonts w:ascii="Times New Roman" w:hAnsi="Times New Roman"/>
          <w:bCs/>
          <w:sz w:val="24"/>
          <w:szCs w:val="24"/>
        </w:rPr>
      </w:pPr>
      <w:r w:rsidRPr="00E77407">
        <w:rPr>
          <w:rFonts w:ascii="Times New Roman" w:hAnsi="Times New Roman"/>
          <w:sz w:val="24"/>
          <w:szCs w:val="24"/>
        </w:rPr>
        <w:tab/>
      </w:r>
      <w:r w:rsidRPr="00E77407">
        <w:rPr>
          <w:rFonts w:ascii="Times New Roman" w:hAnsi="Times New Roman"/>
          <w:bCs/>
          <w:sz w:val="24"/>
          <w:szCs w:val="24"/>
        </w:rPr>
        <w:t xml:space="preserve">LEDs are semiconductor devices. Like transistors, and other diodes, LEDs are made out of silicon. What makes an LED give off light are the small amounts of chemical impurities that are added to the silicon, such as gallium, arsenide, indium, and nitride.                                                                  </w:t>
      </w:r>
    </w:p>
    <w:p w:rsidR="00F604CA" w:rsidRPr="00E77407" w:rsidRDefault="00F604CA" w:rsidP="00F604CA">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 xml:space="preserve">When current passes through the LED, it emits photons as a byproduct. Normal light bulbs produce light by heating a metal filament until it is white hot.  LEDs produce photons directly and not via heat, they are far more efficient than incandescent bulbs.  </w:t>
      </w:r>
    </w:p>
    <w:p w:rsidR="00F604CA" w:rsidRPr="00E77407" w:rsidRDefault="00F604CA" w:rsidP="00F604CA">
      <w:pPr>
        <w:spacing w:after="0" w:line="360" w:lineRule="auto"/>
        <w:jc w:val="both"/>
        <w:rPr>
          <w:rFonts w:ascii="Times New Roman" w:hAnsi="Times New Roman"/>
          <w:sz w:val="24"/>
          <w:szCs w:val="24"/>
        </w:rPr>
      </w:pPr>
      <w:r w:rsidRPr="00E77407">
        <w:rPr>
          <w:rFonts w:ascii="Times New Roman" w:hAnsi="Times New Roman"/>
          <w:sz w:val="24"/>
          <w:szCs w:val="24"/>
        </w:rPr>
        <w:t xml:space="preserve">                                                     </w:t>
      </w:r>
      <w:r w:rsidRPr="00E77407">
        <w:rPr>
          <w:rFonts w:ascii="Times New Roman" w:hAnsi="Times New Roman"/>
          <w:noProof/>
          <w:sz w:val="24"/>
          <w:szCs w:val="24"/>
          <w:lang w:val="en-IN" w:eastAsia="en-IN"/>
        </w:rPr>
        <w:drawing>
          <wp:inline distT="0" distB="0" distL="0" distR="0" wp14:anchorId="145105E3" wp14:editId="035B7FBA">
            <wp:extent cx="1736090" cy="464820"/>
            <wp:effectExtent l="19050" t="0" r="0" b="0"/>
            <wp:docPr id="10" name="Picture 12" descr="LED circuit 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ED circuit symbol"/>
                    <pic:cNvPicPr>
                      <a:picLocks noChangeAspect="1" noChangeArrowheads="1"/>
                    </pic:cNvPicPr>
                  </pic:nvPicPr>
                  <pic:blipFill>
                    <a:blip r:embed="rId76" cstate="print"/>
                    <a:srcRect/>
                    <a:stretch>
                      <a:fillRect/>
                    </a:stretch>
                  </pic:blipFill>
                  <pic:spPr bwMode="auto">
                    <a:xfrm>
                      <a:off x="0" y="0"/>
                      <a:ext cx="1736090" cy="464820"/>
                    </a:xfrm>
                    <a:prstGeom prst="rect">
                      <a:avLst/>
                    </a:prstGeom>
                    <a:noFill/>
                    <a:ln w="9525">
                      <a:noFill/>
                      <a:miter lim="800000"/>
                      <a:headEnd/>
                      <a:tailEnd/>
                    </a:ln>
                  </pic:spPr>
                </pic:pic>
              </a:graphicData>
            </a:graphic>
          </wp:inline>
        </w:drawing>
      </w:r>
    </w:p>
    <w:p w:rsidR="00F604CA" w:rsidRPr="00E77407" w:rsidRDefault="00F604CA" w:rsidP="00F604CA">
      <w:pPr>
        <w:spacing w:after="0" w:line="360" w:lineRule="auto"/>
        <w:jc w:val="both"/>
        <w:rPr>
          <w:rFonts w:ascii="Times New Roman" w:hAnsi="Times New Roman"/>
          <w:sz w:val="24"/>
          <w:szCs w:val="24"/>
        </w:rPr>
      </w:pPr>
      <w:r w:rsidRPr="00E77407">
        <w:rPr>
          <w:rFonts w:ascii="Times New Roman" w:hAnsi="Times New Roman"/>
          <w:sz w:val="24"/>
          <w:szCs w:val="24"/>
        </w:rPr>
        <w:t xml:space="preserve">                                                        Fig 3.1(a): circuit symbol</w:t>
      </w:r>
    </w:p>
    <w:p w:rsidR="00F604CA" w:rsidRPr="00E77407" w:rsidRDefault="00F604CA" w:rsidP="00F604CA">
      <w:pPr>
        <w:spacing w:after="0" w:line="360" w:lineRule="auto"/>
        <w:jc w:val="both"/>
        <w:rPr>
          <w:rFonts w:ascii="Times New Roman" w:hAnsi="Times New Roman"/>
          <w:sz w:val="24"/>
          <w:szCs w:val="24"/>
        </w:rPr>
      </w:pPr>
    </w:p>
    <w:p w:rsidR="00F604CA" w:rsidRPr="00E77407" w:rsidRDefault="00F604CA" w:rsidP="00F604CA">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Not long ago LEDs were only bright enough to be used as indicators on dashboards or electronic equipment. But recent advances have made LEDs bright enough to rival traditional lighting technologies. Modern LEDs can replace incandescent bulbs in almost any application.</w:t>
      </w:r>
    </w:p>
    <w:p w:rsidR="00F604CA" w:rsidRPr="00E77407" w:rsidRDefault="00F604CA" w:rsidP="00F604CA">
      <w:pPr>
        <w:spacing w:after="0" w:line="360" w:lineRule="auto"/>
        <w:ind w:right="-540"/>
        <w:jc w:val="both"/>
        <w:rPr>
          <w:rFonts w:ascii="Times New Roman" w:hAnsi="Times New Roman"/>
          <w:b/>
          <w:bCs/>
          <w:sz w:val="24"/>
          <w:szCs w:val="24"/>
        </w:rPr>
      </w:pPr>
      <w:bookmarkStart w:id="1" w:name="Electrical_polarity"/>
      <w:bookmarkStart w:id="2" w:name="Practical_use"/>
      <w:bookmarkEnd w:id="1"/>
      <w:bookmarkEnd w:id="2"/>
    </w:p>
    <w:p w:rsidR="00F604CA" w:rsidRPr="00E77407" w:rsidRDefault="00F604CA" w:rsidP="00F604CA">
      <w:pPr>
        <w:spacing w:after="0" w:line="360" w:lineRule="auto"/>
        <w:ind w:right="-540"/>
        <w:jc w:val="both"/>
        <w:rPr>
          <w:rFonts w:ascii="Times New Roman" w:hAnsi="Times New Roman"/>
          <w:b/>
          <w:bCs/>
          <w:sz w:val="24"/>
          <w:szCs w:val="24"/>
        </w:rPr>
      </w:pPr>
      <w:r w:rsidRPr="00E77407">
        <w:rPr>
          <w:rFonts w:ascii="Times New Roman" w:hAnsi="Times New Roman"/>
          <w:b/>
          <w:bCs/>
          <w:sz w:val="24"/>
          <w:szCs w:val="24"/>
        </w:rPr>
        <w:t>Types of LED’S</w:t>
      </w:r>
    </w:p>
    <w:p w:rsidR="00F604CA" w:rsidRPr="00E77407" w:rsidRDefault="00F604CA" w:rsidP="00F604CA">
      <w:pPr>
        <w:spacing w:after="0" w:line="360" w:lineRule="auto"/>
        <w:ind w:right="-547"/>
        <w:jc w:val="both"/>
        <w:rPr>
          <w:rFonts w:ascii="Times New Roman" w:hAnsi="Times New Roman"/>
          <w:bCs/>
          <w:sz w:val="24"/>
          <w:szCs w:val="24"/>
        </w:rPr>
      </w:pPr>
      <w:r w:rsidRPr="00E77407">
        <w:rPr>
          <w:rFonts w:ascii="Verdana" w:hAnsi="Verdana"/>
          <w:bCs/>
          <w:sz w:val="24"/>
          <w:szCs w:val="24"/>
        </w:rPr>
        <w:t xml:space="preserve">            </w:t>
      </w:r>
      <w:r w:rsidRPr="00E77407">
        <w:rPr>
          <w:rFonts w:ascii="Times New Roman" w:hAnsi="Times New Roman"/>
          <w:bCs/>
          <w:sz w:val="24"/>
          <w:szCs w:val="24"/>
        </w:rPr>
        <w:t>LEDs are produced in an array of shapes and sizes. The 5 mm cylindrical package is the most common, estimated at 80% of world production. The color of the plastic lens is often the same as the actual color of light emitted, but not always. For instance, purple plastic is often used for infrared LEDs, and most blue devices have clear housings. There are also LEDs in extremely tiny packages, such as those found on blinkers and on cell phone keypads. The main types of LEDs are miniature, high power devices and custom designs such as alphanumeric or multi-color.</w:t>
      </w:r>
    </w:p>
    <w:p w:rsidR="00F604CA" w:rsidRPr="00E77407" w:rsidRDefault="00F604CA" w:rsidP="00F604CA">
      <w:pPr>
        <w:ind w:right="-540"/>
        <w:jc w:val="both"/>
        <w:rPr>
          <w:rFonts w:ascii="Verdana" w:hAnsi="Verdana"/>
          <w:b/>
          <w:bCs/>
          <w:sz w:val="24"/>
          <w:szCs w:val="24"/>
        </w:rPr>
      </w:pPr>
      <w:bookmarkStart w:id="3" w:name="Miniature_LEDs"/>
      <w:bookmarkEnd w:id="3"/>
      <w:r w:rsidRPr="00E77407">
        <w:rPr>
          <w:rFonts w:ascii="Verdana" w:hAnsi="Verdana"/>
          <w:b/>
          <w:bCs/>
          <w:sz w:val="24"/>
          <w:szCs w:val="24"/>
        </w:rPr>
        <w:t xml:space="preserve">  </w:t>
      </w:r>
      <w:r w:rsidRPr="00E77407">
        <w:rPr>
          <w:rFonts w:ascii="Verdana" w:hAnsi="Verdana"/>
          <w:b/>
          <w:bCs/>
          <w:noProof/>
          <w:sz w:val="24"/>
          <w:szCs w:val="24"/>
          <w:lang w:val="en-IN" w:eastAsia="en-IN"/>
        </w:rPr>
        <w:drawing>
          <wp:inline distT="0" distB="0" distL="0" distR="0" wp14:anchorId="683FC721" wp14:editId="71C71E8B">
            <wp:extent cx="5381625" cy="1381125"/>
            <wp:effectExtent l="19050" t="0" r="9525" b="0"/>
            <wp:docPr id="11" name="Picture 31" descr="http://upload.wikimedia.org/wikipedia/commons/thumb/9/9e/Verschiedene_LEDs.jpg/750px-Verschiedene_LEDs.jp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upload.wikimedia.org/wikipedia/commons/thumb/9/9e/Verschiedene_LEDs.jpg/750px-Verschiedene_LEDs.jpg">
                      <a:hlinkClick r:id="rId77"/>
                    </pic:cNvPr>
                    <pic:cNvPicPr>
                      <a:picLocks noChangeAspect="1" noChangeArrowheads="1"/>
                    </pic:cNvPicPr>
                  </pic:nvPicPr>
                  <pic:blipFill>
                    <a:blip r:embed="rId78" cstate="print"/>
                    <a:srcRect/>
                    <a:stretch>
                      <a:fillRect/>
                    </a:stretch>
                  </pic:blipFill>
                  <pic:spPr bwMode="auto">
                    <a:xfrm>
                      <a:off x="0" y="0"/>
                      <a:ext cx="5381625" cy="1381125"/>
                    </a:xfrm>
                    <a:prstGeom prst="rect">
                      <a:avLst/>
                    </a:prstGeom>
                    <a:noFill/>
                    <a:ln w="9525">
                      <a:noFill/>
                      <a:miter lim="800000"/>
                      <a:headEnd/>
                      <a:tailEnd/>
                    </a:ln>
                  </pic:spPr>
                </pic:pic>
              </a:graphicData>
            </a:graphic>
          </wp:inline>
        </w:drawing>
      </w:r>
    </w:p>
    <w:p w:rsidR="00F604CA" w:rsidRPr="00E77407" w:rsidRDefault="00F604CA" w:rsidP="00F604CA">
      <w:pPr>
        <w:ind w:right="-540"/>
        <w:jc w:val="center"/>
        <w:rPr>
          <w:rFonts w:ascii="Times New Roman" w:hAnsi="Times New Roman"/>
          <w:bCs/>
          <w:sz w:val="24"/>
          <w:szCs w:val="24"/>
        </w:rPr>
      </w:pPr>
      <w:r w:rsidRPr="00E77407">
        <w:rPr>
          <w:rFonts w:ascii="Times New Roman" w:hAnsi="Times New Roman"/>
          <w:bCs/>
          <w:sz w:val="24"/>
          <w:szCs w:val="24"/>
        </w:rPr>
        <w:t>Fig 3.1(b) Different types of LED’S</w:t>
      </w:r>
    </w:p>
    <w:p w:rsidR="00047DFE" w:rsidRDefault="00047DFE" w:rsidP="00BA5DAF">
      <w:pPr>
        <w:pStyle w:val="NormalWeb"/>
        <w:spacing w:before="0" w:beforeAutospacing="0" w:after="0" w:afterAutospacing="0" w:line="360" w:lineRule="auto"/>
        <w:jc w:val="center"/>
        <w:rPr>
          <w:b/>
          <w:u w:val="single"/>
        </w:rPr>
      </w:pPr>
    </w:p>
    <w:p w:rsidR="00BA5DAF" w:rsidRPr="0065231B" w:rsidRDefault="00F2134F" w:rsidP="00BA5DAF">
      <w:pPr>
        <w:pStyle w:val="NormalWeb"/>
        <w:spacing w:before="0" w:beforeAutospacing="0" w:after="0" w:afterAutospacing="0" w:line="360" w:lineRule="auto"/>
        <w:jc w:val="center"/>
        <w:rPr>
          <w:b/>
          <w:u w:val="single"/>
        </w:rPr>
      </w:pPr>
      <w:r w:rsidRPr="0065231B">
        <w:rPr>
          <w:b/>
          <w:u w:val="single"/>
        </w:rPr>
        <w:t>4.12</w:t>
      </w:r>
      <w:r w:rsidR="00BA5DAF" w:rsidRPr="0065231B">
        <w:rPr>
          <w:b/>
          <w:u w:val="single"/>
        </w:rPr>
        <w:t xml:space="preserve"> RESISTORS</w:t>
      </w:r>
    </w:p>
    <w:p w:rsidR="005E18D1" w:rsidRPr="00C238F1" w:rsidRDefault="005E18D1" w:rsidP="005E18D1">
      <w:pPr>
        <w:tabs>
          <w:tab w:val="left" w:pos="990"/>
        </w:tabs>
        <w:spacing w:after="0" w:line="360" w:lineRule="auto"/>
        <w:jc w:val="both"/>
        <w:rPr>
          <w:rFonts w:ascii="Times New Roman" w:hAnsi="Times New Roman"/>
          <w:sz w:val="24"/>
          <w:szCs w:val="24"/>
        </w:rPr>
      </w:pPr>
      <w:r w:rsidRPr="00C238F1">
        <w:rPr>
          <w:rFonts w:ascii="Times New Roman" w:hAnsi="Times New Roman"/>
          <w:sz w:val="24"/>
          <w:szCs w:val="24"/>
        </w:rPr>
        <w:t xml:space="preserve">A </w:t>
      </w:r>
      <w:r w:rsidRPr="00C238F1">
        <w:rPr>
          <w:rFonts w:ascii="Times New Roman" w:hAnsi="Times New Roman"/>
          <w:bCs/>
          <w:sz w:val="24"/>
          <w:szCs w:val="24"/>
        </w:rPr>
        <w:t>resistor</w:t>
      </w:r>
      <w:r w:rsidRPr="00C238F1">
        <w:rPr>
          <w:rFonts w:ascii="Times New Roman" w:hAnsi="Times New Roman"/>
          <w:sz w:val="24"/>
          <w:szCs w:val="24"/>
        </w:rPr>
        <w:t xml:space="preserve"> is a two-terminal electronic component designed to oppose an electric current by producing a voltage drop between its terminals in proportion to the current, that is, in accordance with Ohm's law:</w:t>
      </w:r>
    </w:p>
    <w:p w:rsidR="005E18D1" w:rsidRPr="00657AB2" w:rsidRDefault="005E18D1" w:rsidP="005E18D1">
      <w:pPr>
        <w:tabs>
          <w:tab w:val="left" w:pos="990"/>
        </w:tabs>
        <w:spacing w:after="0" w:line="360" w:lineRule="auto"/>
        <w:jc w:val="both"/>
        <w:rPr>
          <w:rFonts w:ascii="Times New Roman" w:hAnsi="Times New Roman"/>
          <w:sz w:val="24"/>
          <w:szCs w:val="24"/>
        </w:rPr>
      </w:pPr>
      <w:r w:rsidRPr="00C238F1">
        <w:rPr>
          <w:rStyle w:val="texhtml"/>
          <w:i/>
          <w:iCs/>
        </w:rPr>
        <w:t xml:space="preserve">                                             </w:t>
      </w:r>
      <w:r>
        <w:rPr>
          <w:rStyle w:val="texhtml"/>
          <w:i/>
          <w:iCs/>
        </w:rPr>
        <w:tab/>
      </w:r>
      <w:r>
        <w:rPr>
          <w:rStyle w:val="texhtml"/>
          <w:i/>
          <w:iCs/>
        </w:rPr>
        <w:tab/>
      </w:r>
      <w:r>
        <w:rPr>
          <w:rStyle w:val="texhtml"/>
          <w:i/>
          <w:iCs/>
        </w:rPr>
        <w:tab/>
      </w:r>
      <w:r w:rsidRPr="00657AB2">
        <w:rPr>
          <w:rStyle w:val="texhtml"/>
          <w:rFonts w:ascii="Times New Roman" w:hAnsi="Times New Roman"/>
          <w:i/>
          <w:iCs/>
          <w:sz w:val="24"/>
          <w:szCs w:val="24"/>
        </w:rPr>
        <w:t xml:space="preserve"> </w:t>
      </w:r>
      <w:r w:rsidRPr="00657AB2">
        <w:rPr>
          <w:rStyle w:val="texhtml"/>
          <w:rFonts w:ascii="Times New Roman" w:hAnsi="Times New Roman"/>
          <w:iCs/>
          <w:sz w:val="24"/>
          <w:szCs w:val="24"/>
        </w:rPr>
        <w:t>V</w:t>
      </w:r>
      <w:r w:rsidRPr="00657AB2">
        <w:rPr>
          <w:rStyle w:val="texhtml"/>
          <w:rFonts w:ascii="Times New Roman" w:hAnsi="Times New Roman"/>
          <w:sz w:val="24"/>
          <w:szCs w:val="24"/>
        </w:rPr>
        <w:t xml:space="preserve"> = </w:t>
      </w:r>
      <w:r w:rsidRPr="00657AB2">
        <w:rPr>
          <w:rStyle w:val="texhtml"/>
          <w:rFonts w:ascii="Times New Roman" w:hAnsi="Times New Roman"/>
          <w:iCs/>
          <w:sz w:val="24"/>
          <w:szCs w:val="24"/>
        </w:rPr>
        <w:t>IR</w:t>
      </w:r>
      <w:r w:rsidRPr="00657AB2">
        <w:rPr>
          <w:rFonts w:ascii="Times New Roman" w:hAnsi="Times New Roman"/>
          <w:sz w:val="24"/>
          <w:szCs w:val="24"/>
        </w:rPr>
        <w:t xml:space="preserve"> </w:t>
      </w:r>
    </w:p>
    <w:p w:rsidR="005E18D1" w:rsidRDefault="005E18D1" w:rsidP="005E18D1">
      <w:pPr>
        <w:tabs>
          <w:tab w:val="left" w:pos="990"/>
        </w:tabs>
        <w:spacing w:after="0" w:line="360" w:lineRule="auto"/>
        <w:jc w:val="both"/>
        <w:rPr>
          <w:rFonts w:ascii="Times New Roman" w:hAnsi="Times New Roman"/>
          <w:sz w:val="24"/>
          <w:szCs w:val="24"/>
        </w:rPr>
      </w:pPr>
      <w:r w:rsidRPr="00C238F1">
        <w:rPr>
          <w:rFonts w:ascii="Times New Roman" w:hAnsi="Times New Roman"/>
          <w:sz w:val="24"/>
          <w:szCs w:val="24"/>
        </w:rPr>
        <w:t>Resistors are used as part of electrical networks and electronic circuits. They are extremely commonplace in most electronic equipment. Practical resistors can be made of various compounds and films, as well as resistance wire (wire made of a high-resistivity alloy, such as nickel/chrome).</w:t>
      </w:r>
    </w:p>
    <w:p w:rsidR="005E18D1" w:rsidRPr="00C238F1" w:rsidRDefault="005E18D1" w:rsidP="005E18D1">
      <w:pPr>
        <w:tabs>
          <w:tab w:val="left" w:pos="990"/>
        </w:tabs>
        <w:spacing w:after="0" w:line="360" w:lineRule="auto"/>
        <w:jc w:val="center"/>
        <w:rPr>
          <w:rFonts w:ascii="Times New Roman" w:hAnsi="Times New Roman"/>
          <w:sz w:val="24"/>
          <w:szCs w:val="24"/>
        </w:rPr>
      </w:pPr>
      <w:r>
        <w:rPr>
          <w:b/>
          <w:noProof/>
          <w:sz w:val="32"/>
          <w:szCs w:val="32"/>
          <w:lang w:val="en-IN" w:eastAsia="en-IN"/>
        </w:rPr>
        <w:drawing>
          <wp:inline distT="0" distB="0" distL="0" distR="0" wp14:anchorId="7EEBA75D" wp14:editId="31809824">
            <wp:extent cx="4076700" cy="2305050"/>
            <wp:effectExtent l="19050" t="0" r="0" b="0"/>
            <wp:docPr id="6" name="Picture 4" descr="C:\Documents and Settings\admin\Desktop\extra datasheets\RES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Desktop\extra datasheets\RESISTOR.jpg"/>
                    <pic:cNvPicPr>
                      <a:picLocks noChangeAspect="1" noChangeArrowheads="1"/>
                    </pic:cNvPicPr>
                  </pic:nvPicPr>
                  <pic:blipFill>
                    <a:blip r:embed="rId79" cstate="print"/>
                    <a:srcRect/>
                    <a:stretch>
                      <a:fillRect/>
                    </a:stretch>
                  </pic:blipFill>
                  <pic:spPr bwMode="auto">
                    <a:xfrm>
                      <a:off x="0" y="0"/>
                      <a:ext cx="4076700" cy="2305050"/>
                    </a:xfrm>
                    <a:prstGeom prst="rect">
                      <a:avLst/>
                    </a:prstGeom>
                    <a:noFill/>
                    <a:ln w="9525">
                      <a:noFill/>
                      <a:miter lim="800000"/>
                      <a:headEnd/>
                      <a:tailEnd/>
                    </a:ln>
                  </pic:spPr>
                </pic:pic>
              </a:graphicData>
            </a:graphic>
          </wp:inline>
        </w:drawing>
      </w:r>
    </w:p>
    <w:p w:rsidR="005E18D1" w:rsidRDefault="005E18D1" w:rsidP="005E18D1">
      <w:pPr>
        <w:tabs>
          <w:tab w:val="left" w:pos="990"/>
        </w:tabs>
        <w:spacing w:after="0" w:line="360" w:lineRule="auto"/>
        <w:jc w:val="both"/>
        <w:rPr>
          <w:rFonts w:ascii="Times New Roman" w:hAnsi="Times New Roman"/>
          <w:sz w:val="24"/>
          <w:szCs w:val="24"/>
        </w:rPr>
      </w:pPr>
      <w:r w:rsidRPr="00C238F1">
        <w:rPr>
          <w:rFonts w:ascii="Times New Roman" w:hAnsi="Times New Roman"/>
          <w:sz w:val="24"/>
          <w:szCs w:val="24"/>
        </w:rPr>
        <w:tab/>
        <w:t>The primary characteristics of resistors are their resistance and the power they can dissipate. Other characteristics include temperature coefficient, noise, and inductance. Less well-known is critical resistance, the value below which power dissipation limits the maximum permitted current flow, and above which the limit is applied voltage. Critical resistance depends upon the materials constituting the resistor as well as its physical dimensions; it's determined by design.</w:t>
      </w:r>
    </w:p>
    <w:p w:rsidR="005E18D1" w:rsidRDefault="005E18D1" w:rsidP="005E18D1">
      <w:pPr>
        <w:tabs>
          <w:tab w:val="left" w:pos="990"/>
        </w:tabs>
        <w:spacing w:after="0" w:line="360" w:lineRule="auto"/>
        <w:jc w:val="both"/>
        <w:rPr>
          <w:rFonts w:ascii="Times New Roman" w:hAnsi="Times New Roman"/>
          <w:sz w:val="24"/>
          <w:szCs w:val="24"/>
        </w:rPr>
      </w:pPr>
      <w:r>
        <w:rPr>
          <w:rFonts w:ascii="Times New Roman" w:hAnsi="Times New Roman"/>
          <w:sz w:val="24"/>
          <w:szCs w:val="24"/>
        </w:rPr>
        <w:tab/>
      </w:r>
      <w:r w:rsidRPr="00C238F1">
        <w:rPr>
          <w:rFonts w:ascii="Times New Roman" w:hAnsi="Times New Roman"/>
          <w:sz w:val="24"/>
          <w:szCs w:val="24"/>
        </w:rPr>
        <w:t>Resistors can be integrated into hybrid and printed circuits, as well as integrated circuits. Size, and position of leads (or terminals) are relevant to equipment designers; resistors must be physically large enough not to overheat when dissipating their power.</w:t>
      </w:r>
    </w:p>
    <w:p w:rsidR="005E18D1" w:rsidRPr="00186CDB" w:rsidRDefault="005E18D1" w:rsidP="005E18D1">
      <w:pPr>
        <w:pStyle w:val="NormalWeb"/>
        <w:spacing w:before="0" w:beforeAutospacing="0" w:after="0" w:afterAutospacing="0" w:line="360" w:lineRule="auto"/>
        <w:ind w:firstLine="720"/>
        <w:jc w:val="both"/>
      </w:pPr>
      <w:r w:rsidRPr="00186CDB">
        <w:t xml:space="preserve">A </w:t>
      </w:r>
      <w:r w:rsidRPr="00186CDB">
        <w:rPr>
          <w:bCs/>
        </w:rPr>
        <w:t>resistor</w:t>
      </w:r>
      <w:r w:rsidRPr="00186CDB">
        <w:t xml:space="preserve"> is a two-</w:t>
      </w:r>
      <w:hyperlink r:id="rId80" w:tooltip="Terminal (electronics)" w:history="1">
        <w:r w:rsidRPr="00186CDB">
          <w:rPr>
            <w:rStyle w:val="Hyperlink"/>
            <w:color w:val="auto"/>
            <w:u w:val="none"/>
          </w:rPr>
          <w:t>terminal</w:t>
        </w:r>
      </w:hyperlink>
      <w:r w:rsidRPr="00186CDB">
        <w:t xml:space="preserve"> </w:t>
      </w:r>
      <w:hyperlink r:id="rId81" w:tooltip="Passivity (engineering)" w:history="1">
        <w:r w:rsidRPr="00186CDB">
          <w:rPr>
            <w:rStyle w:val="Hyperlink"/>
            <w:color w:val="auto"/>
            <w:u w:val="none"/>
          </w:rPr>
          <w:t>passive</w:t>
        </w:r>
      </w:hyperlink>
      <w:r w:rsidRPr="00186CDB">
        <w:t xml:space="preserve"> </w:t>
      </w:r>
      <w:hyperlink r:id="rId82" w:history="1">
        <w:r w:rsidRPr="00186CDB">
          <w:rPr>
            <w:rStyle w:val="Hyperlink"/>
            <w:color w:val="auto"/>
            <w:u w:val="none"/>
          </w:rPr>
          <w:t>electronic component</w:t>
        </w:r>
      </w:hyperlink>
      <w:r w:rsidRPr="00186CDB">
        <w:t xml:space="preserve"> which implements </w:t>
      </w:r>
      <w:hyperlink r:id="rId83" w:tooltip="Electrical resistance" w:history="1">
        <w:r w:rsidRPr="00186CDB">
          <w:rPr>
            <w:rStyle w:val="Hyperlink"/>
            <w:color w:val="auto"/>
            <w:u w:val="none"/>
          </w:rPr>
          <w:t>electrical resistance</w:t>
        </w:r>
      </w:hyperlink>
      <w:r w:rsidRPr="00186CDB">
        <w:t xml:space="preserve"> as a circuit element. When a voltage V is applied across the terminals of a resistor, a current I will flow through the resistor in </w:t>
      </w:r>
      <w:hyperlink r:id="rId84" w:tooltip="Direct proportion" w:history="1">
        <w:r w:rsidRPr="00186CDB">
          <w:rPr>
            <w:rStyle w:val="Hyperlink"/>
            <w:color w:val="auto"/>
            <w:u w:val="none"/>
          </w:rPr>
          <w:t>direct proportion</w:t>
        </w:r>
      </w:hyperlink>
      <w:r w:rsidRPr="00186CDB">
        <w:t xml:space="preserve"> to that voltage. The reciprocal of the constant of proportionality is known as the </w:t>
      </w:r>
      <w:hyperlink r:id="rId85" w:history="1">
        <w:r w:rsidRPr="00186CDB">
          <w:rPr>
            <w:rStyle w:val="Hyperlink"/>
            <w:color w:val="auto"/>
            <w:u w:val="none"/>
          </w:rPr>
          <w:t>resistance</w:t>
        </w:r>
      </w:hyperlink>
      <w:r w:rsidRPr="00186CDB">
        <w:t xml:space="preserve"> R, since, with a given voltage V, a larger value of R further "resists" the flow of current I as given by </w:t>
      </w:r>
      <w:hyperlink r:id="rId86" w:history="1">
        <w:r w:rsidRPr="00186CDB">
          <w:rPr>
            <w:rStyle w:val="Hyperlink"/>
            <w:color w:val="auto"/>
            <w:u w:val="none"/>
          </w:rPr>
          <w:t>Ohm's law</w:t>
        </w:r>
      </w:hyperlink>
      <w:r w:rsidRPr="00186CDB">
        <w:t>:</w:t>
      </w:r>
    </w:p>
    <w:p w:rsidR="005E18D1" w:rsidRPr="00186CDB" w:rsidRDefault="005E18D1" w:rsidP="005E18D1">
      <w:pPr>
        <w:spacing w:after="0" w:line="360" w:lineRule="auto"/>
        <w:ind w:left="720"/>
        <w:jc w:val="center"/>
      </w:pPr>
      <w:r w:rsidRPr="00186CDB">
        <w:rPr>
          <w:noProof/>
          <w:lang w:val="en-IN" w:eastAsia="en-IN"/>
        </w:rPr>
        <w:drawing>
          <wp:inline distT="0" distB="0" distL="0" distR="0" wp14:anchorId="2D597293" wp14:editId="5B8D2E8B">
            <wp:extent cx="523875" cy="390525"/>
            <wp:effectExtent l="19050" t="0" r="9525" b="0"/>
            <wp:docPr id="7" name="Picture 1" descr="I = {V \over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 = {V \over R}"/>
                    <pic:cNvPicPr>
                      <a:picLocks noChangeAspect="1" noChangeArrowheads="1"/>
                    </pic:cNvPicPr>
                  </pic:nvPicPr>
                  <pic:blipFill>
                    <a:blip r:embed="rId87" cstate="print"/>
                    <a:srcRect/>
                    <a:stretch>
                      <a:fillRect/>
                    </a:stretch>
                  </pic:blipFill>
                  <pic:spPr bwMode="auto">
                    <a:xfrm>
                      <a:off x="0" y="0"/>
                      <a:ext cx="523875" cy="390525"/>
                    </a:xfrm>
                    <a:prstGeom prst="rect">
                      <a:avLst/>
                    </a:prstGeom>
                    <a:noFill/>
                    <a:ln w="9525">
                      <a:noFill/>
                      <a:miter lim="800000"/>
                      <a:headEnd/>
                      <a:tailEnd/>
                    </a:ln>
                  </pic:spPr>
                </pic:pic>
              </a:graphicData>
            </a:graphic>
          </wp:inline>
        </w:drawing>
      </w:r>
    </w:p>
    <w:p w:rsidR="005E18D1" w:rsidRPr="00186CDB" w:rsidRDefault="005E18D1" w:rsidP="005E18D1">
      <w:pPr>
        <w:pStyle w:val="NormalWeb"/>
        <w:spacing w:before="0" w:beforeAutospacing="0" w:after="0" w:afterAutospacing="0" w:line="360" w:lineRule="auto"/>
        <w:ind w:firstLine="720"/>
        <w:jc w:val="both"/>
      </w:pPr>
      <w:r w:rsidRPr="00186CDB">
        <w:t xml:space="preserve">Resistors are common elements of </w:t>
      </w:r>
      <w:hyperlink r:id="rId88" w:tooltip="Electrical networks" w:history="1">
        <w:r w:rsidRPr="00186CDB">
          <w:rPr>
            <w:rStyle w:val="Hyperlink"/>
            <w:color w:val="auto"/>
            <w:u w:val="none"/>
          </w:rPr>
          <w:t>electrical networks</w:t>
        </w:r>
      </w:hyperlink>
      <w:r w:rsidRPr="00186CDB">
        <w:t xml:space="preserve"> and electronic circuits and are ubiquitous in most electronic equipment. Practical resistors can be made of various compounds and films, as well as </w:t>
      </w:r>
      <w:hyperlink r:id="rId89" w:history="1">
        <w:r w:rsidRPr="00186CDB">
          <w:rPr>
            <w:rStyle w:val="Hyperlink"/>
            <w:color w:val="auto"/>
            <w:u w:val="none"/>
          </w:rPr>
          <w:t>resistance wire</w:t>
        </w:r>
      </w:hyperlink>
      <w:r w:rsidRPr="00186CDB">
        <w:t xml:space="preserve"> (wire made of a high-resistivity alloy, such as nickel-chrome). Resistors are also implemented within </w:t>
      </w:r>
      <w:hyperlink r:id="rId90" w:tooltip="Integrated circuits" w:history="1">
        <w:r w:rsidRPr="00186CDB">
          <w:rPr>
            <w:rStyle w:val="Hyperlink"/>
            <w:color w:val="auto"/>
            <w:u w:val="none"/>
          </w:rPr>
          <w:t>integrated circuits</w:t>
        </w:r>
      </w:hyperlink>
      <w:r w:rsidRPr="00186CDB">
        <w:t xml:space="preserve">, particularly analog devices, and can also be integrated into </w:t>
      </w:r>
      <w:hyperlink r:id="rId91" w:tooltip="Hybrid circuit" w:history="1">
        <w:r w:rsidRPr="00186CDB">
          <w:rPr>
            <w:rStyle w:val="Hyperlink"/>
            <w:color w:val="auto"/>
            <w:u w:val="none"/>
          </w:rPr>
          <w:t>hybrid</w:t>
        </w:r>
      </w:hyperlink>
      <w:r w:rsidRPr="00186CDB">
        <w:t xml:space="preserve"> and </w:t>
      </w:r>
      <w:hyperlink r:id="rId92" w:tooltip="Printed circuit board" w:history="1">
        <w:r w:rsidRPr="00186CDB">
          <w:rPr>
            <w:rStyle w:val="Hyperlink"/>
            <w:color w:val="auto"/>
            <w:u w:val="none"/>
          </w:rPr>
          <w:t>printed circuits</w:t>
        </w:r>
      </w:hyperlink>
      <w:r w:rsidRPr="00186CDB">
        <w:t>.</w:t>
      </w:r>
    </w:p>
    <w:p w:rsidR="005E18D1" w:rsidRPr="00186CDB" w:rsidRDefault="005E18D1" w:rsidP="005E18D1">
      <w:pPr>
        <w:pStyle w:val="NormalWeb"/>
        <w:spacing w:before="0" w:beforeAutospacing="0" w:after="0" w:afterAutospacing="0" w:line="360" w:lineRule="auto"/>
        <w:ind w:firstLine="720"/>
        <w:jc w:val="both"/>
      </w:pPr>
      <w:r w:rsidRPr="00186CDB">
        <w:t xml:space="preserve">The electrical functionality of a resistor is specified by its resistance: common commercial resistors are manufactured over a range of more than 9 </w:t>
      </w:r>
      <w:hyperlink r:id="rId93" w:tooltip="Orders of magnitude" w:history="1">
        <w:r w:rsidRPr="00186CDB">
          <w:rPr>
            <w:rStyle w:val="Hyperlink"/>
            <w:color w:val="auto"/>
            <w:u w:val="none"/>
          </w:rPr>
          <w:t>orders of magnitude</w:t>
        </w:r>
      </w:hyperlink>
      <w:r w:rsidRPr="00186CDB">
        <w:t xml:space="preserve">. When specifying that resistance in an electronic design, the required precision of the resistance may require attention to the </w:t>
      </w:r>
      <w:hyperlink r:id="rId94" w:anchor="Electrical_component_tolerance" w:tooltip="Engineering tolerance" w:history="1">
        <w:r w:rsidRPr="00186CDB">
          <w:rPr>
            <w:rStyle w:val="Hyperlink"/>
            <w:color w:val="auto"/>
            <w:u w:val="none"/>
          </w:rPr>
          <w:t>manufacturing tolerance</w:t>
        </w:r>
      </w:hyperlink>
      <w:r w:rsidRPr="00186CDB">
        <w:t xml:space="preserve"> of the chosen resistor, according to its specific application. The </w:t>
      </w:r>
      <w:hyperlink r:id="rId95" w:history="1">
        <w:r w:rsidRPr="00186CDB">
          <w:rPr>
            <w:rStyle w:val="Hyperlink"/>
            <w:color w:val="auto"/>
            <w:u w:val="none"/>
          </w:rPr>
          <w:t>temperature coefficient</w:t>
        </w:r>
      </w:hyperlink>
      <w:r w:rsidRPr="00186CDB">
        <w:t xml:space="preserve"> of the resistance may also be of concern in some precision applications. Practical resistors are also specified as having a maximum </w:t>
      </w:r>
      <w:hyperlink r:id="rId96" w:tooltip="Power (physics)" w:history="1">
        <w:r w:rsidRPr="00186CDB">
          <w:rPr>
            <w:rStyle w:val="Hyperlink"/>
            <w:color w:val="auto"/>
            <w:u w:val="none"/>
          </w:rPr>
          <w:t>power</w:t>
        </w:r>
      </w:hyperlink>
      <w:r w:rsidRPr="00186CDB">
        <w:t xml:space="preserve"> rating which must exceed the anticipated power dissipation of that resistor in a particular circuit: this is mainly of concern in power electronics applications. Resistors with higher power ratings are physically larger and may require </w:t>
      </w:r>
      <w:hyperlink r:id="rId97" w:tooltip="Heat sink" w:history="1">
        <w:r w:rsidRPr="00186CDB">
          <w:rPr>
            <w:rStyle w:val="Hyperlink"/>
            <w:color w:val="auto"/>
            <w:u w:val="none"/>
          </w:rPr>
          <w:t>heat sinking</w:t>
        </w:r>
      </w:hyperlink>
      <w:r w:rsidRPr="00186CDB">
        <w:t>. In a high voltage circuit, attention must sometimes be paid to the rated maximum working voltage of the resistor.</w:t>
      </w:r>
    </w:p>
    <w:p w:rsidR="005E18D1" w:rsidRDefault="005E18D1" w:rsidP="005E18D1">
      <w:pPr>
        <w:pStyle w:val="NormalWeb"/>
        <w:spacing w:before="0" w:beforeAutospacing="0" w:after="0" w:afterAutospacing="0" w:line="360" w:lineRule="auto"/>
        <w:ind w:firstLine="720"/>
        <w:jc w:val="both"/>
      </w:pPr>
      <w:r w:rsidRPr="00186CDB">
        <w:t xml:space="preserve">The series </w:t>
      </w:r>
      <w:hyperlink r:id="rId98" w:history="1">
        <w:r w:rsidRPr="00186CDB">
          <w:rPr>
            <w:rStyle w:val="Hyperlink"/>
            <w:color w:val="auto"/>
            <w:u w:val="none"/>
          </w:rPr>
          <w:t>inductance</w:t>
        </w:r>
      </w:hyperlink>
      <w:r w:rsidRPr="00186CDB">
        <w:t xml:space="preserve"> of a practical resistor causes its behavior to depart from ohms law; this specification can be important in some high-frequency applications for smaller values of resistance. In a </w:t>
      </w:r>
      <w:hyperlink r:id="rId99" w:history="1">
        <w:r w:rsidRPr="00186CDB">
          <w:rPr>
            <w:rStyle w:val="Hyperlink"/>
            <w:color w:val="auto"/>
            <w:u w:val="none"/>
          </w:rPr>
          <w:t>low-noise amplifier</w:t>
        </w:r>
      </w:hyperlink>
      <w:r w:rsidRPr="00186CDB">
        <w:t xml:space="preserve"> or </w:t>
      </w:r>
      <w:hyperlink r:id="rId100" w:tooltip="Pre-amp" w:history="1">
        <w:r w:rsidRPr="00186CDB">
          <w:rPr>
            <w:rStyle w:val="Hyperlink"/>
            <w:color w:val="auto"/>
            <w:u w:val="none"/>
          </w:rPr>
          <w:t>pre-amp</w:t>
        </w:r>
      </w:hyperlink>
      <w:r w:rsidRPr="00186CDB">
        <w:t xml:space="preserve"> the noise characteristics of a resistor may be an issue. The unwanted inductance, excess noise, and temperature coefficient are mainly dependent on the technology used in manufacturing the resistor. They are not normally specified individually for a particular family of resistors manufactured using a particular technology.</w:t>
      </w:r>
      <w:hyperlink r:id="rId101" w:anchor="cite_note-0" w:history="1">
        <w:r w:rsidRPr="00186CDB">
          <w:rPr>
            <w:rStyle w:val="Hyperlink"/>
            <w:color w:val="auto"/>
            <w:u w:val="none"/>
            <w:vertAlign w:val="superscript"/>
          </w:rPr>
          <w:t>[1]</w:t>
        </w:r>
      </w:hyperlink>
      <w:r w:rsidRPr="00186CDB">
        <w:t xml:space="preserve"> A family of discrete resistors is also characterized according to its form factor, that is, the size of the device and position of its leads (or terminals) which is relevant in the practical manufacturing of circuits using them.</w:t>
      </w:r>
    </w:p>
    <w:p w:rsidR="005E18D1" w:rsidRPr="00186CDB" w:rsidRDefault="005E18D1" w:rsidP="005E18D1">
      <w:pPr>
        <w:pStyle w:val="NormalWeb"/>
        <w:spacing w:before="0" w:beforeAutospacing="0" w:after="0" w:afterAutospacing="0" w:line="360" w:lineRule="auto"/>
        <w:ind w:firstLine="720"/>
        <w:jc w:val="both"/>
      </w:pPr>
    </w:p>
    <w:p w:rsidR="005E18D1" w:rsidRPr="00EB3050" w:rsidRDefault="005E18D1" w:rsidP="005E18D1">
      <w:pPr>
        <w:pStyle w:val="Heading2"/>
        <w:spacing w:before="0" w:line="360" w:lineRule="auto"/>
        <w:jc w:val="both"/>
        <w:rPr>
          <w:rFonts w:ascii="Times New Roman" w:hAnsi="Times New Roman"/>
          <w:color w:val="auto"/>
          <w:sz w:val="24"/>
          <w:szCs w:val="24"/>
        </w:rPr>
      </w:pPr>
      <w:r w:rsidRPr="00EB3050">
        <w:rPr>
          <w:rStyle w:val="mw-headline"/>
          <w:rFonts w:ascii="Times New Roman" w:hAnsi="Times New Roman"/>
          <w:color w:val="auto"/>
          <w:sz w:val="24"/>
          <w:szCs w:val="24"/>
        </w:rPr>
        <w:t>Units</w:t>
      </w:r>
    </w:p>
    <w:p w:rsidR="005E18D1" w:rsidRPr="00EB3050" w:rsidRDefault="005E18D1" w:rsidP="005E18D1">
      <w:pPr>
        <w:pStyle w:val="NormalWeb"/>
        <w:spacing w:before="0" w:beforeAutospacing="0" w:after="0" w:afterAutospacing="0" w:line="360" w:lineRule="auto"/>
        <w:ind w:firstLine="720"/>
        <w:jc w:val="both"/>
      </w:pPr>
      <w:r w:rsidRPr="00EB3050">
        <w:t xml:space="preserve">The </w:t>
      </w:r>
      <w:hyperlink r:id="rId102" w:tooltip="Ohm (unit)" w:history="1">
        <w:r w:rsidRPr="00EB3050">
          <w:rPr>
            <w:rStyle w:val="Hyperlink"/>
            <w:color w:val="auto"/>
            <w:u w:val="none"/>
          </w:rPr>
          <w:t>ohm</w:t>
        </w:r>
      </w:hyperlink>
      <w:r w:rsidRPr="00EB3050">
        <w:t xml:space="preserve"> (symbol: </w:t>
      </w:r>
      <w:hyperlink r:id="rId103" w:tooltip="Ω" w:history="1">
        <w:r w:rsidRPr="00EB3050">
          <w:rPr>
            <w:rStyle w:val="Hyperlink"/>
            <w:color w:val="auto"/>
            <w:u w:val="none"/>
          </w:rPr>
          <w:t>Ω</w:t>
        </w:r>
      </w:hyperlink>
      <w:r w:rsidRPr="00EB3050">
        <w:t xml:space="preserve">) is the </w:t>
      </w:r>
      <w:hyperlink r:id="rId104" w:tooltip="SI" w:history="1">
        <w:r w:rsidRPr="00EB3050">
          <w:rPr>
            <w:rStyle w:val="Hyperlink"/>
            <w:color w:val="auto"/>
            <w:u w:val="none"/>
          </w:rPr>
          <w:t>SI</w:t>
        </w:r>
      </w:hyperlink>
      <w:r w:rsidRPr="00EB3050">
        <w:t xml:space="preserve"> unit of </w:t>
      </w:r>
      <w:hyperlink r:id="rId105" w:tooltip="Electrical resistance" w:history="1">
        <w:r w:rsidRPr="00EB3050">
          <w:rPr>
            <w:rStyle w:val="Hyperlink"/>
            <w:color w:val="auto"/>
            <w:u w:val="none"/>
          </w:rPr>
          <w:t>electrical resistance</w:t>
        </w:r>
      </w:hyperlink>
      <w:r w:rsidRPr="00EB3050">
        <w:t xml:space="preserve">, named after </w:t>
      </w:r>
      <w:hyperlink r:id="rId106" w:tooltip="Georg Simon Ohm" w:history="1">
        <w:r w:rsidRPr="00EB3050">
          <w:rPr>
            <w:rStyle w:val="Hyperlink"/>
            <w:color w:val="auto"/>
            <w:u w:val="none"/>
          </w:rPr>
          <w:t>Georg Simon Ohm</w:t>
        </w:r>
      </w:hyperlink>
      <w:r w:rsidRPr="00EB3050">
        <w:t xml:space="preserve">. An ohm is equivalent to a </w:t>
      </w:r>
      <w:hyperlink r:id="rId107" w:history="1">
        <w:r w:rsidRPr="00EB3050">
          <w:rPr>
            <w:rStyle w:val="Hyperlink"/>
            <w:color w:val="auto"/>
            <w:u w:val="none"/>
          </w:rPr>
          <w:t>volt</w:t>
        </w:r>
      </w:hyperlink>
      <w:r w:rsidRPr="00EB3050">
        <w:t xml:space="preserve"> per </w:t>
      </w:r>
      <w:hyperlink r:id="rId108" w:history="1">
        <w:r w:rsidRPr="00EB3050">
          <w:rPr>
            <w:rStyle w:val="Hyperlink"/>
            <w:color w:val="auto"/>
            <w:u w:val="none"/>
          </w:rPr>
          <w:t>ampere</w:t>
        </w:r>
      </w:hyperlink>
      <w:r w:rsidRPr="00EB3050">
        <w:t>. Since resistors are specified and manufactured over a very large range of values, the derived units of milliohm (1 mΩ = 10</w:t>
      </w:r>
      <w:r w:rsidRPr="00EB3050">
        <w:rPr>
          <w:vertAlign w:val="superscript"/>
        </w:rPr>
        <w:t>−3</w:t>
      </w:r>
      <w:r w:rsidRPr="00EB3050">
        <w:t xml:space="preserve"> Ω), kilohm (1 kΩ = 10</w:t>
      </w:r>
      <w:r w:rsidRPr="00EB3050">
        <w:rPr>
          <w:vertAlign w:val="superscript"/>
        </w:rPr>
        <w:t>3</w:t>
      </w:r>
      <w:r w:rsidRPr="00EB3050">
        <w:t xml:space="preserve"> Ω), and megohm (1 MΩ = 10</w:t>
      </w:r>
      <w:r w:rsidRPr="00EB3050">
        <w:rPr>
          <w:vertAlign w:val="superscript"/>
        </w:rPr>
        <w:t>6</w:t>
      </w:r>
      <w:r w:rsidRPr="00EB3050">
        <w:t xml:space="preserve"> Ω) are also in common usage.</w:t>
      </w:r>
    </w:p>
    <w:p w:rsidR="005E18D1" w:rsidRPr="00EB3050" w:rsidRDefault="005E18D1" w:rsidP="005E18D1">
      <w:pPr>
        <w:pStyle w:val="NormalWeb"/>
        <w:spacing w:before="0" w:beforeAutospacing="0" w:after="0" w:afterAutospacing="0" w:line="360" w:lineRule="auto"/>
        <w:ind w:firstLine="720"/>
        <w:jc w:val="both"/>
      </w:pPr>
      <w:r w:rsidRPr="00EB3050">
        <w:t xml:space="preserve">The reciprocal of resistance R is called </w:t>
      </w:r>
      <w:hyperlink r:id="rId109" w:history="1">
        <w:r w:rsidRPr="00EB3050">
          <w:rPr>
            <w:rStyle w:val="Hyperlink"/>
            <w:color w:val="auto"/>
            <w:u w:val="none"/>
          </w:rPr>
          <w:t>conductance</w:t>
        </w:r>
      </w:hyperlink>
      <w:r w:rsidRPr="00EB3050">
        <w:t xml:space="preserve"> G = 1/R and is measured in </w:t>
      </w:r>
      <w:hyperlink r:id="rId110" w:tooltip="Siemens (unit)" w:history="1">
        <w:r w:rsidRPr="00EB3050">
          <w:rPr>
            <w:rStyle w:val="Hyperlink"/>
            <w:color w:val="auto"/>
            <w:u w:val="none"/>
          </w:rPr>
          <w:t>Siemens</w:t>
        </w:r>
      </w:hyperlink>
      <w:r w:rsidRPr="00EB3050">
        <w:t xml:space="preserve"> (</w:t>
      </w:r>
      <w:hyperlink r:id="rId111" w:tooltip="SI" w:history="1">
        <w:r w:rsidRPr="00EB3050">
          <w:rPr>
            <w:rStyle w:val="Hyperlink"/>
            <w:color w:val="auto"/>
            <w:u w:val="none"/>
          </w:rPr>
          <w:t>SI</w:t>
        </w:r>
      </w:hyperlink>
      <w:r w:rsidRPr="00EB3050">
        <w:t xml:space="preserve"> unit), sometimes referred to as a </w:t>
      </w:r>
      <w:hyperlink r:id="rId112" w:tooltip="Mho" w:history="1">
        <w:r w:rsidRPr="00EB3050">
          <w:rPr>
            <w:rStyle w:val="Hyperlink"/>
            <w:color w:val="auto"/>
            <w:u w:val="none"/>
          </w:rPr>
          <w:t>mho</w:t>
        </w:r>
      </w:hyperlink>
      <w:r w:rsidRPr="00EB3050">
        <w:t xml:space="preserve">. Thus a Siemens is the reciprocal of an ohm: </w:t>
      </w:r>
      <w:r w:rsidRPr="00EB3050">
        <w:rPr>
          <w:rStyle w:val="texhtml"/>
          <w:i/>
          <w:iCs/>
        </w:rPr>
        <w:t>S</w:t>
      </w:r>
      <w:r w:rsidRPr="00EB3050">
        <w:rPr>
          <w:rStyle w:val="texhtml"/>
        </w:rPr>
        <w:t xml:space="preserve"> = Ω </w:t>
      </w:r>
      <w:r w:rsidRPr="00EB3050">
        <w:rPr>
          <w:rStyle w:val="texhtml"/>
          <w:vertAlign w:val="superscript"/>
        </w:rPr>
        <w:t>− 1</w:t>
      </w:r>
      <w:r w:rsidRPr="00EB3050">
        <w:t>. Although the concept of conductance is often used in circuit analysis, practical resistors are always specified in terms of their resistance (ohms) rather than conductance.</w:t>
      </w:r>
    </w:p>
    <w:p w:rsidR="005E18D1" w:rsidRDefault="005E18D1" w:rsidP="005E18D1">
      <w:pPr>
        <w:pStyle w:val="Heading2"/>
        <w:spacing w:before="0" w:line="360" w:lineRule="auto"/>
        <w:jc w:val="both"/>
        <w:rPr>
          <w:rStyle w:val="mw-headline"/>
          <w:rFonts w:ascii="Times New Roman" w:hAnsi="Times New Roman"/>
          <w:color w:val="auto"/>
          <w:sz w:val="24"/>
          <w:szCs w:val="24"/>
        </w:rPr>
      </w:pPr>
    </w:p>
    <w:p w:rsidR="00F2134F" w:rsidRPr="00E77407" w:rsidRDefault="00F2134F" w:rsidP="00F2134F">
      <w:pPr>
        <w:pStyle w:val="NormalWeb"/>
        <w:spacing w:before="0" w:beforeAutospacing="0" w:after="0" w:afterAutospacing="0" w:line="360" w:lineRule="auto"/>
        <w:rPr>
          <w:b/>
          <w:u w:val="single"/>
        </w:rPr>
      </w:pPr>
      <w:r w:rsidRPr="00E77407">
        <w:rPr>
          <w:b/>
        </w:rPr>
        <w:t xml:space="preserve">                   </w:t>
      </w:r>
    </w:p>
    <w:p w:rsidR="00BA5DAF" w:rsidRPr="000668C6" w:rsidRDefault="00F2134F" w:rsidP="00BA5DAF">
      <w:pPr>
        <w:pStyle w:val="NormalWeb"/>
        <w:spacing w:before="0" w:beforeAutospacing="0" w:after="0" w:afterAutospacing="0" w:line="360" w:lineRule="auto"/>
        <w:jc w:val="center"/>
        <w:rPr>
          <w:b/>
          <w:sz w:val="28"/>
          <w:u w:val="single"/>
        </w:rPr>
      </w:pPr>
      <w:r w:rsidRPr="000668C6">
        <w:rPr>
          <w:b/>
          <w:sz w:val="28"/>
          <w:u w:val="single"/>
        </w:rPr>
        <w:t>4.13</w:t>
      </w:r>
      <w:r w:rsidR="00BA5DAF" w:rsidRPr="000668C6">
        <w:rPr>
          <w:b/>
          <w:sz w:val="28"/>
          <w:u w:val="single"/>
        </w:rPr>
        <w:t xml:space="preserve"> CAPACITORS</w:t>
      </w:r>
    </w:p>
    <w:p w:rsidR="00047DFE" w:rsidRDefault="00F604CA" w:rsidP="00047DFE">
      <w:pPr>
        <w:tabs>
          <w:tab w:val="left" w:pos="990"/>
        </w:tabs>
        <w:spacing w:after="0" w:line="360" w:lineRule="auto"/>
        <w:jc w:val="both"/>
        <w:rPr>
          <w:rFonts w:ascii="Times New Roman" w:hAnsi="Times New Roman"/>
          <w:sz w:val="24"/>
          <w:szCs w:val="24"/>
        </w:rPr>
      </w:pPr>
      <w:r w:rsidRPr="00E77407">
        <w:rPr>
          <w:rFonts w:ascii="Times New Roman" w:hAnsi="Times New Roman"/>
          <w:sz w:val="24"/>
          <w:szCs w:val="24"/>
        </w:rPr>
        <w:t xml:space="preserve"> </w:t>
      </w:r>
      <w:r w:rsidRPr="00E77407">
        <w:rPr>
          <w:rFonts w:ascii="Times New Roman" w:hAnsi="Times New Roman"/>
          <w:bCs/>
          <w:sz w:val="24"/>
          <w:szCs w:val="24"/>
        </w:rPr>
        <w:t>capacitor</w:t>
      </w:r>
      <w:r w:rsidRPr="00E77407">
        <w:rPr>
          <w:rFonts w:ascii="Times New Roman" w:hAnsi="Times New Roman"/>
          <w:sz w:val="24"/>
          <w:szCs w:val="24"/>
        </w:rPr>
        <w:t xml:space="preserve"> or </w:t>
      </w:r>
      <w:r w:rsidRPr="00E77407">
        <w:rPr>
          <w:rFonts w:ascii="Times New Roman" w:hAnsi="Times New Roman"/>
          <w:bCs/>
          <w:sz w:val="24"/>
          <w:szCs w:val="24"/>
        </w:rPr>
        <w:t>condenser</w:t>
      </w:r>
      <w:r w:rsidRPr="00E77407">
        <w:rPr>
          <w:rFonts w:ascii="Times New Roman" w:hAnsi="Times New Roman"/>
          <w:sz w:val="24"/>
          <w:szCs w:val="24"/>
        </w:rPr>
        <w:t xml:space="preserve"> is a passive electronic component consisting of a pair of conductors separated by a dielectric. When a voltage potential difference exists between the conductors, an electric field is present in the dielectric. This field stores energy and produces a mechanical force between the plates. The effect is greatest between wide, flat, parallel, narrowly separated cond</w:t>
      </w:r>
    </w:p>
    <w:p w:rsidR="00047DFE" w:rsidRDefault="00047DFE" w:rsidP="00047DFE">
      <w:pPr>
        <w:tabs>
          <w:tab w:val="left" w:pos="990"/>
        </w:tabs>
        <w:spacing w:after="0" w:line="360" w:lineRule="auto"/>
        <w:jc w:val="both"/>
        <w:rPr>
          <w:rFonts w:ascii="Times New Roman" w:hAnsi="Times New Roman"/>
          <w:sz w:val="24"/>
          <w:szCs w:val="24"/>
        </w:rPr>
      </w:pPr>
    </w:p>
    <w:p w:rsidR="00047DFE" w:rsidRDefault="00047DFE" w:rsidP="00047DFE">
      <w:pPr>
        <w:tabs>
          <w:tab w:val="left" w:pos="990"/>
        </w:tabs>
        <w:spacing w:after="0" w:line="360" w:lineRule="auto"/>
        <w:jc w:val="both"/>
        <w:rPr>
          <w:rFonts w:ascii="Times New Roman" w:hAnsi="Times New Roman"/>
          <w:sz w:val="24"/>
          <w:szCs w:val="24"/>
        </w:rPr>
      </w:pPr>
    </w:p>
    <w:p w:rsidR="000668C6" w:rsidRPr="00E77407" w:rsidRDefault="000668C6" w:rsidP="00047DFE">
      <w:pPr>
        <w:tabs>
          <w:tab w:val="left" w:pos="990"/>
        </w:tabs>
        <w:spacing w:after="0" w:line="360" w:lineRule="auto"/>
        <w:jc w:val="both"/>
        <w:rPr>
          <w:rFonts w:ascii="Times New Roman" w:hAnsi="Times New Roman"/>
          <w:sz w:val="24"/>
          <w:szCs w:val="24"/>
        </w:rPr>
      </w:pPr>
      <w:r w:rsidRPr="00E77407">
        <w:rPr>
          <w:rFonts w:ascii="Times New Roman" w:hAnsi="Times New Roman"/>
          <w:noProof/>
          <w:sz w:val="24"/>
          <w:szCs w:val="24"/>
          <w:lang w:val="en-IN" w:eastAsia="en-IN"/>
        </w:rPr>
        <w:drawing>
          <wp:inline distT="0" distB="0" distL="0" distR="0" wp14:anchorId="21DB7ACF" wp14:editId="7C03147D">
            <wp:extent cx="3019425" cy="3524250"/>
            <wp:effectExtent l="19050" t="0" r="9525" b="0"/>
            <wp:docPr id="23" name="Picture 5" descr="C:\Documents and Settings\admin\Desktop\extra datasheets\ELECTROLYTIC C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tra datasheets\ELECTROLYTIC CAP.jpg"/>
                    <pic:cNvPicPr>
                      <a:picLocks noChangeAspect="1" noChangeArrowheads="1"/>
                    </pic:cNvPicPr>
                  </pic:nvPicPr>
                  <pic:blipFill>
                    <a:blip r:embed="rId113" cstate="print"/>
                    <a:srcRect/>
                    <a:stretch>
                      <a:fillRect/>
                    </a:stretch>
                  </pic:blipFill>
                  <pic:spPr bwMode="auto">
                    <a:xfrm>
                      <a:off x="0" y="0"/>
                      <a:ext cx="3021335" cy="3526479"/>
                    </a:xfrm>
                    <a:prstGeom prst="rect">
                      <a:avLst/>
                    </a:prstGeom>
                    <a:noFill/>
                    <a:ln w="9525">
                      <a:noFill/>
                      <a:miter lim="800000"/>
                      <a:headEnd/>
                      <a:tailEnd/>
                    </a:ln>
                  </pic:spPr>
                </pic:pic>
              </a:graphicData>
            </a:graphic>
          </wp:inline>
        </w:drawing>
      </w:r>
      <w:r w:rsidRPr="00E77407">
        <w:rPr>
          <w:noProof/>
          <w:sz w:val="24"/>
          <w:szCs w:val="24"/>
          <w:lang w:val="en-IN" w:eastAsia="en-IN"/>
        </w:rPr>
        <w:drawing>
          <wp:inline distT="0" distB="0" distL="0" distR="0" wp14:anchorId="1D35EF95" wp14:editId="3934D775">
            <wp:extent cx="2771775" cy="3524250"/>
            <wp:effectExtent l="19050" t="0" r="9525" b="0"/>
            <wp:docPr id="24" name="Picture 6" descr="C:\Documents and Settings\admin\Desktop\extra datasheets\Ceramic-Capaci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Desktop\extra datasheets\Ceramic-Capacitors.jpg"/>
                    <pic:cNvPicPr>
                      <a:picLocks noChangeAspect="1" noChangeArrowheads="1"/>
                    </pic:cNvPicPr>
                  </pic:nvPicPr>
                  <pic:blipFill>
                    <a:blip r:embed="rId114" cstate="print"/>
                    <a:srcRect/>
                    <a:stretch>
                      <a:fillRect/>
                    </a:stretch>
                  </pic:blipFill>
                  <pic:spPr bwMode="auto">
                    <a:xfrm>
                      <a:off x="0" y="0"/>
                      <a:ext cx="2771775" cy="3524250"/>
                    </a:xfrm>
                    <a:prstGeom prst="rect">
                      <a:avLst/>
                    </a:prstGeom>
                    <a:noFill/>
                    <a:ln w="9525">
                      <a:noFill/>
                      <a:miter lim="800000"/>
                      <a:headEnd/>
                      <a:tailEnd/>
                    </a:ln>
                  </pic:spPr>
                </pic:pic>
              </a:graphicData>
            </a:graphic>
          </wp:inline>
        </w:drawing>
      </w:r>
    </w:p>
    <w:p w:rsidR="000668C6" w:rsidRPr="00E77407" w:rsidRDefault="000668C6" w:rsidP="00F604CA">
      <w:pPr>
        <w:tabs>
          <w:tab w:val="left" w:pos="990"/>
        </w:tabs>
        <w:spacing w:after="0" w:line="360" w:lineRule="auto"/>
        <w:jc w:val="both"/>
        <w:rPr>
          <w:rFonts w:ascii="Times New Roman" w:hAnsi="Times New Roman"/>
          <w:sz w:val="24"/>
          <w:szCs w:val="24"/>
        </w:rPr>
      </w:pPr>
    </w:p>
    <w:p w:rsidR="00F604CA" w:rsidRPr="00E77407" w:rsidRDefault="00F604CA" w:rsidP="00F604CA">
      <w:pPr>
        <w:tabs>
          <w:tab w:val="left" w:pos="990"/>
        </w:tabs>
        <w:spacing w:after="0" w:line="360" w:lineRule="auto"/>
        <w:jc w:val="both"/>
        <w:rPr>
          <w:rFonts w:ascii="Times New Roman" w:hAnsi="Times New Roman"/>
          <w:sz w:val="24"/>
          <w:szCs w:val="24"/>
        </w:rPr>
      </w:pPr>
      <w:r w:rsidRPr="00E77407">
        <w:rPr>
          <w:rFonts w:ascii="Times New Roman" w:hAnsi="Times New Roman"/>
          <w:sz w:val="24"/>
          <w:szCs w:val="24"/>
        </w:rPr>
        <w:tab/>
        <w:t>An ideal capacitor is characterized by a single constant value, capacitance, which is measured in farads. This is the ratio of the electric charge on each conductor to the potential difference between them. In practice, the dielectric between the plates passes a small amount of leakage current. The conductors and leads introduce an equivalent series resistance and the dielectric has an electric field strength limit resulting in a breakdown voltage.</w:t>
      </w:r>
    </w:p>
    <w:p w:rsidR="000668C6" w:rsidRPr="00E77407" w:rsidRDefault="00F604CA" w:rsidP="000668C6">
      <w:pPr>
        <w:tabs>
          <w:tab w:val="left" w:pos="990"/>
        </w:tabs>
        <w:spacing w:after="0" w:line="360" w:lineRule="auto"/>
        <w:jc w:val="both"/>
        <w:rPr>
          <w:rFonts w:ascii="Times New Roman" w:hAnsi="Times New Roman"/>
          <w:sz w:val="24"/>
          <w:szCs w:val="24"/>
          <w:u w:val="single"/>
        </w:rPr>
      </w:pPr>
      <w:r w:rsidRPr="00E77407">
        <w:rPr>
          <w:rFonts w:ascii="Times New Roman" w:hAnsi="Times New Roman"/>
          <w:sz w:val="24"/>
          <w:szCs w:val="24"/>
        </w:rPr>
        <w:tab/>
        <w:t xml:space="preserve">The properties of capacitors in a circuit may determine the resonant frequency and quality factor of a resonant circuit, power dissipation and operating frequency in a digital logic </w:t>
      </w:r>
      <w:r w:rsidR="000668C6" w:rsidRPr="00E77407">
        <w:rPr>
          <w:rFonts w:ascii="Times New Roman" w:hAnsi="Times New Roman"/>
          <w:sz w:val="24"/>
          <w:szCs w:val="24"/>
        </w:rPr>
        <w:t>circuit, energy capacity in a high-power system, and many other important aspects.</w:t>
      </w:r>
    </w:p>
    <w:p w:rsidR="0035098A" w:rsidRPr="002369B6" w:rsidRDefault="0035098A" w:rsidP="0035098A">
      <w:pPr>
        <w:pStyle w:val="NormalWeb"/>
        <w:spacing w:before="0" w:beforeAutospacing="0" w:after="0" w:afterAutospacing="0" w:line="360" w:lineRule="auto"/>
        <w:ind w:firstLine="720"/>
        <w:jc w:val="both"/>
      </w:pPr>
      <w:r w:rsidRPr="002369B6">
        <w:t xml:space="preserve">A </w:t>
      </w:r>
      <w:r w:rsidRPr="002369B6">
        <w:rPr>
          <w:bCs/>
        </w:rPr>
        <w:t>capacitor</w:t>
      </w:r>
      <w:r w:rsidRPr="002369B6">
        <w:t xml:space="preserve"> (formerly known as </w:t>
      </w:r>
      <w:r w:rsidRPr="002369B6">
        <w:rPr>
          <w:bCs/>
        </w:rPr>
        <w:t>condenser</w:t>
      </w:r>
      <w:r w:rsidRPr="002369B6">
        <w:t>) is a device for storing electric charge. The forms of practical capacitors vary widely, but all contain at least two conductors separated by a non-conductor. Capacitors used as parts of electrical systems, for example, consist of metal foils separated by a layer of insulating film.</w:t>
      </w:r>
    </w:p>
    <w:p w:rsidR="0035098A" w:rsidRPr="002369B6" w:rsidRDefault="0035098A" w:rsidP="0035098A">
      <w:pPr>
        <w:pStyle w:val="NormalWeb"/>
        <w:spacing w:before="0" w:beforeAutospacing="0" w:after="0" w:afterAutospacing="0" w:line="360" w:lineRule="auto"/>
        <w:ind w:firstLine="720"/>
        <w:jc w:val="both"/>
      </w:pPr>
      <w:r w:rsidRPr="002369B6">
        <w:t xml:space="preserve">Capacitors are widely used in electronic circuits for blocking </w:t>
      </w:r>
      <w:hyperlink r:id="rId115" w:history="1">
        <w:r w:rsidRPr="002369B6">
          <w:rPr>
            <w:rStyle w:val="Hyperlink"/>
            <w:color w:val="auto"/>
            <w:u w:val="none"/>
          </w:rPr>
          <w:t>direct current</w:t>
        </w:r>
      </w:hyperlink>
      <w:r w:rsidRPr="002369B6">
        <w:t xml:space="preserve"> while allowing </w:t>
      </w:r>
      <w:hyperlink r:id="rId116" w:history="1">
        <w:r w:rsidRPr="002369B6">
          <w:rPr>
            <w:rStyle w:val="Hyperlink"/>
            <w:color w:val="auto"/>
            <w:u w:val="none"/>
          </w:rPr>
          <w:t>alternating current</w:t>
        </w:r>
      </w:hyperlink>
      <w:r w:rsidRPr="002369B6">
        <w:t xml:space="preserve"> to pass, in filter networks, for smoothing the output of </w:t>
      </w:r>
      <w:hyperlink r:id="rId117" w:tooltip="Power supply" w:history="1">
        <w:r w:rsidRPr="002369B6">
          <w:rPr>
            <w:rStyle w:val="Hyperlink"/>
            <w:color w:val="auto"/>
            <w:u w:val="none"/>
          </w:rPr>
          <w:t>power supplies</w:t>
        </w:r>
      </w:hyperlink>
      <w:r w:rsidRPr="002369B6">
        <w:t xml:space="preserve">, in the </w:t>
      </w:r>
      <w:hyperlink r:id="rId118" w:tooltip="LC circuit" w:history="1">
        <w:r w:rsidRPr="002369B6">
          <w:rPr>
            <w:rStyle w:val="Hyperlink"/>
            <w:color w:val="auto"/>
            <w:u w:val="none"/>
          </w:rPr>
          <w:t>resonant circuits</w:t>
        </w:r>
      </w:hyperlink>
      <w:r w:rsidRPr="002369B6">
        <w:t xml:space="preserve"> that tune radios to particular </w:t>
      </w:r>
      <w:hyperlink r:id="rId119" w:tooltip="Frequency" w:history="1">
        <w:r w:rsidRPr="002369B6">
          <w:rPr>
            <w:rStyle w:val="Hyperlink"/>
            <w:color w:val="auto"/>
            <w:u w:val="none"/>
          </w:rPr>
          <w:t>frequencies</w:t>
        </w:r>
      </w:hyperlink>
      <w:r w:rsidRPr="002369B6">
        <w:t xml:space="preserve"> and for many other purposes.</w:t>
      </w:r>
    </w:p>
    <w:p w:rsidR="0035098A" w:rsidRPr="002369B6" w:rsidRDefault="0035098A" w:rsidP="0035098A">
      <w:pPr>
        <w:pStyle w:val="NormalWeb"/>
        <w:spacing w:before="0" w:beforeAutospacing="0" w:after="0" w:afterAutospacing="0" w:line="360" w:lineRule="auto"/>
        <w:ind w:firstLine="720"/>
        <w:jc w:val="both"/>
      </w:pPr>
      <w:r w:rsidRPr="002369B6">
        <w:t xml:space="preserve">A capacitor is a </w:t>
      </w:r>
      <w:hyperlink r:id="rId120" w:tooltip="Passivity (engineering)" w:history="1">
        <w:r w:rsidRPr="002369B6">
          <w:rPr>
            <w:rStyle w:val="Hyperlink"/>
            <w:color w:val="auto"/>
            <w:u w:val="none"/>
          </w:rPr>
          <w:t>passive</w:t>
        </w:r>
      </w:hyperlink>
      <w:r w:rsidRPr="002369B6">
        <w:t xml:space="preserve"> </w:t>
      </w:r>
      <w:hyperlink r:id="rId121" w:history="1">
        <w:r w:rsidRPr="002369B6">
          <w:rPr>
            <w:rStyle w:val="Hyperlink"/>
            <w:color w:val="auto"/>
            <w:u w:val="none"/>
          </w:rPr>
          <w:t>electronic component</w:t>
        </w:r>
      </w:hyperlink>
      <w:r w:rsidRPr="002369B6">
        <w:t xml:space="preserve"> consisting of a pair of </w:t>
      </w:r>
      <w:hyperlink r:id="rId122" w:tooltip="Electrical conductor" w:history="1">
        <w:r w:rsidRPr="002369B6">
          <w:rPr>
            <w:rStyle w:val="Hyperlink"/>
            <w:color w:val="auto"/>
            <w:u w:val="none"/>
          </w:rPr>
          <w:t>conductors</w:t>
        </w:r>
      </w:hyperlink>
      <w:r w:rsidRPr="002369B6">
        <w:t xml:space="preserve"> separated by a </w:t>
      </w:r>
      <w:hyperlink r:id="rId123" w:history="1">
        <w:r w:rsidRPr="002369B6">
          <w:rPr>
            <w:rStyle w:val="Hyperlink"/>
            <w:color w:val="auto"/>
            <w:u w:val="none"/>
          </w:rPr>
          <w:t>dielectric</w:t>
        </w:r>
      </w:hyperlink>
      <w:r w:rsidRPr="002369B6">
        <w:t xml:space="preserve"> (insulator). When there is a </w:t>
      </w:r>
      <w:hyperlink r:id="rId124" w:tooltip="Potential difference" w:history="1">
        <w:r w:rsidRPr="002369B6">
          <w:rPr>
            <w:rStyle w:val="Hyperlink"/>
            <w:color w:val="auto"/>
            <w:u w:val="none"/>
          </w:rPr>
          <w:t>potential difference</w:t>
        </w:r>
      </w:hyperlink>
      <w:r w:rsidRPr="002369B6">
        <w:t xml:space="preserve"> (voltage) across the conductors, a static </w:t>
      </w:r>
      <w:hyperlink r:id="rId125" w:history="1">
        <w:r w:rsidRPr="002369B6">
          <w:rPr>
            <w:rStyle w:val="Hyperlink"/>
            <w:color w:val="auto"/>
            <w:u w:val="none"/>
          </w:rPr>
          <w:t>electric field</w:t>
        </w:r>
      </w:hyperlink>
      <w:r w:rsidRPr="002369B6">
        <w:t xml:space="preserve"> develops in the dielectric that stores </w:t>
      </w:r>
      <w:hyperlink r:id="rId126" w:history="1">
        <w:r w:rsidRPr="002369B6">
          <w:rPr>
            <w:rStyle w:val="Hyperlink"/>
            <w:color w:val="auto"/>
            <w:u w:val="none"/>
          </w:rPr>
          <w:t>energy</w:t>
        </w:r>
      </w:hyperlink>
      <w:r w:rsidRPr="002369B6">
        <w:t xml:space="preserve"> and produces a mechanical force between the conductors. An ideal capacitor is characterized by a single constant value, </w:t>
      </w:r>
      <w:hyperlink r:id="rId127" w:history="1">
        <w:r w:rsidRPr="002369B6">
          <w:rPr>
            <w:rStyle w:val="Hyperlink"/>
            <w:color w:val="auto"/>
            <w:u w:val="none"/>
          </w:rPr>
          <w:t>capacitance</w:t>
        </w:r>
      </w:hyperlink>
      <w:r w:rsidRPr="002369B6">
        <w:t xml:space="preserve">, measured in </w:t>
      </w:r>
      <w:hyperlink r:id="rId128" w:tooltip="Farad" w:history="1">
        <w:r w:rsidRPr="002369B6">
          <w:rPr>
            <w:rStyle w:val="Hyperlink"/>
            <w:color w:val="auto"/>
            <w:u w:val="none"/>
          </w:rPr>
          <w:t>farads</w:t>
        </w:r>
      </w:hyperlink>
      <w:r w:rsidRPr="002369B6">
        <w:t xml:space="preserve">. This is the ratio of the </w:t>
      </w:r>
      <w:hyperlink r:id="rId129" w:history="1">
        <w:r w:rsidRPr="002369B6">
          <w:rPr>
            <w:rStyle w:val="Hyperlink"/>
            <w:color w:val="auto"/>
            <w:u w:val="none"/>
          </w:rPr>
          <w:t>electric charge</w:t>
        </w:r>
      </w:hyperlink>
      <w:r w:rsidRPr="002369B6">
        <w:t xml:space="preserve"> on each conductor to the potential difference between them.</w:t>
      </w:r>
    </w:p>
    <w:p w:rsidR="0035098A" w:rsidRPr="002369B6" w:rsidRDefault="0035098A" w:rsidP="0035098A">
      <w:pPr>
        <w:pStyle w:val="NormalWeb"/>
        <w:spacing w:before="0" w:beforeAutospacing="0" w:after="0" w:afterAutospacing="0" w:line="360" w:lineRule="auto"/>
        <w:ind w:firstLine="720"/>
        <w:jc w:val="both"/>
      </w:pPr>
      <w:r w:rsidRPr="002369B6">
        <w:t xml:space="preserve">The capacitance is greatest when there is a narrow separation between large areas of conductor, hence capacitor conductors are often called "plates", referring to an early means of construction. In practice the dielectric between the plates passes a small amount of </w:t>
      </w:r>
      <w:hyperlink r:id="rId130" w:tooltip="Leakage (electronics)" w:history="1">
        <w:r w:rsidRPr="002369B6">
          <w:rPr>
            <w:rStyle w:val="Hyperlink"/>
            <w:color w:val="auto"/>
            <w:u w:val="none"/>
          </w:rPr>
          <w:t>leakage current</w:t>
        </w:r>
      </w:hyperlink>
      <w:r w:rsidRPr="002369B6">
        <w:t xml:space="preserve"> and also has an electric field strength limit, resulting in a </w:t>
      </w:r>
      <w:hyperlink r:id="rId131" w:history="1">
        <w:r w:rsidRPr="002369B6">
          <w:rPr>
            <w:rStyle w:val="Hyperlink"/>
            <w:color w:val="auto"/>
            <w:u w:val="none"/>
          </w:rPr>
          <w:t>breakdown voltage</w:t>
        </w:r>
      </w:hyperlink>
      <w:r w:rsidRPr="002369B6">
        <w:t xml:space="preserve">, while the conductors and </w:t>
      </w:r>
      <w:hyperlink r:id="rId132" w:tooltip="Lead (electronics)" w:history="1">
        <w:r w:rsidRPr="002369B6">
          <w:rPr>
            <w:rStyle w:val="Hyperlink"/>
            <w:color w:val="auto"/>
            <w:u w:val="none"/>
          </w:rPr>
          <w:t>leads</w:t>
        </w:r>
      </w:hyperlink>
      <w:r w:rsidRPr="002369B6">
        <w:t xml:space="preserve"> introduce an undesired </w:t>
      </w:r>
      <w:hyperlink r:id="rId133" w:tooltip="Equivalent series inductance" w:history="1">
        <w:r w:rsidRPr="002369B6">
          <w:rPr>
            <w:rStyle w:val="Hyperlink"/>
            <w:color w:val="auto"/>
            <w:u w:val="none"/>
          </w:rPr>
          <w:t>inductance</w:t>
        </w:r>
      </w:hyperlink>
      <w:r w:rsidRPr="002369B6">
        <w:t xml:space="preserve"> and </w:t>
      </w:r>
      <w:hyperlink r:id="rId134" w:tooltip="Equivalent series resistance" w:history="1">
        <w:r w:rsidRPr="002369B6">
          <w:rPr>
            <w:rStyle w:val="Hyperlink"/>
            <w:color w:val="auto"/>
            <w:u w:val="none"/>
          </w:rPr>
          <w:t>resistance</w:t>
        </w:r>
      </w:hyperlink>
      <w:r w:rsidRPr="002369B6">
        <w:t>.</w:t>
      </w:r>
    </w:p>
    <w:p w:rsidR="0030006A" w:rsidRDefault="0030006A" w:rsidP="0035098A">
      <w:pPr>
        <w:pStyle w:val="Heading2"/>
        <w:spacing w:before="0" w:line="360" w:lineRule="auto"/>
        <w:jc w:val="both"/>
        <w:rPr>
          <w:rStyle w:val="mw-headline"/>
          <w:rFonts w:ascii="Times New Roman" w:hAnsi="Times New Roman"/>
          <w:color w:val="auto"/>
        </w:rPr>
      </w:pPr>
    </w:p>
    <w:p w:rsidR="0035098A" w:rsidRPr="002369B6" w:rsidRDefault="0035098A" w:rsidP="0035098A">
      <w:pPr>
        <w:pStyle w:val="Heading2"/>
        <w:spacing w:before="0" w:line="360" w:lineRule="auto"/>
        <w:jc w:val="both"/>
        <w:rPr>
          <w:rFonts w:ascii="Times New Roman" w:hAnsi="Times New Roman"/>
          <w:color w:val="auto"/>
          <w:sz w:val="24"/>
        </w:rPr>
      </w:pPr>
      <w:r w:rsidRPr="002369B6">
        <w:rPr>
          <w:rStyle w:val="mw-headline"/>
          <w:rFonts w:ascii="Times New Roman" w:hAnsi="Times New Roman"/>
          <w:color w:val="auto"/>
          <w:sz w:val="24"/>
        </w:rPr>
        <w:t>Theory of operation</w:t>
      </w:r>
    </w:p>
    <w:p w:rsidR="0035098A" w:rsidRPr="002369B6" w:rsidRDefault="0035098A" w:rsidP="0035098A">
      <w:pPr>
        <w:spacing w:after="0" w:line="360" w:lineRule="auto"/>
        <w:jc w:val="both"/>
        <w:rPr>
          <w:rFonts w:ascii="Times New Roman" w:hAnsi="Times New Roman"/>
          <w:sz w:val="24"/>
        </w:rPr>
      </w:pPr>
      <w:r w:rsidRPr="002369B6">
        <w:rPr>
          <w:rFonts w:ascii="Times New Roman" w:hAnsi="Times New Roman"/>
          <w:sz w:val="24"/>
        </w:rPr>
        <w:t xml:space="preserve">Main article: </w:t>
      </w:r>
      <w:hyperlink r:id="rId135" w:history="1">
        <w:r w:rsidRPr="002369B6">
          <w:rPr>
            <w:rStyle w:val="Hyperlink"/>
            <w:rFonts w:ascii="Times New Roman" w:hAnsi="Times New Roman"/>
            <w:color w:val="auto"/>
            <w:sz w:val="24"/>
            <w:u w:val="none"/>
          </w:rPr>
          <w:t>Capacitance</w:t>
        </w:r>
      </w:hyperlink>
    </w:p>
    <w:p w:rsidR="0035098A" w:rsidRPr="002369B6" w:rsidRDefault="0035098A" w:rsidP="0035098A">
      <w:pPr>
        <w:spacing w:after="0" w:line="360" w:lineRule="auto"/>
        <w:jc w:val="both"/>
        <w:rPr>
          <w:rFonts w:ascii="Times New Roman" w:hAnsi="Times New Roman"/>
          <w:sz w:val="24"/>
        </w:rPr>
      </w:pPr>
      <w:r w:rsidRPr="002369B6">
        <w:rPr>
          <w:rFonts w:ascii="Times New Roman" w:hAnsi="Times New Roman"/>
          <w:noProof/>
          <w:sz w:val="24"/>
          <w:lang w:val="en-IN" w:eastAsia="en-IN"/>
        </w:rPr>
        <w:drawing>
          <wp:inline distT="0" distB="0" distL="0" distR="0" wp14:anchorId="73920C3C" wp14:editId="44EC4625">
            <wp:extent cx="1619250" cy="1781175"/>
            <wp:effectExtent l="19050" t="0" r="0" b="0"/>
            <wp:docPr id="83" name="Picture 43" descr="http://upload.wikimedia.org/wikipedia/commons/thumb/c/cd/Capacitor_schematic_with_dielectric.svg/170px-Capacitor_schematic_with_dielectric.svg.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upload.wikimedia.org/wikipedia/commons/thumb/c/cd/Capacitor_schematic_with_dielectric.svg/170px-Capacitor_schematic_with_dielectric.svg.png">
                      <a:hlinkClick r:id="rId136"/>
                    </pic:cNvPr>
                    <pic:cNvPicPr>
                      <a:picLocks noChangeAspect="1" noChangeArrowheads="1"/>
                    </pic:cNvPicPr>
                  </pic:nvPicPr>
                  <pic:blipFill>
                    <a:blip r:embed="rId137" cstate="print"/>
                    <a:srcRect/>
                    <a:stretch>
                      <a:fillRect/>
                    </a:stretch>
                  </pic:blipFill>
                  <pic:spPr bwMode="auto">
                    <a:xfrm>
                      <a:off x="0" y="0"/>
                      <a:ext cx="1619250" cy="1781175"/>
                    </a:xfrm>
                    <a:prstGeom prst="rect">
                      <a:avLst/>
                    </a:prstGeom>
                    <a:noFill/>
                    <a:ln w="9525">
                      <a:noFill/>
                      <a:miter lim="800000"/>
                      <a:headEnd/>
                      <a:tailEnd/>
                    </a:ln>
                  </pic:spPr>
                </pic:pic>
              </a:graphicData>
            </a:graphic>
          </wp:inline>
        </w:drawing>
      </w:r>
    </w:p>
    <w:p w:rsidR="0035098A" w:rsidRPr="002369B6" w:rsidRDefault="0035098A" w:rsidP="0035098A">
      <w:pPr>
        <w:spacing w:after="0" w:line="360" w:lineRule="auto"/>
        <w:jc w:val="both"/>
        <w:rPr>
          <w:rFonts w:ascii="Times New Roman" w:hAnsi="Times New Roman"/>
          <w:sz w:val="24"/>
        </w:rPr>
      </w:pPr>
    </w:p>
    <w:p w:rsidR="0035098A" w:rsidRPr="002369B6" w:rsidRDefault="0035098A" w:rsidP="0035098A">
      <w:pPr>
        <w:spacing w:after="0" w:line="360" w:lineRule="auto"/>
        <w:jc w:val="both"/>
        <w:rPr>
          <w:rFonts w:ascii="Times New Roman" w:hAnsi="Times New Roman"/>
          <w:sz w:val="24"/>
        </w:rPr>
      </w:pPr>
      <w:r w:rsidRPr="002369B6">
        <w:rPr>
          <w:rFonts w:ascii="Times New Roman" w:hAnsi="Times New Roman"/>
          <w:sz w:val="24"/>
        </w:rPr>
        <w:t>Charge separation in a parallel-plate capacitor causes an internal electric field. A dielectric (orange) reduces the field and increases the capacitance.</w:t>
      </w:r>
    </w:p>
    <w:p w:rsidR="0035098A" w:rsidRPr="002369B6" w:rsidRDefault="0035098A" w:rsidP="0035098A">
      <w:pPr>
        <w:spacing w:after="0" w:line="360" w:lineRule="auto"/>
        <w:jc w:val="both"/>
        <w:rPr>
          <w:rFonts w:ascii="Times New Roman" w:hAnsi="Times New Roman"/>
          <w:sz w:val="24"/>
        </w:rPr>
      </w:pPr>
      <w:r w:rsidRPr="002369B6">
        <w:rPr>
          <w:rFonts w:ascii="Times New Roman" w:hAnsi="Times New Roman"/>
          <w:noProof/>
          <w:sz w:val="24"/>
          <w:lang w:val="en-IN" w:eastAsia="en-IN"/>
        </w:rPr>
        <w:drawing>
          <wp:inline distT="0" distB="0" distL="0" distR="0" wp14:anchorId="374BC618" wp14:editId="70FB5996">
            <wp:extent cx="2095500" cy="1762125"/>
            <wp:effectExtent l="19050" t="0" r="0" b="0"/>
            <wp:docPr id="81" name="Picture 45" descr="http://upload.wikimedia.org/wikipedia/commons/thumb/d/d3/Plattenkondensator_hg.jpg/220px-Plattenkondensator_hg.jp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upload.wikimedia.org/wikipedia/commons/thumb/d/d3/Plattenkondensator_hg.jpg/220px-Plattenkondensator_hg.jpg">
                      <a:hlinkClick r:id="rId138"/>
                    </pic:cNvPr>
                    <pic:cNvPicPr>
                      <a:picLocks noChangeAspect="1" noChangeArrowheads="1"/>
                    </pic:cNvPicPr>
                  </pic:nvPicPr>
                  <pic:blipFill>
                    <a:blip r:embed="rId139" cstate="print"/>
                    <a:srcRect/>
                    <a:stretch>
                      <a:fillRect/>
                    </a:stretch>
                  </pic:blipFill>
                  <pic:spPr bwMode="auto">
                    <a:xfrm>
                      <a:off x="0" y="0"/>
                      <a:ext cx="2095500" cy="1762125"/>
                    </a:xfrm>
                    <a:prstGeom prst="rect">
                      <a:avLst/>
                    </a:prstGeom>
                    <a:noFill/>
                    <a:ln w="9525">
                      <a:noFill/>
                      <a:miter lim="800000"/>
                      <a:headEnd/>
                      <a:tailEnd/>
                    </a:ln>
                  </pic:spPr>
                </pic:pic>
              </a:graphicData>
            </a:graphic>
          </wp:inline>
        </w:drawing>
      </w:r>
    </w:p>
    <w:p w:rsidR="0035098A" w:rsidRPr="002369B6" w:rsidRDefault="0035098A" w:rsidP="0035098A">
      <w:pPr>
        <w:spacing w:after="0" w:line="360" w:lineRule="auto"/>
        <w:jc w:val="both"/>
        <w:rPr>
          <w:rFonts w:ascii="Times New Roman" w:hAnsi="Times New Roman"/>
          <w:sz w:val="24"/>
        </w:rPr>
      </w:pPr>
    </w:p>
    <w:p w:rsidR="0035098A" w:rsidRPr="002369B6" w:rsidRDefault="0035098A" w:rsidP="0035098A">
      <w:pPr>
        <w:spacing w:after="0" w:line="360" w:lineRule="auto"/>
        <w:jc w:val="both"/>
        <w:rPr>
          <w:rFonts w:ascii="Times New Roman" w:hAnsi="Times New Roman"/>
          <w:sz w:val="24"/>
        </w:rPr>
      </w:pPr>
      <w:r w:rsidRPr="002369B6">
        <w:rPr>
          <w:rFonts w:ascii="Times New Roman" w:hAnsi="Times New Roman"/>
          <w:sz w:val="24"/>
        </w:rPr>
        <w:t>A simple demonstration of a parallel-plate capacitor</w:t>
      </w:r>
    </w:p>
    <w:p w:rsidR="0035098A" w:rsidRPr="002369B6" w:rsidRDefault="0035098A" w:rsidP="0035098A">
      <w:pPr>
        <w:pStyle w:val="NormalWeb"/>
        <w:spacing w:before="0" w:beforeAutospacing="0" w:after="0" w:afterAutospacing="0" w:line="360" w:lineRule="auto"/>
        <w:jc w:val="both"/>
      </w:pPr>
      <w:r w:rsidRPr="002369B6">
        <w:t xml:space="preserve">A capacitor consists of two </w:t>
      </w:r>
      <w:hyperlink r:id="rId140" w:tooltip="Electrical conductor" w:history="1">
        <w:r w:rsidRPr="002369B6">
          <w:rPr>
            <w:rStyle w:val="Hyperlink"/>
            <w:color w:val="auto"/>
            <w:u w:val="none"/>
          </w:rPr>
          <w:t>conductors</w:t>
        </w:r>
      </w:hyperlink>
      <w:r w:rsidRPr="002369B6">
        <w:t xml:space="preserve"> separated by a non-conductive region</w:t>
      </w:r>
      <w:hyperlink r:id="rId141" w:anchor="cite_note-Ulaby_p168-7" w:history="1">
        <w:r w:rsidRPr="002369B6">
          <w:rPr>
            <w:rStyle w:val="Hyperlink"/>
            <w:color w:val="auto"/>
            <w:u w:val="none"/>
            <w:vertAlign w:val="superscript"/>
          </w:rPr>
          <w:t>[8]</w:t>
        </w:r>
      </w:hyperlink>
      <w:r w:rsidRPr="002369B6">
        <w:t xml:space="preserve">. The non-conductive region is called the dielectric or sometimes the </w:t>
      </w:r>
      <w:hyperlink r:id="rId142" w:tooltip="Dielectric medium" w:history="1">
        <w:r w:rsidRPr="002369B6">
          <w:rPr>
            <w:rStyle w:val="Hyperlink"/>
            <w:color w:val="auto"/>
            <w:u w:val="none"/>
          </w:rPr>
          <w:t>dielectric medium</w:t>
        </w:r>
      </w:hyperlink>
      <w:r w:rsidRPr="002369B6">
        <w:t xml:space="preserve">. In simpler terms, the dielectric is just an </w:t>
      </w:r>
      <w:hyperlink r:id="rId143" w:tooltip="Insulator (electrical)" w:history="1">
        <w:r w:rsidRPr="002369B6">
          <w:rPr>
            <w:rStyle w:val="Hyperlink"/>
            <w:color w:val="auto"/>
            <w:u w:val="none"/>
          </w:rPr>
          <w:t>electrical insulator</w:t>
        </w:r>
      </w:hyperlink>
      <w:r w:rsidRPr="002369B6">
        <w:t xml:space="preserve">. Examples of dielectric mediums are glass, air, paper, </w:t>
      </w:r>
      <w:hyperlink r:id="rId144" w:history="1">
        <w:r w:rsidRPr="002369B6">
          <w:rPr>
            <w:rStyle w:val="Hyperlink"/>
            <w:color w:val="auto"/>
            <w:u w:val="none"/>
          </w:rPr>
          <w:t>vacuum</w:t>
        </w:r>
      </w:hyperlink>
      <w:r w:rsidRPr="002369B6">
        <w:t xml:space="preserve">, and even a </w:t>
      </w:r>
      <w:hyperlink r:id="rId145" w:history="1">
        <w:r w:rsidRPr="002369B6">
          <w:rPr>
            <w:rStyle w:val="Hyperlink"/>
            <w:color w:val="auto"/>
            <w:u w:val="none"/>
          </w:rPr>
          <w:t>semiconductor</w:t>
        </w:r>
      </w:hyperlink>
      <w:r w:rsidRPr="002369B6">
        <w:t xml:space="preserve"> </w:t>
      </w:r>
      <w:hyperlink r:id="rId146" w:history="1">
        <w:r w:rsidRPr="002369B6">
          <w:rPr>
            <w:rStyle w:val="Hyperlink"/>
            <w:color w:val="auto"/>
            <w:u w:val="none"/>
          </w:rPr>
          <w:t>depletion region</w:t>
        </w:r>
      </w:hyperlink>
      <w:r w:rsidRPr="002369B6">
        <w:t xml:space="preserve"> chemically identical to the conductors. A capacitor is assumed to be self-contained and isolated, with no net </w:t>
      </w:r>
      <w:hyperlink r:id="rId147" w:history="1">
        <w:r w:rsidRPr="002369B6">
          <w:rPr>
            <w:rStyle w:val="Hyperlink"/>
            <w:color w:val="auto"/>
            <w:u w:val="none"/>
          </w:rPr>
          <w:t>electric charge</w:t>
        </w:r>
      </w:hyperlink>
      <w:r w:rsidRPr="002369B6">
        <w:t xml:space="preserve"> and no influence from any external electric field. The conductors thus hold equal and opposite charges on their facing surfaces,</w:t>
      </w:r>
      <w:hyperlink r:id="rId148" w:anchor="cite_note-Ulaby_p157-8" w:history="1">
        <w:r w:rsidRPr="002369B6">
          <w:rPr>
            <w:rStyle w:val="Hyperlink"/>
            <w:color w:val="auto"/>
            <w:u w:val="none"/>
            <w:vertAlign w:val="superscript"/>
          </w:rPr>
          <w:t>[9]</w:t>
        </w:r>
      </w:hyperlink>
      <w:r w:rsidRPr="002369B6">
        <w:t xml:space="preserve"> and the dielectric develops an electric field. In </w:t>
      </w:r>
      <w:hyperlink r:id="rId149" w:tooltip="SI" w:history="1">
        <w:r w:rsidRPr="002369B6">
          <w:rPr>
            <w:rStyle w:val="Hyperlink"/>
            <w:color w:val="auto"/>
            <w:u w:val="none"/>
          </w:rPr>
          <w:t>SI</w:t>
        </w:r>
      </w:hyperlink>
      <w:r w:rsidRPr="002369B6">
        <w:t xml:space="preserve"> units, a capacitance of one </w:t>
      </w:r>
      <w:hyperlink r:id="rId150" w:history="1">
        <w:r w:rsidRPr="002369B6">
          <w:rPr>
            <w:rStyle w:val="Hyperlink"/>
            <w:color w:val="auto"/>
            <w:u w:val="none"/>
          </w:rPr>
          <w:t>farad</w:t>
        </w:r>
      </w:hyperlink>
      <w:r w:rsidRPr="002369B6">
        <w:t xml:space="preserve"> means that one </w:t>
      </w:r>
      <w:hyperlink r:id="rId151" w:history="1">
        <w:r w:rsidRPr="002369B6">
          <w:rPr>
            <w:rStyle w:val="Hyperlink"/>
            <w:color w:val="auto"/>
            <w:u w:val="none"/>
          </w:rPr>
          <w:t>coulomb</w:t>
        </w:r>
      </w:hyperlink>
      <w:r w:rsidRPr="002369B6">
        <w:t xml:space="preserve"> of charge on each conductor causes a voltage of one </w:t>
      </w:r>
      <w:hyperlink r:id="rId152" w:history="1">
        <w:r w:rsidRPr="002369B6">
          <w:rPr>
            <w:rStyle w:val="Hyperlink"/>
            <w:color w:val="auto"/>
            <w:u w:val="none"/>
          </w:rPr>
          <w:t>volt</w:t>
        </w:r>
      </w:hyperlink>
      <w:r w:rsidRPr="002369B6">
        <w:t xml:space="preserve"> across the device.</w:t>
      </w:r>
      <w:hyperlink r:id="rId153" w:anchor="cite_note-Ulaby_p169-9" w:history="1">
        <w:r w:rsidRPr="002369B6">
          <w:rPr>
            <w:rStyle w:val="Hyperlink"/>
            <w:color w:val="auto"/>
            <w:u w:val="none"/>
            <w:vertAlign w:val="superscript"/>
          </w:rPr>
          <w:t>[10]</w:t>
        </w:r>
      </w:hyperlink>
    </w:p>
    <w:p w:rsidR="0035098A" w:rsidRPr="002369B6" w:rsidRDefault="0035098A" w:rsidP="0035098A">
      <w:pPr>
        <w:pStyle w:val="NormalWeb"/>
        <w:spacing w:before="0" w:beforeAutospacing="0" w:after="0" w:afterAutospacing="0" w:line="360" w:lineRule="auto"/>
        <w:jc w:val="both"/>
      </w:pPr>
      <w:r w:rsidRPr="002369B6">
        <w:t xml:space="preserve">The capacitor is a reasonably general model for electric fields within electric circuits. An ideal capacitor is wholly characterized by a constant capacitance </w:t>
      </w:r>
      <w:r w:rsidRPr="002369B6">
        <w:rPr>
          <w:iCs/>
        </w:rPr>
        <w:t>C</w:t>
      </w:r>
      <w:r w:rsidRPr="002369B6">
        <w:t>, defined as the ratio of charge ±</w:t>
      </w:r>
      <w:r w:rsidRPr="002369B6">
        <w:rPr>
          <w:iCs/>
        </w:rPr>
        <w:t>Q</w:t>
      </w:r>
      <w:r w:rsidRPr="002369B6">
        <w:t xml:space="preserve"> on each conductor to the voltage </w:t>
      </w:r>
      <w:r w:rsidRPr="002369B6">
        <w:rPr>
          <w:iCs/>
        </w:rPr>
        <w:t>V</w:t>
      </w:r>
      <w:r w:rsidRPr="002369B6">
        <w:t xml:space="preserve"> between them:</w:t>
      </w:r>
      <w:hyperlink r:id="rId154" w:anchor="cite_note-Ulaby_p168-7" w:history="1">
        <w:r w:rsidRPr="002369B6">
          <w:rPr>
            <w:rStyle w:val="Hyperlink"/>
            <w:color w:val="auto"/>
            <w:u w:val="none"/>
            <w:vertAlign w:val="superscript"/>
          </w:rPr>
          <w:t>[8]</w:t>
        </w:r>
      </w:hyperlink>
    </w:p>
    <w:p w:rsidR="0035098A" w:rsidRPr="002369B6" w:rsidRDefault="0035098A" w:rsidP="0035098A">
      <w:pPr>
        <w:spacing w:after="0" w:line="360" w:lineRule="auto"/>
        <w:ind w:left="720"/>
        <w:jc w:val="both"/>
        <w:rPr>
          <w:rFonts w:ascii="Times New Roman" w:hAnsi="Times New Roman"/>
          <w:sz w:val="24"/>
        </w:rPr>
      </w:pPr>
      <w:r w:rsidRPr="002369B6">
        <w:rPr>
          <w:rFonts w:ascii="Times New Roman" w:hAnsi="Times New Roman"/>
          <w:noProof/>
          <w:sz w:val="24"/>
          <w:lang w:val="en-IN" w:eastAsia="en-IN"/>
        </w:rPr>
        <w:drawing>
          <wp:inline distT="0" distB="0" distL="0" distR="0" wp14:anchorId="75A8CBA5" wp14:editId="67997864">
            <wp:extent cx="561975" cy="390525"/>
            <wp:effectExtent l="19050" t="0" r="9525" b="0"/>
            <wp:docPr id="61" name="Picture 47" descr="C= \frac{Q}{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frac{Q}{V}"/>
                    <pic:cNvPicPr>
                      <a:picLocks noChangeAspect="1" noChangeArrowheads="1"/>
                    </pic:cNvPicPr>
                  </pic:nvPicPr>
                  <pic:blipFill>
                    <a:blip r:embed="rId155" cstate="print"/>
                    <a:srcRect/>
                    <a:stretch>
                      <a:fillRect/>
                    </a:stretch>
                  </pic:blipFill>
                  <pic:spPr bwMode="auto">
                    <a:xfrm>
                      <a:off x="0" y="0"/>
                      <a:ext cx="561975" cy="390525"/>
                    </a:xfrm>
                    <a:prstGeom prst="rect">
                      <a:avLst/>
                    </a:prstGeom>
                    <a:noFill/>
                    <a:ln w="9525">
                      <a:noFill/>
                      <a:miter lim="800000"/>
                      <a:headEnd/>
                      <a:tailEnd/>
                    </a:ln>
                  </pic:spPr>
                </pic:pic>
              </a:graphicData>
            </a:graphic>
          </wp:inline>
        </w:drawing>
      </w:r>
    </w:p>
    <w:p w:rsidR="0035098A" w:rsidRPr="002369B6" w:rsidRDefault="0035098A" w:rsidP="0035098A">
      <w:pPr>
        <w:pStyle w:val="NormalWeb"/>
        <w:spacing w:before="0" w:beforeAutospacing="0" w:after="0" w:afterAutospacing="0" w:line="360" w:lineRule="auto"/>
        <w:jc w:val="both"/>
      </w:pPr>
      <w:r w:rsidRPr="002369B6">
        <w:t>Sometimes charge build-up affects the capacitor mechanically, causing its capacitance to vary. In this case, capacitance is defined in terms of incremental changes:</w:t>
      </w:r>
    </w:p>
    <w:p w:rsidR="0035098A" w:rsidRPr="002369B6" w:rsidRDefault="0035098A" w:rsidP="0035098A">
      <w:pPr>
        <w:spacing w:after="0" w:line="360" w:lineRule="auto"/>
        <w:ind w:left="720"/>
        <w:jc w:val="both"/>
        <w:rPr>
          <w:rFonts w:ascii="Times New Roman" w:hAnsi="Times New Roman"/>
          <w:sz w:val="24"/>
        </w:rPr>
      </w:pPr>
      <w:r w:rsidRPr="002369B6">
        <w:rPr>
          <w:rFonts w:ascii="Times New Roman" w:hAnsi="Times New Roman"/>
          <w:noProof/>
          <w:sz w:val="24"/>
          <w:lang w:val="en-IN" w:eastAsia="en-IN"/>
        </w:rPr>
        <w:drawing>
          <wp:inline distT="0" distB="0" distL="0" distR="0" wp14:anchorId="05AC937C" wp14:editId="48A2B8E3">
            <wp:extent cx="609600" cy="400050"/>
            <wp:effectExtent l="19050" t="0" r="0" b="0"/>
            <wp:docPr id="62" name="Picture 48" descr="C= \frac{\mathrm{d}q}{\mathrm{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 \frac{\mathrm{d}q}{\mathrm{d}v}"/>
                    <pic:cNvPicPr>
                      <a:picLocks noChangeAspect="1" noChangeArrowheads="1"/>
                    </pic:cNvPicPr>
                  </pic:nvPicPr>
                  <pic:blipFill>
                    <a:blip r:embed="rId156" cstate="print"/>
                    <a:srcRect/>
                    <a:stretch>
                      <a:fillRect/>
                    </a:stretch>
                  </pic:blipFill>
                  <pic:spPr bwMode="auto">
                    <a:xfrm>
                      <a:off x="0" y="0"/>
                      <a:ext cx="609600" cy="400050"/>
                    </a:xfrm>
                    <a:prstGeom prst="rect">
                      <a:avLst/>
                    </a:prstGeom>
                    <a:noFill/>
                    <a:ln w="9525">
                      <a:noFill/>
                      <a:miter lim="800000"/>
                      <a:headEnd/>
                      <a:tailEnd/>
                    </a:ln>
                  </pic:spPr>
                </pic:pic>
              </a:graphicData>
            </a:graphic>
          </wp:inline>
        </w:drawing>
      </w:r>
    </w:p>
    <w:p w:rsidR="0035098A" w:rsidRPr="002369B6" w:rsidRDefault="0035098A" w:rsidP="0035098A">
      <w:pPr>
        <w:pStyle w:val="Heading3"/>
        <w:spacing w:before="0" w:line="360" w:lineRule="auto"/>
        <w:jc w:val="both"/>
        <w:rPr>
          <w:rFonts w:ascii="Times New Roman" w:hAnsi="Times New Roman"/>
          <w:color w:val="auto"/>
          <w:sz w:val="24"/>
        </w:rPr>
      </w:pPr>
      <w:r w:rsidRPr="002369B6">
        <w:rPr>
          <w:rStyle w:val="mw-headline"/>
          <w:rFonts w:ascii="Times New Roman" w:hAnsi="Times New Roman"/>
          <w:color w:val="auto"/>
          <w:sz w:val="24"/>
        </w:rPr>
        <w:t>Energy storage</w:t>
      </w:r>
    </w:p>
    <w:p w:rsidR="0035098A" w:rsidRPr="002369B6" w:rsidRDefault="00F05921" w:rsidP="0035098A">
      <w:pPr>
        <w:pStyle w:val="NormalWeb"/>
        <w:spacing w:before="0" w:beforeAutospacing="0" w:after="0" w:afterAutospacing="0" w:line="360" w:lineRule="auto"/>
        <w:jc w:val="both"/>
      </w:pPr>
      <w:hyperlink r:id="rId157" w:tooltip="Work (thermodynamics)" w:history="1">
        <w:r w:rsidR="0035098A" w:rsidRPr="002369B6">
          <w:rPr>
            <w:rStyle w:val="Hyperlink"/>
            <w:color w:val="auto"/>
            <w:u w:val="none"/>
          </w:rPr>
          <w:t>Work</w:t>
        </w:r>
      </w:hyperlink>
      <w:r w:rsidR="0035098A" w:rsidRPr="002369B6">
        <w:t xml:space="preserve"> must be done by an external influence to "move" charge between the conductors in a capacitor. When the external influence is removed the charge separation persists in the electric field and energy is stored to be released when the charge is allowed to return to its </w:t>
      </w:r>
      <w:hyperlink r:id="rId158" w:history="1">
        <w:r w:rsidR="0035098A" w:rsidRPr="002369B6">
          <w:rPr>
            <w:rStyle w:val="Hyperlink"/>
            <w:color w:val="auto"/>
            <w:u w:val="none"/>
          </w:rPr>
          <w:t>equilibrium</w:t>
        </w:r>
      </w:hyperlink>
      <w:r w:rsidR="0035098A" w:rsidRPr="002369B6">
        <w:t xml:space="preserve"> position. The work done in establishing the electric field, and hence the amount of energy stored, is given by:</w:t>
      </w:r>
      <w:hyperlink r:id="rId159" w:anchor="cite_note-10" w:history="1">
        <w:r w:rsidR="0035098A" w:rsidRPr="002369B6">
          <w:rPr>
            <w:rStyle w:val="Hyperlink"/>
            <w:color w:val="auto"/>
            <w:u w:val="none"/>
            <w:vertAlign w:val="superscript"/>
          </w:rPr>
          <w:t>[11]</w:t>
        </w:r>
      </w:hyperlink>
    </w:p>
    <w:p w:rsidR="0035098A" w:rsidRPr="002369B6" w:rsidRDefault="0035098A" w:rsidP="0035098A">
      <w:pPr>
        <w:spacing w:after="0" w:line="360" w:lineRule="auto"/>
        <w:ind w:left="720"/>
        <w:jc w:val="both"/>
        <w:rPr>
          <w:rFonts w:ascii="Times New Roman" w:hAnsi="Times New Roman"/>
          <w:sz w:val="24"/>
        </w:rPr>
      </w:pPr>
      <w:r w:rsidRPr="002369B6">
        <w:rPr>
          <w:rFonts w:ascii="Times New Roman" w:hAnsi="Times New Roman"/>
          <w:noProof/>
          <w:sz w:val="24"/>
          <w:lang w:val="en-IN" w:eastAsia="en-IN"/>
        </w:rPr>
        <w:drawing>
          <wp:inline distT="0" distB="0" distL="0" distR="0" wp14:anchorId="259BC930" wp14:editId="6481FF6A">
            <wp:extent cx="4276725" cy="495300"/>
            <wp:effectExtent l="19050" t="0" r="9525" b="0"/>
            <wp:docPr id="63" name="Picture 49" descr="W= \int_{q=0}^Q V \text{d}q = \int_{q=0}^Q \frac{q}{C} \text{d}q = {1 \over 2} {Q^2 \over C} = {1 \over 2}  C V^2 = {1 \over 2} 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 \int_{q=0}^Q V \text{d}q = \int_{q=0}^Q \frac{q}{C} \text{d}q = {1 \over 2} {Q^2 \over C} = {1 \over 2}  C V^2 = {1 \over 2} VQ."/>
                    <pic:cNvPicPr>
                      <a:picLocks noChangeAspect="1" noChangeArrowheads="1"/>
                    </pic:cNvPicPr>
                  </pic:nvPicPr>
                  <pic:blipFill>
                    <a:blip r:embed="rId160" cstate="print"/>
                    <a:srcRect/>
                    <a:stretch>
                      <a:fillRect/>
                    </a:stretch>
                  </pic:blipFill>
                  <pic:spPr bwMode="auto">
                    <a:xfrm>
                      <a:off x="0" y="0"/>
                      <a:ext cx="4276725" cy="495300"/>
                    </a:xfrm>
                    <a:prstGeom prst="rect">
                      <a:avLst/>
                    </a:prstGeom>
                    <a:noFill/>
                    <a:ln w="9525">
                      <a:noFill/>
                      <a:miter lim="800000"/>
                      <a:headEnd/>
                      <a:tailEnd/>
                    </a:ln>
                  </pic:spPr>
                </pic:pic>
              </a:graphicData>
            </a:graphic>
          </wp:inline>
        </w:drawing>
      </w:r>
    </w:p>
    <w:p w:rsidR="0035098A" w:rsidRPr="002369B6" w:rsidRDefault="0035098A" w:rsidP="0035098A">
      <w:pPr>
        <w:pStyle w:val="Heading3"/>
        <w:spacing w:before="0" w:line="360" w:lineRule="auto"/>
        <w:jc w:val="both"/>
        <w:rPr>
          <w:rFonts w:ascii="Times New Roman" w:hAnsi="Times New Roman"/>
          <w:color w:val="auto"/>
          <w:sz w:val="24"/>
        </w:rPr>
      </w:pPr>
      <w:r w:rsidRPr="002369B6">
        <w:rPr>
          <w:rStyle w:val="mw-headline"/>
          <w:rFonts w:ascii="Times New Roman" w:hAnsi="Times New Roman"/>
          <w:color w:val="auto"/>
          <w:sz w:val="24"/>
        </w:rPr>
        <w:t>Current-voltage relation</w:t>
      </w:r>
    </w:p>
    <w:p w:rsidR="0035098A" w:rsidRPr="002369B6" w:rsidRDefault="0035098A" w:rsidP="0035098A">
      <w:pPr>
        <w:pStyle w:val="NormalWeb"/>
        <w:spacing w:before="0" w:beforeAutospacing="0" w:after="0" w:afterAutospacing="0" w:line="360" w:lineRule="auto"/>
        <w:jc w:val="both"/>
      </w:pPr>
      <w:r w:rsidRPr="002369B6">
        <w:t xml:space="preserve">The current </w:t>
      </w:r>
      <w:r w:rsidRPr="002369B6">
        <w:rPr>
          <w:iCs/>
        </w:rPr>
        <w:t>i</w:t>
      </w:r>
      <w:r w:rsidRPr="002369B6">
        <w:t>(</w:t>
      </w:r>
      <w:r w:rsidRPr="002369B6">
        <w:rPr>
          <w:iCs/>
        </w:rPr>
        <w:t>t</w:t>
      </w:r>
      <w:r w:rsidRPr="002369B6">
        <w:t xml:space="preserve">) through any component in an electric circuit is defined as the rate of flow of a charge </w:t>
      </w:r>
      <w:r w:rsidRPr="002369B6">
        <w:rPr>
          <w:iCs/>
        </w:rPr>
        <w:t>q</w:t>
      </w:r>
      <w:r w:rsidRPr="002369B6">
        <w:t>(</w:t>
      </w:r>
      <w:r w:rsidRPr="002369B6">
        <w:rPr>
          <w:iCs/>
        </w:rPr>
        <w:t>t</w:t>
      </w:r>
      <w:r w:rsidRPr="002369B6">
        <w:t xml:space="preserve">) passing through it, but actual charges, electrons, cannot pass through the dielectric layer of a capacitor, rather an electron accumulates on the negative plate for each one that leaves the positive plate, resulting in an electron depletion and consequent positive charge on one electrode that is equal and opposite to the accumulated negative charge on the other. Thus the charge on the electrodes is equal to the </w:t>
      </w:r>
      <w:hyperlink r:id="rId161" w:history="1">
        <w:r w:rsidRPr="002369B6">
          <w:rPr>
            <w:rStyle w:val="Hyperlink"/>
            <w:color w:val="auto"/>
            <w:u w:val="none"/>
          </w:rPr>
          <w:t>integral</w:t>
        </w:r>
      </w:hyperlink>
      <w:r w:rsidRPr="002369B6">
        <w:t xml:space="preserve"> of the current as well as proportional to the voltage as discussed above. As with any </w:t>
      </w:r>
      <w:hyperlink r:id="rId162" w:history="1">
        <w:r w:rsidRPr="002369B6">
          <w:rPr>
            <w:rStyle w:val="Hyperlink"/>
            <w:color w:val="auto"/>
            <w:u w:val="none"/>
          </w:rPr>
          <w:t>antiderivative</w:t>
        </w:r>
      </w:hyperlink>
      <w:r w:rsidRPr="002369B6">
        <w:t xml:space="preserve">, a </w:t>
      </w:r>
      <w:hyperlink r:id="rId163" w:history="1">
        <w:r w:rsidRPr="002369B6">
          <w:rPr>
            <w:rStyle w:val="Hyperlink"/>
            <w:color w:val="auto"/>
            <w:u w:val="none"/>
          </w:rPr>
          <w:t>constant of integration</w:t>
        </w:r>
      </w:hyperlink>
      <w:r w:rsidRPr="002369B6">
        <w:t xml:space="preserve"> is added to represent the initial voltage </w:t>
      </w:r>
      <w:r w:rsidRPr="002369B6">
        <w:rPr>
          <w:iCs/>
        </w:rPr>
        <w:t>v</w:t>
      </w:r>
      <w:r w:rsidRPr="002369B6">
        <w:t xml:space="preserve"> (</w:t>
      </w:r>
      <w:r w:rsidRPr="002369B6">
        <w:rPr>
          <w:iCs/>
        </w:rPr>
        <w:t>t</w:t>
      </w:r>
      <w:r w:rsidRPr="002369B6">
        <w:rPr>
          <w:vertAlign w:val="subscript"/>
        </w:rPr>
        <w:t>0</w:t>
      </w:r>
      <w:r w:rsidRPr="002369B6">
        <w:t>). This is the integral form of the capacitor equation,</w:t>
      </w:r>
      <w:hyperlink r:id="rId164" w:anchor="cite_note-Dorf_p263-11" w:history="1">
        <w:r w:rsidRPr="002369B6">
          <w:rPr>
            <w:rStyle w:val="Hyperlink"/>
            <w:color w:val="auto"/>
            <w:u w:val="none"/>
            <w:vertAlign w:val="superscript"/>
          </w:rPr>
          <w:t>[12]</w:t>
        </w:r>
      </w:hyperlink>
    </w:p>
    <w:p w:rsidR="0035098A" w:rsidRPr="002369B6" w:rsidRDefault="0035098A" w:rsidP="0035098A">
      <w:pPr>
        <w:spacing w:after="0" w:line="360" w:lineRule="auto"/>
        <w:ind w:left="720"/>
        <w:jc w:val="both"/>
        <w:rPr>
          <w:rFonts w:ascii="Times New Roman" w:hAnsi="Times New Roman"/>
          <w:sz w:val="24"/>
        </w:rPr>
      </w:pPr>
      <w:r w:rsidRPr="002369B6">
        <w:rPr>
          <w:rFonts w:ascii="Times New Roman" w:hAnsi="Times New Roman"/>
          <w:noProof/>
          <w:sz w:val="24"/>
          <w:lang w:val="en-IN" w:eastAsia="en-IN"/>
        </w:rPr>
        <w:drawing>
          <wp:inline distT="0" distB="0" distL="0" distR="0" wp14:anchorId="6A308290" wp14:editId="620DAE38">
            <wp:extent cx="2752725" cy="485775"/>
            <wp:effectExtent l="19050" t="0" r="9525" b="0"/>
            <wp:docPr id="64" name="Picture 50" descr="v(t)= \frac{q(t)}{C} = \frac{1}{C}\int_{t_0}^t i(\tau) \mathrm{d}\tau+v(t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t)= \frac{q(t)}{C} = \frac{1}{C}\int_{t_0}^t i(\tau) \mathrm{d}\tau+v(t_0)"/>
                    <pic:cNvPicPr>
                      <a:picLocks noChangeAspect="1" noChangeArrowheads="1"/>
                    </pic:cNvPicPr>
                  </pic:nvPicPr>
                  <pic:blipFill>
                    <a:blip r:embed="rId165" cstate="print"/>
                    <a:srcRect/>
                    <a:stretch>
                      <a:fillRect/>
                    </a:stretch>
                  </pic:blipFill>
                  <pic:spPr bwMode="auto">
                    <a:xfrm>
                      <a:off x="0" y="0"/>
                      <a:ext cx="2752725" cy="485775"/>
                    </a:xfrm>
                    <a:prstGeom prst="rect">
                      <a:avLst/>
                    </a:prstGeom>
                    <a:noFill/>
                    <a:ln w="9525">
                      <a:noFill/>
                      <a:miter lim="800000"/>
                      <a:headEnd/>
                      <a:tailEnd/>
                    </a:ln>
                  </pic:spPr>
                </pic:pic>
              </a:graphicData>
            </a:graphic>
          </wp:inline>
        </w:drawing>
      </w:r>
      <w:r w:rsidRPr="002369B6">
        <w:rPr>
          <w:rFonts w:ascii="Times New Roman" w:hAnsi="Times New Roman"/>
          <w:sz w:val="24"/>
        </w:rPr>
        <w:t>.</w:t>
      </w:r>
    </w:p>
    <w:p w:rsidR="0035098A" w:rsidRPr="002369B6" w:rsidRDefault="0035098A" w:rsidP="0035098A">
      <w:pPr>
        <w:pStyle w:val="NormalWeb"/>
        <w:spacing w:before="0" w:beforeAutospacing="0" w:after="0" w:afterAutospacing="0" w:line="360" w:lineRule="auto"/>
        <w:jc w:val="both"/>
      </w:pPr>
      <w:r w:rsidRPr="002369B6">
        <w:t xml:space="preserve">Taking the derivative of this, and multiplying by </w:t>
      </w:r>
      <w:r w:rsidRPr="002369B6">
        <w:rPr>
          <w:iCs/>
        </w:rPr>
        <w:t>C</w:t>
      </w:r>
      <w:r w:rsidRPr="002369B6">
        <w:t>, yields the derivative form,</w:t>
      </w:r>
      <w:hyperlink r:id="rId166" w:anchor="cite_note-Dorf_p260-12" w:history="1">
        <w:r w:rsidRPr="002369B6">
          <w:rPr>
            <w:rStyle w:val="Hyperlink"/>
            <w:color w:val="auto"/>
            <w:u w:val="none"/>
            <w:vertAlign w:val="superscript"/>
          </w:rPr>
          <w:t>[13]</w:t>
        </w:r>
      </w:hyperlink>
    </w:p>
    <w:p w:rsidR="0035098A" w:rsidRPr="002369B6" w:rsidRDefault="0035098A" w:rsidP="0035098A">
      <w:pPr>
        <w:spacing w:after="0" w:line="360" w:lineRule="auto"/>
        <w:ind w:left="720"/>
        <w:jc w:val="both"/>
        <w:rPr>
          <w:rFonts w:ascii="Times New Roman" w:hAnsi="Times New Roman"/>
          <w:sz w:val="24"/>
        </w:rPr>
      </w:pPr>
      <w:r w:rsidRPr="002369B6">
        <w:rPr>
          <w:rFonts w:ascii="Times New Roman" w:hAnsi="Times New Roman"/>
          <w:noProof/>
          <w:sz w:val="24"/>
          <w:lang w:val="en-IN" w:eastAsia="en-IN"/>
        </w:rPr>
        <w:drawing>
          <wp:inline distT="0" distB="0" distL="0" distR="0" wp14:anchorId="41E1875D" wp14:editId="0412DFA5">
            <wp:extent cx="1809750" cy="409575"/>
            <wp:effectExtent l="19050" t="0" r="0" b="0"/>
            <wp:docPr id="65" name="Picture 51" descr="i(t)= \frac{\mathrm{d}q(t)}{\mathrm{d}t}=C\frac{\mathrm{d}v(t)}{\mathrm{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t)= \frac{\mathrm{d}q(t)}{\mathrm{d}t}=C\frac{\mathrm{d}v(t)}{\mathrm{d}t}"/>
                    <pic:cNvPicPr>
                      <a:picLocks noChangeAspect="1" noChangeArrowheads="1"/>
                    </pic:cNvPicPr>
                  </pic:nvPicPr>
                  <pic:blipFill>
                    <a:blip r:embed="rId167" cstate="print"/>
                    <a:srcRect/>
                    <a:stretch>
                      <a:fillRect/>
                    </a:stretch>
                  </pic:blipFill>
                  <pic:spPr bwMode="auto">
                    <a:xfrm>
                      <a:off x="0" y="0"/>
                      <a:ext cx="1809750" cy="409575"/>
                    </a:xfrm>
                    <a:prstGeom prst="rect">
                      <a:avLst/>
                    </a:prstGeom>
                    <a:noFill/>
                    <a:ln w="9525">
                      <a:noFill/>
                      <a:miter lim="800000"/>
                      <a:headEnd/>
                      <a:tailEnd/>
                    </a:ln>
                  </pic:spPr>
                </pic:pic>
              </a:graphicData>
            </a:graphic>
          </wp:inline>
        </w:drawing>
      </w:r>
      <w:r w:rsidRPr="002369B6">
        <w:rPr>
          <w:rFonts w:ascii="Times New Roman" w:hAnsi="Times New Roman"/>
          <w:sz w:val="24"/>
        </w:rPr>
        <w:t>.</w:t>
      </w:r>
    </w:p>
    <w:p w:rsidR="0035098A" w:rsidRPr="002369B6" w:rsidRDefault="0035098A" w:rsidP="0035098A">
      <w:pPr>
        <w:pStyle w:val="NormalWeb"/>
        <w:spacing w:before="0" w:beforeAutospacing="0" w:after="0" w:afterAutospacing="0" w:line="360" w:lineRule="auto"/>
        <w:jc w:val="both"/>
      </w:pPr>
      <w:r w:rsidRPr="002369B6">
        <w:t xml:space="preserve">The </w:t>
      </w:r>
      <w:hyperlink r:id="rId168" w:tooltip="Duality (electrical circuits)" w:history="1">
        <w:r w:rsidRPr="002369B6">
          <w:rPr>
            <w:rStyle w:val="Hyperlink"/>
            <w:color w:val="auto"/>
            <w:u w:val="none"/>
          </w:rPr>
          <w:t>dual</w:t>
        </w:r>
      </w:hyperlink>
      <w:r w:rsidRPr="002369B6">
        <w:t xml:space="preserve"> of the capacitor is the </w:t>
      </w:r>
      <w:hyperlink r:id="rId169" w:history="1">
        <w:r w:rsidRPr="002369B6">
          <w:rPr>
            <w:rStyle w:val="Hyperlink"/>
            <w:color w:val="auto"/>
            <w:u w:val="none"/>
          </w:rPr>
          <w:t>inductor</w:t>
        </w:r>
      </w:hyperlink>
      <w:r w:rsidRPr="002369B6">
        <w:t xml:space="preserve">, which stores energy in the </w:t>
      </w:r>
      <w:hyperlink r:id="rId170" w:history="1">
        <w:r w:rsidRPr="002369B6">
          <w:rPr>
            <w:rStyle w:val="Hyperlink"/>
            <w:color w:val="auto"/>
            <w:u w:val="none"/>
          </w:rPr>
          <w:t>magnetic field</w:t>
        </w:r>
      </w:hyperlink>
      <w:r w:rsidRPr="002369B6">
        <w:t xml:space="preserve"> rather than the electric field. Its current-voltage relation is obtained by exchanging current and voltage in the capacitor equations and replacing </w:t>
      </w:r>
      <w:r w:rsidRPr="002369B6">
        <w:rPr>
          <w:iCs/>
        </w:rPr>
        <w:t>C</w:t>
      </w:r>
      <w:r w:rsidRPr="002369B6">
        <w:t xml:space="preserve"> with the inductance </w:t>
      </w:r>
      <w:r w:rsidRPr="002369B6">
        <w:rPr>
          <w:iCs/>
        </w:rPr>
        <w:t>L</w:t>
      </w:r>
      <w:r w:rsidRPr="002369B6">
        <w:t>.</w:t>
      </w:r>
    </w:p>
    <w:p w:rsidR="00875E0A" w:rsidRDefault="00875E0A" w:rsidP="00875E0A">
      <w:pPr>
        <w:pStyle w:val="NormalWeb"/>
        <w:spacing w:before="0" w:beforeAutospacing="0" w:after="0" w:afterAutospacing="0" w:line="360" w:lineRule="auto"/>
        <w:rPr>
          <w:rFonts w:eastAsia="Calibri"/>
          <w:b/>
          <w:bCs/>
          <w:u w:val="single"/>
          <w:lang w:val="en-US" w:eastAsia="en-US"/>
        </w:rPr>
      </w:pPr>
    </w:p>
    <w:p w:rsidR="00875E0A" w:rsidRDefault="00875E0A" w:rsidP="00875E0A">
      <w:pPr>
        <w:pStyle w:val="NormalWeb"/>
        <w:spacing w:before="0" w:beforeAutospacing="0" w:after="0" w:afterAutospacing="0" w:line="360" w:lineRule="auto"/>
        <w:rPr>
          <w:rFonts w:eastAsia="Calibri"/>
          <w:b/>
          <w:bCs/>
          <w:u w:val="single"/>
          <w:lang w:val="en-US" w:eastAsia="en-US"/>
        </w:rPr>
      </w:pPr>
    </w:p>
    <w:p w:rsidR="00875E0A" w:rsidRPr="0065231B" w:rsidRDefault="00880019" w:rsidP="00875E0A">
      <w:pPr>
        <w:pStyle w:val="NormalWeb"/>
        <w:spacing w:before="0" w:beforeAutospacing="0" w:after="0" w:afterAutospacing="0" w:line="360" w:lineRule="auto"/>
        <w:rPr>
          <w:b/>
          <w:sz w:val="28"/>
          <w:szCs w:val="28"/>
          <w:u w:val="single"/>
        </w:rPr>
      </w:pPr>
      <w:r w:rsidRPr="0065231B">
        <w:rPr>
          <w:b/>
          <w:sz w:val="28"/>
          <w:szCs w:val="28"/>
          <w:u w:val="single"/>
        </w:rPr>
        <w:t>5. SOFTWARE REQUIREMENTS</w:t>
      </w:r>
    </w:p>
    <w:p w:rsidR="00875E0A" w:rsidRDefault="00875E0A" w:rsidP="00875E0A">
      <w:pPr>
        <w:pStyle w:val="NormalWeb"/>
        <w:spacing w:before="0" w:beforeAutospacing="0" w:after="0" w:afterAutospacing="0" w:line="360" w:lineRule="auto"/>
        <w:rPr>
          <w:b/>
          <w:bCs/>
          <w:sz w:val="28"/>
        </w:rPr>
      </w:pPr>
    </w:p>
    <w:p w:rsidR="00880019" w:rsidRPr="0065231B" w:rsidRDefault="00880019" w:rsidP="00875E0A">
      <w:pPr>
        <w:pStyle w:val="NormalWeb"/>
        <w:spacing w:before="0" w:beforeAutospacing="0" w:after="0" w:afterAutospacing="0" w:line="360" w:lineRule="auto"/>
        <w:rPr>
          <w:b/>
          <w:u w:val="single"/>
        </w:rPr>
      </w:pPr>
      <w:r w:rsidRPr="0065231B">
        <w:rPr>
          <w:b/>
          <w:bCs/>
        </w:rPr>
        <w:t>5.1 INTRODUCTION TO KEIL MICRO VISION (IDE)</w:t>
      </w:r>
    </w:p>
    <w:p w:rsidR="00880019" w:rsidRPr="00E77407" w:rsidRDefault="00880019" w:rsidP="00880019">
      <w:pPr>
        <w:spacing w:after="0" w:line="360" w:lineRule="auto"/>
        <w:ind w:firstLine="720"/>
        <w:jc w:val="both"/>
        <w:rPr>
          <w:rFonts w:ascii="Times New Roman" w:hAnsi="Times New Roman"/>
          <w:sz w:val="24"/>
          <w:szCs w:val="24"/>
        </w:rPr>
      </w:pPr>
      <w:r w:rsidRPr="00E77407">
        <w:rPr>
          <w:rFonts w:ascii="Times New Roman" w:hAnsi="Times New Roman"/>
          <w:sz w:val="24"/>
          <w:szCs w:val="24"/>
        </w:rPr>
        <w:t xml:space="preserve"> Keil an ARM Company makes C compilers, macro assemblers, real-time kernels, debuggers, simulators, integrated environments, evaluation boards, and emulators for ARM7/ARM9/Cortex-M3, XC16x/C16x/ST10, 251, and 8051 MCU families.</w:t>
      </w:r>
    </w:p>
    <w:p w:rsidR="00880019" w:rsidRPr="00E77407" w:rsidRDefault="00880019" w:rsidP="00880019">
      <w:pPr>
        <w:spacing w:after="0" w:line="360" w:lineRule="auto"/>
        <w:jc w:val="both"/>
        <w:rPr>
          <w:rFonts w:ascii="Times New Roman" w:hAnsi="Times New Roman"/>
          <w:sz w:val="24"/>
          <w:szCs w:val="24"/>
        </w:rPr>
      </w:pPr>
      <w:r w:rsidRPr="00E77407">
        <w:rPr>
          <w:rFonts w:ascii="Times New Roman" w:hAnsi="Times New Roman"/>
          <w:sz w:val="24"/>
          <w:szCs w:val="24"/>
        </w:rPr>
        <w:t xml:space="preserve"> </w:t>
      </w:r>
      <w:r w:rsidRPr="00E77407">
        <w:rPr>
          <w:rFonts w:ascii="Times New Roman" w:hAnsi="Times New Roman"/>
          <w:sz w:val="24"/>
          <w:szCs w:val="24"/>
        </w:rPr>
        <w:tab/>
        <w:t>Keil development tools for the 8051 Microcontroller Architecture support every level of software developer from the professional applications engineer to the student just learning about embedded software development. When starting a new project, simply select the microcontroller you use from the Device Database and the µVision IDE sets all compiler, assembler, linker, and memory options for you.</w:t>
      </w:r>
    </w:p>
    <w:p w:rsidR="00880019" w:rsidRPr="00E77407" w:rsidRDefault="00880019" w:rsidP="00880019">
      <w:pPr>
        <w:pStyle w:val="NormalWeb"/>
        <w:spacing w:before="0" w:beforeAutospacing="0" w:after="0" w:afterAutospacing="0" w:line="360" w:lineRule="auto"/>
        <w:jc w:val="both"/>
      </w:pPr>
      <w:r w:rsidRPr="00E77407">
        <w:t> </w:t>
      </w:r>
      <w:r w:rsidRPr="00E77407">
        <w:tab/>
        <w:t>Keil is a cross compiler. So first we have to understand the concept of compilers and cross compilers. After then we shall learn how to work with keil.</w:t>
      </w:r>
    </w:p>
    <w:p w:rsidR="00880019" w:rsidRPr="00E77407" w:rsidRDefault="00880019" w:rsidP="00880019">
      <w:pPr>
        <w:pStyle w:val="NormalWeb"/>
        <w:spacing w:before="0" w:beforeAutospacing="0" w:after="0" w:afterAutospacing="0" w:line="360" w:lineRule="auto"/>
        <w:jc w:val="both"/>
        <w:outlineLvl w:val="0"/>
        <w:rPr>
          <w:b/>
        </w:rPr>
      </w:pPr>
    </w:p>
    <w:p w:rsidR="00880019" w:rsidRPr="0065231B" w:rsidRDefault="00880019" w:rsidP="00880019">
      <w:pPr>
        <w:pStyle w:val="NormalWeb"/>
        <w:spacing w:before="0" w:beforeAutospacing="0" w:after="0" w:afterAutospacing="0" w:line="360" w:lineRule="auto"/>
        <w:jc w:val="both"/>
        <w:outlineLvl w:val="0"/>
        <w:rPr>
          <w:b/>
        </w:rPr>
      </w:pPr>
      <w:r w:rsidRPr="0065231B">
        <w:rPr>
          <w:b/>
        </w:rPr>
        <w:t>5.2 CONCEPT OF COMPILER </w:t>
      </w:r>
    </w:p>
    <w:p w:rsidR="00880019" w:rsidRPr="00E77407" w:rsidRDefault="00880019" w:rsidP="00880019">
      <w:pPr>
        <w:pStyle w:val="NormalWeb"/>
        <w:spacing w:before="0" w:beforeAutospacing="0" w:after="0" w:afterAutospacing="0" w:line="360" w:lineRule="auto"/>
        <w:ind w:firstLine="720"/>
        <w:jc w:val="both"/>
        <w:outlineLvl w:val="0"/>
      </w:pPr>
      <w:r w:rsidRPr="00E77407">
        <w:t>Compilers are programs used to convert a High Level Language to object code. Desktop compilers produce an output object code for the underlying microprocessor, but not for other microprocessors. I.E the programs written in one of the HLL like ‘C’ will compile the code to run on the system for a particular processor like x86 (underlying microprocessor in the computer). For example compilers for Dos platform is different from the Compilers for Unix platform  So if one wants to define a compiler then compiler is a program that translates source code into object code.</w:t>
      </w:r>
    </w:p>
    <w:p w:rsidR="00880019" w:rsidRPr="00E77407" w:rsidRDefault="00880019" w:rsidP="00880019">
      <w:pPr>
        <w:pStyle w:val="NormalWeb"/>
        <w:spacing w:before="0" w:beforeAutospacing="0" w:after="0" w:afterAutospacing="0" w:line="360" w:lineRule="auto"/>
        <w:jc w:val="both"/>
        <w:outlineLvl w:val="0"/>
      </w:pPr>
      <w:r w:rsidRPr="00E77407">
        <w:t xml:space="preserve"> </w:t>
      </w:r>
      <w:r w:rsidRPr="00E77407">
        <w:tab/>
        <w:t>The compiler derives its name from the way it works, looking at the entire piece of source code and collecting and reorganizing the instruction. See there is a bit little difference between compiler and an interpreter</w:t>
      </w:r>
      <w:r w:rsidRPr="00E77407">
        <w:rPr>
          <w:u w:val="single"/>
        </w:rPr>
        <w:t xml:space="preserve">. </w:t>
      </w:r>
      <w:r w:rsidRPr="00E77407">
        <w:t>Interpreter just interprets whole program at a time while compiler analyses and execute each line of source code in succession, without looking at the entire program.  </w:t>
      </w:r>
    </w:p>
    <w:p w:rsidR="00880019" w:rsidRPr="00E77407" w:rsidRDefault="00880019" w:rsidP="00880019">
      <w:pPr>
        <w:pStyle w:val="NormalWeb"/>
        <w:spacing w:before="0" w:beforeAutospacing="0" w:after="0" w:afterAutospacing="0" w:line="360" w:lineRule="auto"/>
        <w:ind w:firstLine="720"/>
        <w:jc w:val="both"/>
        <w:outlineLvl w:val="0"/>
      </w:pPr>
      <w:r w:rsidRPr="00E77407">
        <w:t>The advantage of interpreters is that they can execute a program immediately. Secondly programs produced by compilers run much faster than the same programs executed by an interpreter. However compilers require some time before an executable program emerges. Now as compilers translate source code into object code, which is unique for each type of computer, many compilers are available for the same language.  </w:t>
      </w:r>
    </w:p>
    <w:p w:rsidR="00880019" w:rsidRPr="0065231B" w:rsidRDefault="00880019" w:rsidP="00880019">
      <w:pPr>
        <w:pStyle w:val="NormalWeb"/>
        <w:spacing w:before="0" w:beforeAutospacing="0" w:after="0" w:afterAutospacing="0" w:line="360" w:lineRule="auto"/>
        <w:jc w:val="both"/>
        <w:outlineLvl w:val="0"/>
        <w:rPr>
          <w:b/>
        </w:rPr>
      </w:pPr>
      <w:r w:rsidRPr="0065231B">
        <w:rPr>
          <w:b/>
        </w:rPr>
        <w:t>5.3 CONCEPT OF CROSS COMPILER</w:t>
      </w:r>
    </w:p>
    <w:p w:rsidR="00880019" w:rsidRPr="00E77407" w:rsidRDefault="00880019" w:rsidP="00880019">
      <w:pPr>
        <w:pStyle w:val="NormalWeb"/>
        <w:spacing w:before="0" w:beforeAutospacing="0" w:after="0" w:afterAutospacing="0" w:line="360" w:lineRule="auto"/>
        <w:jc w:val="both"/>
        <w:outlineLvl w:val="0"/>
      </w:pPr>
      <w:r w:rsidRPr="00E77407">
        <w:t> </w:t>
      </w:r>
      <w:r w:rsidRPr="00E77407">
        <w:tab/>
        <w:t>A cross compiler is similar to the compilers but we write a program for the target processor (like 8051 and its derivatives) on the host processors (like computer of x86). It means being in one environment you are writing a code for another environment is called cross development. And the compiler used for cross development is called cross compiler. So the definition of cross compiler is a compiler that runs on one computer but produces object code for a different type of computer.</w:t>
      </w:r>
    </w:p>
    <w:p w:rsidR="00880019" w:rsidRPr="00E77407" w:rsidRDefault="00880019" w:rsidP="00880019">
      <w:pPr>
        <w:pStyle w:val="NormalWeb"/>
        <w:spacing w:before="0" w:beforeAutospacing="0" w:after="0" w:afterAutospacing="0" w:line="360" w:lineRule="auto"/>
        <w:jc w:val="both"/>
        <w:outlineLvl w:val="0"/>
      </w:pPr>
    </w:p>
    <w:p w:rsidR="00880019" w:rsidRPr="0065231B" w:rsidRDefault="00880019" w:rsidP="00880019">
      <w:pPr>
        <w:pStyle w:val="NormalWeb"/>
        <w:spacing w:before="0" w:beforeAutospacing="0" w:after="0" w:afterAutospacing="0" w:line="360" w:lineRule="auto"/>
        <w:jc w:val="both"/>
        <w:outlineLvl w:val="0"/>
        <w:rPr>
          <w:b/>
        </w:rPr>
      </w:pPr>
      <w:r w:rsidRPr="0065231B">
        <w:rPr>
          <w:b/>
        </w:rPr>
        <w:t>5.4 KEIL C CROSS COMPILER</w:t>
      </w:r>
    </w:p>
    <w:p w:rsidR="00880019" w:rsidRPr="00E77407" w:rsidRDefault="00880019" w:rsidP="00880019">
      <w:pPr>
        <w:pStyle w:val="NormalWeb"/>
        <w:spacing w:before="0" w:beforeAutospacing="0" w:after="0" w:afterAutospacing="0" w:line="360" w:lineRule="auto"/>
        <w:ind w:firstLine="720"/>
        <w:jc w:val="both"/>
        <w:outlineLvl w:val="0"/>
      </w:pPr>
      <w:r w:rsidRPr="00E77407">
        <w:t>Keil is a German based Software development company. It provides several      development tools like</w:t>
      </w:r>
    </w:p>
    <w:p w:rsidR="00880019" w:rsidRPr="00E77407" w:rsidRDefault="00880019" w:rsidP="00880019">
      <w:pPr>
        <w:pStyle w:val="NormalWeb"/>
        <w:spacing w:before="0" w:beforeAutospacing="0" w:after="0" w:afterAutospacing="0" w:line="360" w:lineRule="auto"/>
        <w:ind w:left="1440"/>
        <w:jc w:val="both"/>
      </w:pPr>
      <w:r w:rsidRPr="00E77407">
        <w:t>•         IDE (Integrated Development environment)</w:t>
      </w:r>
    </w:p>
    <w:p w:rsidR="00880019" w:rsidRPr="00E77407" w:rsidRDefault="00880019" w:rsidP="00880019">
      <w:pPr>
        <w:pStyle w:val="NormalWeb"/>
        <w:spacing w:before="0" w:beforeAutospacing="0" w:after="0" w:afterAutospacing="0" w:line="360" w:lineRule="auto"/>
        <w:ind w:left="1440"/>
        <w:jc w:val="both"/>
      </w:pPr>
      <w:r w:rsidRPr="00E77407">
        <w:t>•         Project Manager</w:t>
      </w:r>
    </w:p>
    <w:p w:rsidR="00880019" w:rsidRPr="00E77407" w:rsidRDefault="00880019" w:rsidP="00880019">
      <w:pPr>
        <w:pStyle w:val="NormalWeb"/>
        <w:spacing w:before="0" w:beforeAutospacing="0" w:after="0" w:afterAutospacing="0" w:line="360" w:lineRule="auto"/>
        <w:ind w:left="1440"/>
        <w:jc w:val="both"/>
      </w:pPr>
      <w:r w:rsidRPr="00E77407">
        <w:t>•         Simulator</w:t>
      </w:r>
    </w:p>
    <w:p w:rsidR="00880019" w:rsidRPr="00E77407" w:rsidRDefault="00880019" w:rsidP="00880019">
      <w:pPr>
        <w:pStyle w:val="NormalWeb"/>
        <w:spacing w:before="0" w:beforeAutospacing="0" w:after="0" w:afterAutospacing="0" w:line="360" w:lineRule="auto"/>
        <w:ind w:left="1440"/>
        <w:jc w:val="both"/>
      </w:pPr>
      <w:r w:rsidRPr="00E77407">
        <w:t>•         Debugger</w:t>
      </w:r>
    </w:p>
    <w:p w:rsidR="00880019" w:rsidRPr="00E77407" w:rsidRDefault="00880019" w:rsidP="00880019">
      <w:pPr>
        <w:pStyle w:val="NormalWeb"/>
        <w:spacing w:before="0" w:beforeAutospacing="0" w:after="0" w:afterAutospacing="0" w:line="360" w:lineRule="auto"/>
        <w:ind w:left="1440"/>
        <w:jc w:val="both"/>
      </w:pPr>
      <w:r w:rsidRPr="00E77407">
        <w:t>•         C Cross Compiler, Cross Assembler, Locator/Linker</w:t>
      </w:r>
    </w:p>
    <w:p w:rsidR="00880019" w:rsidRPr="00E77407" w:rsidRDefault="00880019" w:rsidP="00880019">
      <w:pPr>
        <w:pStyle w:val="NormalWeb"/>
        <w:spacing w:before="0" w:beforeAutospacing="0" w:after="0" w:afterAutospacing="0" w:line="360" w:lineRule="auto"/>
        <w:ind w:firstLine="720"/>
        <w:jc w:val="both"/>
      </w:pPr>
      <w:r w:rsidRPr="00E77407">
        <w:t>The Keil ARM tool kit includes three main tools, assembler, compiler and linker. An assembler is used to assemble the ARM assembly program. A compiler is used to compile the C source code into an object file. A linker is used to create an absolute object module suitable for our in-circuit emulator. </w:t>
      </w:r>
    </w:p>
    <w:p w:rsidR="00880019" w:rsidRPr="00E77407" w:rsidRDefault="00880019" w:rsidP="00880019">
      <w:pPr>
        <w:pStyle w:val="NormalWeb"/>
        <w:spacing w:before="0" w:beforeAutospacing="0" w:after="0" w:afterAutospacing="0" w:line="360" w:lineRule="auto"/>
        <w:ind w:firstLine="720"/>
        <w:jc w:val="both"/>
      </w:pPr>
      <w:r w:rsidRPr="00E77407">
        <w:t> </w:t>
      </w:r>
    </w:p>
    <w:p w:rsidR="00880019" w:rsidRPr="0065231B" w:rsidRDefault="00880019" w:rsidP="00880019">
      <w:pPr>
        <w:pStyle w:val="H3"/>
        <w:spacing w:before="0" w:after="0" w:line="360" w:lineRule="auto"/>
        <w:jc w:val="both"/>
        <w:rPr>
          <w:sz w:val="24"/>
          <w:szCs w:val="24"/>
        </w:rPr>
      </w:pPr>
      <w:r w:rsidRPr="0065231B">
        <w:rPr>
          <w:sz w:val="24"/>
          <w:szCs w:val="24"/>
        </w:rPr>
        <w:t>5.5 Building an Application in µVision2</w:t>
      </w:r>
    </w:p>
    <w:p w:rsidR="00880019" w:rsidRPr="00E77407" w:rsidRDefault="00880019" w:rsidP="00880019">
      <w:pPr>
        <w:spacing w:after="0" w:line="360" w:lineRule="auto"/>
        <w:jc w:val="both"/>
        <w:rPr>
          <w:rFonts w:ascii="Times New Roman" w:hAnsi="Times New Roman"/>
          <w:sz w:val="24"/>
          <w:szCs w:val="24"/>
        </w:rPr>
      </w:pPr>
      <w:r w:rsidRPr="00E77407">
        <w:rPr>
          <w:rFonts w:ascii="Times New Roman" w:hAnsi="Times New Roman"/>
          <w:sz w:val="24"/>
          <w:szCs w:val="24"/>
        </w:rPr>
        <w:t>To build (compile, assemble, and link) an application in µVision2, you must:</w:t>
      </w:r>
    </w:p>
    <w:p w:rsidR="00880019" w:rsidRPr="00E77407" w:rsidRDefault="00880019" w:rsidP="005E18D1">
      <w:pPr>
        <w:numPr>
          <w:ilvl w:val="0"/>
          <w:numId w:val="11"/>
        </w:numPr>
        <w:spacing w:after="0" w:line="360" w:lineRule="auto"/>
        <w:jc w:val="both"/>
        <w:outlineLvl w:val="0"/>
        <w:rPr>
          <w:rFonts w:ascii="Times New Roman" w:hAnsi="Times New Roman"/>
          <w:sz w:val="24"/>
          <w:szCs w:val="24"/>
        </w:rPr>
      </w:pPr>
      <w:r w:rsidRPr="00E77407">
        <w:rPr>
          <w:rFonts w:ascii="Times New Roman" w:hAnsi="Times New Roman"/>
          <w:sz w:val="24"/>
          <w:szCs w:val="24"/>
        </w:rPr>
        <w:t>Select Project -(forexample,</w:t>
      </w:r>
      <w:r w:rsidRPr="00E77407">
        <w:rPr>
          <w:rFonts w:ascii="Times New Roman" w:hAnsi="Times New Roman"/>
          <w:bCs/>
          <w:sz w:val="24"/>
          <w:szCs w:val="24"/>
        </w:rPr>
        <w:t>166\EXAMPLES\HELLO\HELLO.UV2</w:t>
      </w:r>
      <w:r w:rsidRPr="00E77407">
        <w:rPr>
          <w:rFonts w:ascii="Times New Roman" w:hAnsi="Times New Roman"/>
          <w:sz w:val="24"/>
          <w:szCs w:val="24"/>
        </w:rPr>
        <w:t>).</w:t>
      </w:r>
    </w:p>
    <w:p w:rsidR="00880019" w:rsidRPr="00E77407" w:rsidRDefault="00880019" w:rsidP="005E18D1">
      <w:pPr>
        <w:numPr>
          <w:ilvl w:val="0"/>
          <w:numId w:val="11"/>
        </w:numPr>
        <w:spacing w:after="0" w:line="360" w:lineRule="auto"/>
        <w:jc w:val="both"/>
        <w:outlineLvl w:val="0"/>
        <w:rPr>
          <w:rFonts w:ascii="Times New Roman" w:hAnsi="Times New Roman"/>
          <w:sz w:val="24"/>
          <w:szCs w:val="24"/>
        </w:rPr>
      </w:pPr>
      <w:r w:rsidRPr="00E77407">
        <w:rPr>
          <w:rFonts w:ascii="Times New Roman" w:hAnsi="Times New Roman"/>
          <w:sz w:val="24"/>
          <w:szCs w:val="24"/>
        </w:rPr>
        <w:t>Select Project - Rebuild all target files or Build target.µVision2 compiles, assembles, and links the files in your project.</w:t>
      </w:r>
    </w:p>
    <w:p w:rsidR="00880019" w:rsidRPr="00E77407" w:rsidRDefault="00880019" w:rsidP="00880019">
      <w:pPr>
        <w:spacing w:after="0" w:line="360" w:lineRule="auto"/>
        <w:ind w:left="720"/>
        <w:jc w:val="both"/>
        <w:outlineLvl w:val="0"/>
        <w:rPr>
          <w:rFonts w:ascii="Times New Roman" w:hAnsi="Times New Roman"/>
          <w:sz w:val="24"/>
          <w:szCs w:val="24"/>
        </w:rPr>
      </w:pPr>
    </w:p>
    <w:p w:rsidR="00880019" w:rsidRPr="0065231B" w:rsidRDefault="00880019" w:rsidP="00880019">
      <w:pPr>
        <w:pStyle w:val="H3"/>
        <w:spacing w:before="0" w:after="0" w:line="360" w:lineRule="auto"/>
        <w:jc w:val="both"/>
        <w:rPr>
          <w:sz w:val="24"/>
          <w:szCs w:val="24"/>
        </w:rPr>
      </w:pPr>
      <w:r w:rsidRPr="0065231B">
        <w:rPr>
          <w:sz w:val="24"/>
          <w:szCs w:val="24"/>
        </w:rPr>
        <w:t>5.6 Creating Your Own Application in µVision2</w:t>
      </w:r>
    </w:p>
    <w:p w:rsidR="00880019" w:rsidRPr="00E77407" w:rsidRDefault="00880019" w:rsidP="00880019">
      <w:pPr>
        <w:spacing w:after="0" w:line="360" w:lineRule="auto"/>
        <w:jc w:val="both"/>
        <w:rPr>
          <w:rFonts w:ascii="Times New Roman" w:hAnsi="Times New Roman"/>
          <w:sz w:val="24"/>
          <w:szCs w:val="24"/>
        </w:rPr>
      </w:pPr>
      <w:r w:rsidRPr="00E77407">
        <w:rPr>
          <w:rFonts w:ascii="Times New Roman" w:hAnsi="Times New Roman"/>
          <w:sz w:val="24"/>
          <w:szCs w:val="24"/>
        </w:rPr>
        <w:t xml:space="preserve">     </w:t>
      </w:r>
      <w:r w:rsidRPr="00E77407">
        <w:rPr>
          <w:rFonts w:ascii="Times New Roman" w:hAnsi="Times New Roman"/>
          <w:bCs/>
          <w:sz w:val="24"/>
          <w:szCs w:val="24"/>
        </w:rPr>
        <w:t>To create a new project in µVision2, you must</w:t>
      </w:r>
      <w:r w:rsidRPr="00E77407">
        <w:rPr>
          <w:rFonts w:ascii="Times New Roman" w:hAnsi="Times New Roman"/>
          <w:sz w:val="24"/>
          <w:szCs w:val="24"/>
        </w:rPr>
        <w:t>:</w:t>
      </w:r>
    </w:p>
    <w:p w:rsidR="00880019" w:rsidRPr="00E77407" w:rsidRDefault="00880019" w:rsidP="005E18D1">
      <w:pPr>
        <w:numPr>
          <w:ilvl w:val="0"/>
          <w:numId w:val="12"/>
        </w:numPr>
        <w:spacing w:after="0" w:line="360" w:lineRule="auto"/>
        <w:jc w:val="both"/>
        <w:outlineLvl w:val="0"/>
        <w:rPr>
          <w:rFonts w:ascii="Times New Roman" w:hAnsi="Times New Roman"/>
          <w:sz w:val="24"/>
          <w:szCs w:val="24"/>
        </w:rPr>
      </w:pPr>
      <w:r w:rsidRPr="00E77407">
        <w:rPr>
          <w:rFonts w:ascii="Times New Roman" w:hAnsi="Times New Roman"/>
          <w:sz w:val="24"/>
          <w:szCs w:val="24"/>
        </w:rPr>
        <w:t>Select Project - New Project.</w:t>
      </w:r>
    </w:p>
    <w:p w:rsidR="00880019" w:rsidRPr="00E77407" w:rsidRDefault="00880019" w:rsidP="005E18D1">
      <w:pPr>
        <w:numPr>
          <w:ilvl w:val="0"/>
          <w:numId w:val="12"/>
        </w:numPr>
        <w:spacing w:after="0" w:line="360" w:lineRule="auto"/>
        <w:jc w:val="both"/>
        <w:outlineLvl w:val="0"/>
        <w:rPr>
          <w:rFonts w:ascii="Times New Roman" w:hAnsi="Times New Roman"/>
          <w:sz w:val="24"/>
          <w:szCs w:val="24"/>
        </w:rPr>
      </w:pPr>
      <w:r w:rsidRPr="00E77407">
        <w:rPr>
          <w:rFonts w:ascii="Times New Roman" w:hAnsi="Times New Roman"/>
          <w:sz w:val="24"/>
          <w:szCs w:val="24"/>
        </w:rPr>
        <w:t>Select a directory and enter the name of the project file.</w:t>
      </w:r>
    </w:p>
    <w:p w:rsidR="00880019" w:rsidRPr="00E77407" w:rsidRDefault="00880019" w:rsidP="005E18D1">
      <w:pPr>
        <w:numPr>
          <w:ilvl w:val="0"/>
          <w:numId w:val="12"/>
        </w:numPr>
        <w:spacing w:after="0" w:line="360" w:lineRule="auto"/>
        <w:jc w:val="both"/>
        <w:outlineLvl w:val="0"/>
        <w:rPr>
          <w:rFonts w:ascii="Times New Roman" w:hAnsi="Times New Roman"/>
          <w:sz w:val="24"/>
          <w:szCs w:val="24"/>
        </w:rPr>
      </w:pPr>
      <w:r w:rsidRPr="00E77407">
        <w:rPr>
          <w:rFonts w:ascii="Times New Roman" w:hAnsi="Times New Roman"/>
          <w:sz w:val="24"/>
          <w:szCs w:val="24"/>
        </w:rPr>
        <w:t>Select Project - Select Device and select an 8051, 251, or C16x/ST10 device from the Device Database™.</w:t>
      </w:r>
    </w:p>
    <w:p w:rsidR="00880019" w:rsidRPr="00E77407" w:rsidRDefault="00880019" w:rsidP="005E18D1">
      <w:pPr>
        <w:numPr>
          <w:ilvl w:val="0"/>
          <w:numId w:val="12"/>
        </w:numPr>
        <w:spacing w:after="0" w:line="360" w:lineRule="auto"/>
        <w:jc w:val="both"/>
        <w:outlineLvl w:val="0"/>
        <w:rPr>
          <w:rFonts w:ascii="Times New Roman" w:hAnsi="Times New Roman"/>
          <w:sz w:val="24"/>
          <w:szCs w:val="24"/>
        </w:rPr>
      </w:pPr>
      <w:r w:rsidRPr="00E77407">
        <w:rPr>
          <w:rFonts w:ascii="Times New Roman" w:hAnsi="Times New Roman"/>
          <w:sz w:val="24"/>
          <w:szCs w:val="24"/>
        </w:rPr>
        <w:t>Create source files to add to the project.</w:t>
      </w:r>
    </w:p>
    <w:p w:rsidR="00880019" w:rsidRPr="00E77407" w:rsidRDefault="00880019" w:rsidP="005E18D1">
      <w:pPr>
        <w:numPr>
          <w:ilvl w:val="0"/>
          <w:numId w:val="12"/>
        </w:numPr>
        <w:spacing w:after="0" w:line="360" w:lineRule="auto"/>
        <w:jc w:val="both"/>
        <w:outlineLvl w:val="0"/>
        <w:rPr>
          <w:rFonts w:ascii="Times New Roman" w:hAnsi="Times New Roman"/>
          <w:sz w:val="24"/>
          <w:szCs w:val="24"/>
        </w:rPr>
      </w:pPr>
      <w:r w:rsidRPr="00E77407">
        <w:rPr>
          <w:rFonts w:ascii="Times New Roman" w:hAnsi="Times New Roman"/>
          <w:sz w:val="24"/>
          <w:szCs w:val="24"/>
        </w:rPr>
        <w:t>Select Project - Targets, Groups, Files. Add/Files, select Source Group1, and add the source files to the project.</w:t>
      </w:r>
    </w:p>
    <w:p w:rsidR="00880019" w:rsidRPr="00E77407" w:rsidRDefault="00880019" w:rsidP="005E18D1">
      <w:pPr>
        <w:numPr>
          <w:ilvl w:val="0"/>
          <w:numId w:val="12"/>
        </w:numPr>
        <w:spacing w:after="0" w:line="360" w:lineRule="auto"/>
        <w:jc w:val="both"/>
        <w:outlineLvl w:val="0"/>
        <w:rPr>
          <w:rFonts w:ascii="Times New Roman" w:hAnsi="Times New Roman"/>
          <w:sz w:val="24"/>
          <w:szCs w:val="24"/>
        </w:rPr>
      </w:pPr>
      <w:r w:rsidRPr="00E77407">
        <w:rPr>
          <w:rFonts w:ascii="Times New Roman" w:hAnsi="Times New Roman"/>
          <w:sz w:val="24"/>
          <w:szCs w:val="24"/>
        </w:rPr>
        <w:t>Select Project - Options and set the tool options. Note when you select the target device from the Device Database™ all special options are set automatically. You typically only need to configure the memory map of your target hardware. Default memory model settings are optimal for most applications.</w:t>
      </w:r>
    </w:p>
    <w:p w:rsidR="00880019" w:rsidRPr="00E77407" w:rsidRDefault="00880019" w:rsidP="005E18D1">
      <w:pPr>
        <w:numPr>
          <w:ilvl w:val="0"/>
          <w:numId w:val="12"/>
        </w:numPr>
        <w:spacing w:after="0" w:line="360" w:lineRule="auto"/>
        <w:jc w:val="both"/>
        <w:outlineLvl w:val="0"/>
        <w:rPr>
          <w:rFonts w:ascii="Times New Roman" w:hAnsi="Times New Roman"/>
          <w:sz w:val="24"/>
          <w:szCs w:val="24"/>
        </w:rPr>
      </w:pPr>
      <w:r w:rsidRPr="00E77407">
        <w:rPr>
          <w:rFonts w:ascii="Times New Roman" w:hAnsi="Times New Roman"/>
          <w:sz w:val="24"/>
          <w:szCs w:val="24"/>
        </w:rPr>
        <w:t>Select Project - Rebuild all target files or Build target.</w:t>
      </w:r>
    </w:p>
    <w:p w:rsidR="00880019" w:rsidRPr="00E77407" w:rsidRDefault="00880019" w:rsidP="00880019">
      <w:pPr>
        <w:spacing w:after="0" w:line="360" w:lineRule="auto"/>
        <w:ind w:left="720"/>
        <w:jc w:val="both"/>
        <w:outlineLvl w:val="0"/>
        <w:rPr>
          <w:rFonts w:ascii="Times New Roman" w:hAnsi="Times New Roman"/>
          <w:sz w:val="24"/>
          <w:szCs w:val="24"/>
        </w:rPr>
      </w:pPr>
    </w:p>
    <w:p w:rsidR="00880019" w:rsidRPr="0065231B" w:rsidRDefault="00880019" w:rsidP="00880019">
      <w:pPr>
        <w:pStyle w:val="H3"/>
        <w:spacing w:before="0" w:after="0" w:line="360" w:lineRule="auto"/>
        <w:jc w:val="both"/>
        <w:rPr>
          <w:sz w:val="24"/>
          <w:szCs w:val="24"/>
        </w:rPr>
      </w:pPr>
      <w:r w:rsidRPr="0065231B">
        <w:rPr>
          <w:sz w:val="24"/>
          <w:szCs w:val="24"/>
        </w:rPr>
        <w:t>5.7 Debugging an Application in µVision2</w:t>
      </w:r>
    </w:p>
    <w:p w:rsidR="00880019" w:rsidRPr="00E77407" w:rsidRDefault="00880019" w:rsidP="00880019">
      <w:pPr>
        <w:spacing w:after="0" w:line="360" w:lineRule="auto"/>
        <w:jc w:val="both"/>
        <w:rPr>
          <w:rFonts w:ascii="Times New Roman" w:hAnsi="Times New Roman"/>
          <w:sz w:val="24"/>
          <w:szCs w:val="24"/>
        </w:rPr>
      </w:pPr>
      <w:r w:rsidRPr="00E77407">
        <w:rPr>
          <w:rFonts w:ascii="Times New Roman" w:hAnsi="Times New Roman"/>
          <w:sz w:val="24"/>
          <w:szCs w:val="24"/>
        </w:rPr>
        <w:t>To debug an application created using µVision2, you must:</w:t>
      </w:r>
    </w:p>
    <w:p w:rsidR="00880019" w:rsidRPr="00E77407" w:rsidRDefault="00880019" w:rsidP="005E18D1">
      <w:pPr>
        <w:numPr>
          <w:ilvl w:val="0"/>
          <w:numId w:val="13"/>
        </w:numPr>
        <w:spacing w:after="0" w:line="360" w:lineRule="auto"/>
        <w:jc w:val="both"/>
        <w:outlineLvl w:val="0"/>
        <w:rPr>
          <w:rFonts w:ascii="Times New Roman" w:hAnsi="Times New Roman"/>
          <w:sz w:val="24"/>
          <w:szCs w:val="24"/>
        </w:rPr>
      </w:pPr>
      <w:r w:rsidRPr="00E77407">
        <w:rPr>
          <w:rFonts w:ascii="Times New Roman" w:hAnsi="Times New Roman"/>
          <w:sz w:val="24"/>
          <w:szCs w:val="24"/>
        </w:rPr>
        <w:t>Select Debug - Start/Stop Debug Session.</w:t>
      </w:r>
    </w:p>
    <w:p w:rsidR="00880019" w:rsidRPr="00E77407" w:rsidRDefault="00880019" w:rsidP="005E18D1">
      <w:pPr>
        <w:numPr>
          <w:ilvl w:val="0"/>
          <w:numId w:val="13"/>
        </w:numPr>
        <w:spacing w:after="0" w:line="360" w:lineRule="auto"/>
        <w:jc w:val="both"/>
        <w:outlineLvl w:val="0"/>
        <w:rPr>
          <w:rFonts w:ascii="Times New Roman" w:hAnsi="Times New Roman"/>
          <w:sz w:val="24"/>
          <w:szCs w:val="24"/>
        </w:rPr>
      </w:pPr>
      <w:r w:rsidRPr="00E77407">
        <w:rPr>
          <w:rFonts w:ascii="Times New Roman" w:hAnsi="Times New Roman"/>
          <w:sz w:val="24"/>
          <w:szCs w:val="24"/>
        </w:rPr>
        <w:t xml:space="preserve">Use the Step toolbar buttons to single-step through your program. You may enter </w:t>
      </w:r>
      <w:r w:rsidRPr="00E77407">
        <w:rPr>
          <w:rFonts w:ascii="Times New Roman" w:hAnsi="Times New Roman"/>
          <w:bCs/>
          <w:sz w:val="24"/>
          <w:szCs w:val="24"/>
        </w:rPr>
        <w:t>G, main</w:t>
      </w:r>
      <w:r w:rsidRPr="00E77407">
        <w:rPr>
          <w:rFonts w:ascii="Times New Roman" w:hAnsi="Times New Roman"/>
          <w:sz w:val="24"/>
          <w:szCs w:val="24"/>
        </w:rPr>
        <w:t xml:space="preserve"> in the Output Window to execute to the main C function.</w:t>
      </w:r>
    </w:p>
    <w:p w:rsidR="00880019" w:rsidRPr="00E77407" w:rsidRDefault="00880019" w:rsidP="005E18D1">
      <w:pPr>
        <w:numPr>
          <w:ilvl w:val="0"/>
          <w:numId w:val="13"/>
        </w:numPr>
        <w:spacing w:after="0" w:line="360" w:lineRule="auto"/>
        <w:jc w:val="both"/>
        <w:outlineLvl w:val="0"/>
        <w:rPr>
          <w:rFonts w:ascii="Times New Roman" w:hAnsi="Times New Roman"/>
          <w:sz w:val="24"/>
          <w:szCs w:val="24"/>
        </w:rPr>
      </w:pPr>
      <w:r w:rsidRPr="00E77407">
        <w:rPr>
          <w:rFonts w:ascii="Times New Roman" w:hAnsi="Times New Roman"/>
          <w:sz w:val="24"/>
          <w:szCs w:val="24"/>
        </w:rPr>
        <w:t xml:space="preserve">Open the Serial Window using the </w:t>
      </w:r>
      <w:r w:rsidRPr="00E77407">
        <w:rPr>
          <w:rFonts w:ascii="Times New Roman" w:hAnsi="Times New Roman"/>
          <w:bCs/>
          <w:sz w:val="24"/>
          <w:szCs w:val="24"/>
        </w:rPr>
        <w:t>Serial #1</w:t>
      </w:r>
      <w:r w:rsidRPr="00E77407">
        <w:rPr>
          <w:rFonts w:ascii="Times New Roman" w:hAnsi="Times New Roman"/>
          <w:sz w:val="24"/>
          <w:szCs w:val="24"/>
        </w:rPr>
        <w:t xml:space="preserve"> button on the toolbar.</w:t>
      </w:r>
    </w:p>
    <w:p w:rsidR="00880019" w:rsidRPr="00E77407" w:rsidRDefault="00880019" w:rsidP="00880019">
      <w:pPr>
        <w:spacing w:after="0" w:line="360" w:lineRule="auto"/>
        <w:jc w:val="both"/>
        <w:rPr>
          <w:rFonts w:ascii="Times New Roman" w:hAnsi="Times New Roman"/>
          <w:bCs/>
          <w:sz w:val="24"/>
          <w:szCs w:val="24"/>
        </w:rPr>
      </w:pPr>
      <w:r w:rsidRPr="00E77407">
        <w:rPr>
          <w:rFonts w:ascii="Times New Roman" w:hAnsi="Times New Roman"/>
          <w:sz w:val="24"/>
          <w:szCs w:val="24"/>
        </w:rPr>
        <w:t>Debug your program using standard options like Step, Go, Break, and so on.</w:t>
      </w:r>
    </w:p>
    <w:p w:rsidR="00880019" w:rsidRPr="00E77407" w:rsidRDefault="00880019" w:rsidP="00880019">
      <w:pPr>
        <w:autoSpaceDE w:val="0"/>
        <w:autoSpaceDN w:val="0"/>
        <w:adjustRightInd w:val="0"/>
        <w:spacing w:after="0" w:line="360" w:lineRule="auto"/>
        <w:jc w:val="both"/>
        <w:rPr>
          <w:rFonts w:ascii="Times New Roman" w:hAnsi="Times New Roman"/>
          <w:b/>
          <w:bCs/>
          <w:sz w:val="24"/>
          <w:szCs w:val="24"/>
        </w:rPr>
      </w:pPr>
    </w:p>
    <w:p w:rsidR="00880019" w:rsidRPr="0065231B" w:rsidRDefault="00880019" w:rsidP="00880019">
      <w:pPr>
        <w:autoSpaceDE w:val="0"/>
        <w:autoSpaceDN w:val="0"/>
        <w:adjustRightInd w:val="0"/>
        <w:spacing w:after="0" w:line="360" w:lineRule="auto"/>
        <w:jc w:val="both"/>
        <w:rPr>
          <w:rFonts w:ascii="Times New Roman" w:hAnsi="Times New Roman"/>
          <w:b/>
          <w:bCs/>
          <w:sz w:val="24"/>
          <w:szCs w:val="24"/>
        </w:rPr>
      </w:pPr>
      <w:r w:rsidRPr="0065231B">
        <w:rPr>
          <w:rFonts w:ascii="Times New Roman" w:hAnsi="Times New Roman"/>
          <w:b/>
          <w:bCs/>
          <w:sz w:val="24"/>
          <w:szCs w:val="24"/>
        </w:rPr>
        <w:t>5.8 Starting µVision2 and Creating a Project</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 xml:space="preserve">µVision2 is a standard Windows application and started by clicking on the program icon. To create a new project file select from the µVision2 menu </w:t>
      </w:r>
      <w:r w:rsidRPr="00E77407">
        <w:rPr>
          <w:rFonts w:ascii="Times New Roman" w:hAnsi="Times New Roman"/>
          <w:bCs/>
          <w:sz w:val="24"/>
          <w:szCs w:val="24"/>
        </w:rPr>
        <w:t>Project</w:t>
      </w:r>
      <w:r w:rsidRPr="00E77407">
        <w:rPr>
          <w:rFonts w:ascii="Times New Roman" w:hAnsi="Times New Roman"/>
          <w:sz w:val="24"/>
          <w:szCs w:val="24"/>
        </w:rPr>
        <w:t xml:space="preserve"> – New Project…. This opens a standard Windows dialog that asks you for the new project file name. We suggest that you use a separate folder for each project. You can simply use the icon Create New Folder in this dialog to get a new empty folder. Then select this folder and enter the file name for the new project, i.e. Project1. µVision2 creates a new project file with the name PROJECT1.UV2 which contains a default target and file group name. You can see these names in the Project.</w:t>
      </w:r>
    </w:p>
    <w:p w:rsidR="00880019" w:rsidRDefault="00880019" w:rsidP="00880019">
      <w:pPr>
        <w:autoSpaceDE w:val="0"/>
        <w:autoSpaceDN w:val="0"/>
        <w:adjustRightInd w:val="0"/>
        <w:spacing w:after="0" w:line="360" w:lineRule="auto"/>
        <w:jc w:val="both"/>
        <w:rPr>
          <w:rFonts w:ascii="Times New Roman" w:hAnsi="Times New Roman"/>
          <w:sz w:val="24"/>
          <w:szCs w:val="24"/>
        </w:rPr>
      </w:pPr>
    </w:p>
    <w:p w:rsidR="004C717F" w:rsidRPr="00E77407" w:rsidRDefault="004C717F" w:rsidP="00880019">
      <w:pPr>
        <w:autoSpaceDE w:val="0"/>
        <w:autoSpaceDN w:val="0"/>
        <w:adjustRightInd w:val="0"/>
        <w:spacing w:after="0" w:line="360" w:lineRule="auto"/>
        <w:jc w:val="both"/>
        <w:rPr>
          <w:rFonts w:ascii="Times New Roman" w:hAnsi="Times New Roman"/>
          <w:sz w:val="24"/>
          <w:szCs w:val="24"/>
        </w:rPr>
      </w:pPr>
    </w:p>
    <w:p w:rsidR="00047DFE" w:rsidRDefault="00047DFE" w:rsidP="004C717F">
      <w:pPr>
        <w:autoSpaceDE w:val="0"/>
        <w:autoSpaceDN w:val="0"/>
        <w:adjustRightInd w:val="0"/>
        <w:spacing w:after="0" w:line="360" w:lineRule="auto"/>
        <w:rPr>
          <w:rFonts w:ascii="Times New Roman" w:hAnsi="Times New Roman"/>
          <w:b/>
          <w:bCs/>
          <w:sz w:val="24"/>
          <w:szCs w:val="24"/>
        </w:rPr>
      </w:pPr>
    </w:p>
    <w:p w:rsidR="00047DFE" w:rsidRDefault="00047DFE" w:rsidP="004C717F">
      <w:pPr>
        <w:autoSpaceDE w:val="0"/>
        <w:autoSpaceDN w:val="0"/>
        <w:adjustRightInd w:val="0"/>
        <w:spacing w:after="0" w:line="360" w:lineRule="auto"/>
        <w:rPr>
          <w:rFonts w:ascii="Times New Roman" w:hAnsi="Times New Roman"/>
          <w:b/>
          <w:bCs/>
          <w:sz w:val="24"/>
          <w:szCs w:val="24"/>
        </w:rPr>
      </w:pPr>
    </w:p>
    <w:p w:rsidR="00880019" w:rsidRPr="0065231B" w:rsidRDefault="00880019" w:rsidP="004C717F">
      <w:pPr>
        <w:autoSpaceDE w:val="0"/>
        <w:autoSpaceDN w:val="0"/>
        <w:adjustRightInd w:val="0"/>
        <w:spacing w:after="0" w:line="360" w:lineRule="auto"/>
        <w:rPr>
          <w:rFonts w:ascii="Times New Roman" w:hAnsi="Times New Roman"/>
          <w:b/>
          <w:bCs/>
          <w:sz w:val="24"/>
          <w:szCs w:val="24"/>
        </w:rPr>
      </w:pPr>
      <w:r w:rsidRPr="0065231B">
        <w:rPr>
          <w:rFonts w:ascii="Times New Roman" w:hAnsi="Times New Roman"/>
          <w:b/>
          <w:bCs/>
          <w:sz w:val="24"/>
          <w:szCs w:val="24"/>
        </w:rPr>
        <w:t>5.9 Window – Files.</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 xml:space="preserve">Now use from the menu Project – Select Device for Target and select a CPU for your project. The Select Device dialog box shows the µVision2 device data base. Just select the microcontroller you use. We are using for our examples the Philips 80C51RD+ CPU. This selection sets necessary tool Options for the 80C51RD+ device and simplifies in this way the tool Configuration. </w:t>
      </w:r>
    </w:p>
    <w:p w:rsidR="00880019" w:rsidRPr="004C717F" w:rsidRDefault="00880019" w:rsidP="00880019">
      <w:pPr>
        <w:autoSpaceDE w:val="0"/>
        <w:autoSpaceDN w:val="0"/>
        <w:adjustRightInd w:val="0"/>
        <w:spacing w:after="0" w:line="360" w:lineRule="auto"/>
        <w:ind w:firstLine="720"/>
        <w:jc w:val="both"/>
        <w:rPr>
          <w:rFonts w:ascii="Times New Roman" w:hAnsi="Times New Roman"/>
          <w:sz w:val="28"/>
          <w:szCs w:val="24"/>
        </w:rPr>
      </w:pPr>
    </w:p>
    <w:p w:rsidR="00880019" w:rsidRPr="0065231B" w:rsidRDefault="00880019" w:rsidP="00880019">
      <w:pPr>
        <w:spacing w:after="0" w:line="360" w:lineRule="auto"/>
        <w:jc w:val="both"/>
        <w:rPr>
          <w:rFonts w:ascii="Times New Roman" w:hAnsi="Times New Roman"/>
          <w:b/>
          <w:bCs/>
          <w:sz w:val="24"/>
          <w:szCs w:val="24"/>
        </w:rPr>
      </w:pPr>
      <w:r w:rsidRPr="0065231B">
        <w:rPr>
          <w:rFonts w:ascii="Times New Roman" w:hAnsi="Times New Roman"/>
          <w:b/>
          <w:bCs/>
          <w:sz w:val="24"/>
          <w:szCs w:val="24"/>
        </w:rPr>
        <w:t>5.10 Building Projects and Creating a HEX Files</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Typical, the tool settings under Options – Target are all you need to start a new application. You may translate all source files and line the application with a click on the Build Target toolbar icon. When you build an application with syntax errors, µVision2 will display errors and warning messages in the Output Window – Build page. A double click on a message line opens the source file on the correct location in a µVision2 editor window. Once you have successfully generated your application you can start debugging.</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After you have tested your application, it is required to create an Intel HEX file to download the software into an EPROM programmer or simulator. µVision2 creates HEX files with each build process when Create HEX files under Options for Target – Output is enabled. You may start your PROM programming utility after the make process when you specify the program under the option Run User Program #1.</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p>
    <w:p w:rsidR="00880019" w:rsidRPr="0065231B" w:rsidRDefault="00880019" w:rsidP="00880019">
      <w:pPr>
        <w:autoSpaceDE w:val="0"/>
        <w:autoSpaceDN w:val="0"/>
        <w:adjustRightInd w:val="0"/>
        <w:spacing w:after="0" w:line="360" w:lineRule="auto"/>
        <w:jc w:val="both"/>
        <w:rPr>
          <w:rFonts w:ascii="Times New Roman" w:hAnsi="Times New Roman"/>
          <w:b/>
          <w:bCs/>
          <w:sz w:val="24"/>
          <w:szCs w:val="24"/>
        </w:rPr>
      </w:pPr>
      <w:r w:rsidRPr="0065231B">
        <w:rPr>
          <w:rFonts w:ascii="Times New Roman" w:hAnsi="Times New Roman"/>
          <w:b/>
          <w:bCs/>
          <w:sz w:val="24"/>
          <w:szCs w:val="24"/>
        </w:rPr>
        <w:t>5.11 CPU Simulation</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µVision2 simulates up to 16 Mbytes of memory from which areas can be mapped for read, write, or code execution access. The µVision2 simulator traps</w:t>
      </w:r>
    </w:p>
    <w:p w:rsidR="00880019" w:rsidRPr="00E77407" w:rsidRDefault="00880019" w:rsidP="00880019">
      <w:pPr>
        <w:autoSpaceDE w:val="0"/>
        <w:autoSpaceDN w:val="0"/>
        <w:adjustRightInd w:val="0"/>
        <w:spacing w:after="0" w:line="360" w:lineRule="auto"/>
        <w:jc w:val="both"/>
        <w:rPr>
          <w:rFonts w:ascii="Times New Roman" w:hAnsi="Times New Roman"/>
          <w:sz w:val="24"/>
          <w:szCs w:val="24"/>
        </w:rPr>
      </w:pPr>
      <w:r w:rsidRPr="00E77407">
        <w:rPr>
          <w:rFonts w:ascii="Times New Roman" w:hAnsi="Times New Roman"/>
          <w:sz w:val="24"/>
          <w:szCs w:val="24"/>
        </w:rPr>
        <w:t xml:space="preserve">and reports illegal memory accesses. In addition to memory mapping, the simulator also provides support for the integrated peripherals of the various 8051 derivatives. The on-chip peripherals of the CPU you have selected are configured from the Device. </w:t>
      </w:r>
    </w:p>
    <w:p w:rsidR="00880019" w:rsidRPr="00E77407" w:rsidRDefault="00880019" w:rsidP="00880019">
      <w:pPr>
        <w:autoSpaceDE w:val="0"/>
        <w:autoSpaceDN w:val="0"/>
        <w:adjustRightInd w:val="0"/>
        <w:spacing w:after="0" w:line="360" w:lineRule="auto"/>
        <w:jc w:val="both"/>
        <w:rPr>
          <w:rFonts w:ascii="Times New Roman" w:hAnsi="Times New Roman"/>
          <w:sz w:val="24"/>
          <w:szCs w:val="24"/>
        </w:rPr>
      </w:pPr>
    </w:p>
    <w:p w:rsidR="00880019" w:rsidRPr="0065231B" w:rsidRDefault="00880019" w:rsidP="00880019">
      <w:pPr>
        <w:autoSpaceDE w:val="0"/>
        <w:autoSpaceDN w:val="0"/>
        <w:adjustRightInd w:val="0"/>
        <w:spacing w:after="0" w:line="360" w:lineRule="auto"/>
        <w:jc w:val="both"/>
        <w:rPr>
          <w:rFonts w:ascii="Times New Roman" w:hAnsi="Times New Roman"/>
          <w:b/>
          <w:bCs/>
          <w:sz w:val="24"/>
          <w:szCs w:val="24"/>
        </w:rPr>
      </w:pPr>
      <w:r w:rsidRPr="0065231B">
        <w:rPr>
          <w:rFonts w:ascii="Times New Roman" w:hAnsi="Times New Roman"/>
          <w:b/>
          <w:bCs/>
          <w:sz w:val="24"/>
          <w:szCs w:val="24"/>
        </w:rPr>
        <w:t>5.12 Database selection</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You have made when you create your project target. Refer to page 58 for more Information about selecting a device. You may select and display the on-chip peripheral components using the Debug menu. You can also change the aspects of each peripheral using the controls in the dialog boxes.</w:t>
      </w:r>
    </w:p>
    <w:p w:rsidR="00880019" w:rsidRPr="00E77407" w:rsidRDefault="00880019" w:rsidP="00880019">
      <w:pPr>
        <w:autoSpaceDE w:val="0"/>
        <w:autoSpaceDN w:val="0"/>
        <w:adjustRightInd w:val="0"/>
        <w:spacing w:after="0" w:line="360" w:lineRule="auto"/>
        <w:jc w:val="both"/>
        <w:rPr>
          <w:rFonts w:ascii="Times New Roman" w:hAnsi="Times New Roman"/>
          <w:b/>
          <w:bCs/>
          <w:sz w:val="24"/>
          <w:szCs w:val="24"/>
        </w:rPr>
      </w:pPr>
    </w:p>
    <w:p w:rsidR="00880019" w:rsidRPr="0065231B" w:rsidRDefault="00880019" w:rsidP="00880019">
      <w:pPr>
        <w:autoSpaceDE w:val="0"/>
        <w:autoSpaceDN w:val="0"/>
        <w:adjustRightInd w:val="0"/>
        <w:spacing w:after="0" w:line="360" w:lineRule="auto"/>
        <w:jc w:val="both"/>
        <w:rPr>
          <w:rFonts w:ascii="Times New Roman" w:hAnsi="Times New Roman"/>
          <w:b/>
          <w:bCs/>
          <w:sz w:val="24"/>
          <w:szCs w:val="24"/>
        </w:rPr>
      </w:pPr>
      <w:r w:rsidRPr="0065231B">
        <w:rPr>
          <w:rFonts w:ascii="Times New Roman" w:hAnsi="Times New Roman"/>
          <w:b/>
          <w:bCs/>
          <w:sz w:val="24"/>
          <w:szCs w:val="24"/>
        </w:rPr>
        <w:t>5.13 Start Debugging</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You start the debug mode of µVision2 with the Debug – Start/Stop Debug</w:t>
      </w:r>
    </w:p>
    <w:p w:rsidR="00880019" w:rsidRPr="00E77407" w:rsidRDefault="00880019" w:rsidP="00880019">
      <w:pPr>
        <w:autoSpaceDE w:val="0"/>
        <w:autoSpaceDN w:val="0"/>
        <w:adjustRightInd w:val="0"/>
        <w:spacing w:after="0" w:line="360" w:lineRule="auto"/>
        <w:jc w:val="both"/>
        <w:rPr>
          <w:rFonts w:ascii="Times New Roman" w:hAnsi="Times New Roman"/>
          <w:sz w:val="24"/>
          <w:szCs w:val="24"/>
        </w:rPr>
      </w:pPr>
      <w:r w:rsidRPr="00E77407">
        <w:rPr>
          <w:rFonts w:ascii="Times New Roman" w:hAnsi="Times New Roman"/>
          <w:sz w:val="24"/>
          <w:szCs w:val="24"/>
        </w:rPr>
        <w:t xml:space="preserve">Session  Command. Depending on the Options for Target – Debug Configuration, µVision2 will load the application program and run the startup code µVision2 saves the editor screen layout and restores the screen layout of the last debug session. If the program execution stops, µVision2 opens an editor window with the source text or shows CPU instructions in the disassembly window. The next executable statement is marked with a yellow arrow. During debugging, most editor features are still available. </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For example, you can use the find command or correct program errors. Program source text of your application is shown in the same windows. The µVision2 debug mode differs from the edit mode in the following aspects:</w:t>
      </w:r>
    </w:p>
    <w:p w:rsidR="00880019" w:rsidRPr="00E77407" w:rsidRDefault="00880019" w:rsidP="00880019">
      <w:pPr>
        <w:autoSpaceDE w:val="0"/>
        <w:autoSpaceDN w:val="0"/>
        <w:adjustRightInd w:val="0"/>
        <w:spacing w:after="0" w:line="360" w:lineRule="auto"/>
        <w:jc w:val="both"/>
        <w:rPr>
          <w:rFonts w:ascii="Times New Roman" w:hAnsi="Times New Roman"/>
          <w:sz w:val="24"/>
          <w:szCs w:val="24"/>
        </w:rPr>
      </w:pPr>
      <w:r w:rsidRPr="00E77407">
        <w:rPr>
          <w:rFonts w:ascii="Times New Roman" w:hAnsi="Times New Roman"/>
          <w:sz w:val="24"/>
          <w:szCs w:val="24"/>
        </w:rPr>
        <w:t>_ The “Debug Menu and Debug Commands” described on page 28 are available. The additional debug windows are discussed in the following.</w:t>
      </w:r>
    </w:p>
    <w:p w:rsidR="00880019" w:rsidRPr="00E77407" w:rsidRDefault="00880019" w:rsidP="00880019">
      <w:pPr>
        <w:autoSpaceDE w:val="0"/>
        <w:autoSpaceDN w:val="0"/>
        <w:adjustRightInd w:val="0"/>
        <w:spacing w:after="0" w:line="360" w:lineRule="auto"/>
        <w:jc w:val="both"/>
        <w:rPr>
          <w:rFonts w:ascii="Times New Roman" w:hAnsi="Times New Roman"/>
          <w:sz w:val="24"/>
          <w:szCs w:val="24"/>
        </w:rPr>
      </w:pPr>
      <w:r w:rsidRPr="00E77407">
        <w:rPr>
          <w:rFonts w:ascii="Times New Roman" w:hAnsi="Times New Roman"/>
          <w:sz w:val="24"/>
          <w:szCs w:val="24"/>
        </w:rPr>
        <w:t>_ The project structure or tool parameters cannot be modified. All build commands are disabled.</w:t>
      </w:r>
    </w:p>
    <w:p w:rsidR="00880019" w:rsidRPr="00E77407" w:rsidRDefault="00880019" w:rsidP="00880019">
      <w:pPr>
        <w:autoSpaceDE w:val="0"/>
        <w:autoSpaceDN w:val="0"/>
        <w:adjustRightInd w:val="0"/>
        <w:spacing w:after="0" w:line="360" w:lineRule="auto"/>
        <w:jc w:val="both"/>
        <w:rPr>
          <w:rFonts w:ascii="Times New Roman" w:hAnsi="Times New Roman"/>
          <w:b/>
          <w:bCs/>
          <w:sz w:val="24"/>
          <w:szCs w:val="24"/>
        </w:rPr>
      </w:pPr>
    </w:p>
    <w:p w:rsidR="00880019" w:rsidRPr="00A37B2E" w:rsidRDefault="00880019" w:rsidP="00880019">
      <w:pPr>
        <w:autoSpaceDE w:val="0"/>
        <w:autoSpaceDN w:val="0"/>
        <w:adjustRightInd w:val="0"/>
        <w:spacing w:after="0" w:line="360" w:lineRule="auto"/>
        <w:jc w:val="both"/>
        <w:rPr>
          <w:rFonts w:ascii="Times New Roman" w:hAnsi="Times New Roman"/>
          <w:b/>
          <w:bCs/>
          <w:sz w:val="24"/>
          <w:szCs w:val="24"/>
        </w:rPr>
      </w:pPr>
      <w:r w:rsidRPr="00A37B2E">
        <w:rPr>
          <w:rFonts w:ascii="Times New Roman" w:hAnsi="Times New Roman"/>
          <w:b/>
          <w:bCs/>
          <w:sz w:val="24"/>
          <w:szCs w:val="24"/>
        </w:rPr>
        <w:t>5.14 Disassembly Window</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 xml:space="preserve">The Disassembly window shows your target program as mixed source and assembly program or just assembly code. A trace history of previously executed instructions may be displayed with Debug – View Trace Records. To enable the trace history, set Debug – Enable/Disable Trace Recording. </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If you select the Disassembly Window as the active window all program step commands work on CPU instruction level rather than program source lines. You can select a text line and set or modify code breakpoints using toolbar buttons or the context menu commands.</w:t>
      </w:r>
    </w:p>
    <w:p w:rsidR="00880019" w:rsidRPr="00E77407" w:rsidRDefault="00880019" w:rsidP="00880019">
      <w:pPr>
        <w:autoSpaceDE w:val="0"/>
        <w:autoSpaceDN w:val="0"/>
        <w:adjustRightInd w:val="0"/>
        <w:spacing w:after="0" w:line="360" w:lineRule="auto"/>
        <w:ind w:firstLine="720"/>
        <w:jc w:val="both"/>
        <w:rPr>
          <w:rFonts w:ascii="Times New Roman" w:hAnsi="Times New Roman"/>
          <w:sz w:val="24"/>
          <w:szCs w:val="24"/>
        </w:rPr>
      </w:pPr>
      <w:r w:rsidRPr="00E77407">
        <w:rPr>
          <w:rFonts w:ascii="Times New Roman" w:hAnsi="Times New Roman"/>
          <w:sz w:val="24"/>
          <w:szCs w:val="24"/>
        </w:rPr>
        <w:t>You may use the dialog Debug – Inline Assembly… to modify the CPU instructions. That allows you to correct mistakes or to make temporary changes to the target program you are debugging. Numerous example programs are included to help you get started with the most popular embedded 8051 devices.</w:t>
      </w:r>
    </w:p>
    <w:p w:rsidR="00880019" w:rsidRPr="00E77407" w:rsidRDefault="004C717F" w:rsidP="00880019">
      <w:pPr>
        <w:spacing w:after="0" w:line="360" w:lineRule="auto"/>
        <w:ind w:firstLine="720"/>
        <w:jc w:val="both"/>
        <w:rPr>
          <w:rFonts w:ascii="Times New Roman" w:hAnsi="Times New Roman"/>
          <w:sz w:val="24"/>
          <w:szCs w:val="24"/>
        </w:rPr>
      </w:pPr>
      <w:r>
        <w:rPr>
          <w:rFonts w:ascii="Times New Roman" w:hAnsi="Times New Roman"/>
          <w:sz w:val="24"/>
          <w:szCs w:val="24"/>
        </w:rPr>
        <w:t>T</w:t>
      </w:r>
      <w:r w:rsidR="00880019" w:rsidRPr="00E77407">
        <w:rPr>
          <w:rFonts w:ascii="Times New Roman" w:hAnsi="Times New Roman"/>
          <w:sz w:val="24"/>
          <w:szCs w:val="24"/>
        </w:rPr>
        <w:t xml:space="preserve">he Keil µVision Debugger accurately simulates on-chip peripherals (I²C, CAN, UART, SPI, Interrupts, I/O Ports, A/D Converter, D/A Converter, and PWM Modules) of your 8051 device. Simulation helps you understand hardware configurations and avoids time wasted on setup problems. Additionally, with simulation, you can write and test applications before target hardware is available. </w:t>
      </w:r>
    </w:p>
    <w:p w:rsidR="00880019" w:rsidRPr="004C717F" w:rsidRDefault="00880019" w:rsidP="00880019">
      <w:pPr>
        <w:spacing w:after="0" w:line="360" w:lineRule="auto"/>
        <w:ind w:firstLine="720"/>
        <w:jc w:val="both"/>
        <w:rPr>
          <w:rFonts w:ascii="Times New Roman" w:hAnsi="Times New Roman"/>
          <w:sz w:val="28"/>
          <w:szCs w:val="24"/>
        </w:rPr>
      </w:pPr>
    </w:p>
    <w:p w:rsidR="00880019" w:rsidRPr="00A37B2E" w:rsidRDefault="00880019" w:rsidP="00880019">
      <w:pPr>
        <w:spacing w:after="0" w:line="360" w:lineRule="auto"/>
        <w:jc w:val="both"/>
        <w:rPr>
          <w:rFonts w:ascii="Times New Roman" w:hAnsi="Times New Roman"/>
          <w:b/>
          <w:sz w:val="24"/>
          <w:szCs w:val="24"/>
        </w:rPr>
      </w:pPr>
      <w:r w:rsidRPr="00A37B2E">
        <w:rPr>
          <w:rFonts w:ascii="Times New Roman" w:hAnsi="Times New Roman"/>
          <w:b/>
          <w:sz w:val="24"/>
          <w:szCs w:val="24"/>
        </w:rPr>
        <w:t>5.15 EMBEDDED C</w:t>
      </w:r>
    </w:p>
    <w:p w:rsidR="00880019" w:rsidRPr="004C717F" w:rsidRDefault="00880019" w:rsidP="00880019">
      <w:pPr>
        <w:spacing w:after="0" w:line="360" w:lineRule="auto"/>
        <w:jc w:val="both"/>
        <w:rPr>
          <w:rFonts w:ascii="Times New Roman" w:hAnsi="Times New Roman"/>
          <w:sz w:val="24"/>
          <w:szCs w:val="24"/>
        </w:rPr>
      </w:pPr>
      <w:r w:rsidRPr="004C717F">
        <w:rPr>
          <w:rFonts w:ascii="Times New Roman" w:hAnsi="Times New Roman"/>
          <w:sz w:val="24"/>
          <w:szCs w:val="24"/>
        </w:rPr>
        <w:t xml:space="preserve">             Use of embedded processors in passenger cars, mobile phones, medical equipment, aerospace systems and defense systems is widespread, and even everyday domestic appliances such as dish washers, televisions, washing machines and video recorders now include at least one such device.</w:t>
      </w:r>
    </w:p>
    <w:p w:rsidR="00593AB1" w:rsidRDefault="00880019" w:rsidP="00593AB1">
      <w:pPr>
        <w:spacing w:after="0" w:line="360" w:lineRule="auto"/>
        <w:jc w:val="both"/>
        <w:rPr>
          <w:rFonts w:ascii="Times New Roman" w:hAnsi="Times New Roman"/>
          <w:sz w:val="24"/>
          <w:szCs w:val="24"/>
        </w:rPr>
      </w:pPr>
      <w:r w:rsidRPr="004C717F">
        <w:rPr>
          <w:rFonts w:ascii="Times New Roman" w:hAnsi="Times New Roman"/>
          <w:sz w:val="24"/>
          <w:szCs w:val="24"/>
        </w:rPr>
        <w:t xml:space="preserve">              Because most embedded projects have severe cost constraints, they tend to use low-cost processors like the 8051 family of devices considered in this book. These popular chips have very limited resources available most such devices have around 256 bytes (not megabytes!) of RAM, and the available processor power is around 1000 times less than that of a desktop processor. As a result, developing embedded software presents significant new challenges, even for experienced desktop programmers</w:t>
      </w:r>
      <w:r w:rsidR="00593AB1">
        <w:rPr>
          <w:rFonts w:ascii="Times New Roman" w:hAnsi="Times New Roman"/>
          <w:sz w:val="24"/>
          <w:szCs w:val="24"/>
        </w:rPr>
        <w:t>.</w:t>
      </w: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047DFE" w:rsidRDefault="00047DFE" w:rsidP="00593AB1">
      <w:pPr>
        <w:spacing w:after="0" w:line="360" w:lineRule="auto"/>
        <w:jc w:val="both"/>
        <w:rPr>
          <w:b/>
          <w:sz w:val="28"/>
          <w:szCs w:val="28"/>
          <w:u w:val="single"/>
        </w:rPr>
      </w:pPr>
    </w:p>
    <w:p w:rsidR="00E63CF4" w:rsidRPr="00593AB1" w:rsidRDefault="00880019" w:rsidP="00593AB1">
      <w:pPr>
        <w:spacing w:after="0" w:line="360" w:lineRule="auto"/>
        <w:jc w:val="both"/>
        <w:rPr>
          <w:rFonts w:ascii="Times New Roman" w:hAnsi="Times New Roman"/>
          <w:sz w:val="24"/>
          <w:szCs w:val="24"/>
        </w:rPr>
      </w:pPr>
      <w:r w:rsidRPr="00A37B2E">
        <w:rPr>
          <w:b/>
          <w:sz w:val="28"/>
          <w:szCs w:val="28"/>
          <w:u w:val="single"/>
        </w:rPr>
        <w:t>6.</w:t>
      </w:r>
      <w:r w:rsidR="00E63CF4" w:rsidRPr="00A37B2E">
        <w:rPr>
          <w:b/>
          <w:sz w:val="28"/>
          <w:szCs w:val="28"/>
          <w:u w:val="single"/>
        </w:rPr>
        <w:t xml:space="preserve"> SCHEMATIC DIAGRAM</w:t>
      </w:r>
    </w:p>
    <w:p w:rsidR="00E63CF4" w:rsidRPr="00E77407" w:rsidRDefault="00E63CF4" w:rsidP="00E63CF4">
      <w:pPr>
        <w:pStyle w:val="NormalWeb"/>
        <w:spacing w:before="0" w:beforeAutospacing="0" w:after="0" w:afterAutospacing="0" w:line="360" w:lineRule="auto"/>
      </w:pPr>
    </w:p>
    <w:p w:rsidR="00E63CF4" w:rsidRPr="00E77407" w:rsidRDefault="00E63CF4" w:rsidP="00E63CF4">
      <w:pPr>
        <w:pStyle w:val="NormalWeb"/>
        <w:spacing w:before="0" w:beforeAutospacing="0" w:after="0" w:afterAutospacing="0" w:line="360" w:lineRule="auto"/>
      </w:pPr>
    </w:p>
    <w:p w:rsidR="005203F6" w:rsidRDefault="00593AB1" w:rsidP="005203F6">
      <w:pPr>
        <w:pStyle w:val="NormalWeb"/>
        <w:spacing w:before="0" w:beforeAutospacing="0" w:after="0" w:afterAutospacing="0" w:line="360" w:lineRule="auto"/>
        <w:jc w:val="both"/>
      </w:pPr>
      <w:r>
        <w:rPr>
          <w:noProof/>
        </w:rPr>
        <w:drawing>
          <wp:inline distT="0" distB="0" distL="0" distR="0" wp14:anchorId="631A5CC9" wp14:editId="05666C6E">
            <wp:extent cx="6299450" cy="77508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tretch>
                      <a:fillRect/>
                    </a:stretch>
                  </pic:blipFill>
                  <pic:spPr bwMode="auto">
                    <a:xfrm>
                      <a:off x="0" y="0"/>
                      <a:ext cx="6299450" cy="7750823"/>
                    </a:xfrm>
                    <a:prstGeom prst="rect">
                      <a:avLst/>
                    </a:prstGeom>
                    <a:noFill/>
                  </pic:spPr>
                </pic:pic>
              </a:graphicData>
            </a:graphic>
          </wp:inline>
        </w:drawing>
      </w:r>
    </w:p>
    <w:p w:rsidR="00981E73" w:rsidRDefault="00981E73" w:rsidP="005203F6">
      <w:pPr>
        <w:pStyle w:val="NormalWeb"/>
        <w:spacing w:before="0" w:beforeAutospacing="0" w:after="0" w:afterAutospacing="0" w:line="360" w:lineRule="auto"/>
        <w:jc w:val="both"/>
      </w:pPr>
    </w:p>
    <w:p w:rsidR="00981E73" w:rsidRDefault="00981E73" w:rsidP="005203F6">
      <w:pPr>
        <w:pStyle w:val="NormalWeb"/>
        <w:spacing w:before="0" w:beforeAutospacing="0" w:after="0" w:afterAutospacing="0" w:line="360" w:lineRule="auto"/>
        <w:jc w:val="both"/>
      </w:pPr>
    </w:p>
    <w:p w:rsidR="00981E73" w:rsidRDefault="00981E73" w:rsidP="005203F6">
      <w:pPr>
        <w:pStyle w:val="NormalWeb"/>
        <w:spacing w:before="0" w:beforeAutospacing="0" w:after="0" w:afterAutospacing="0" w:line="360" w:lineRule="auto"/>
        <w:jc w:val="both"/>
      </w:pPr>
    </w:p>
    <w:p w:rsidR="00E63CF4" w:rsidRPr="005203F6" w:rsidRDefault="009A5ED1" w:rsidP="005203F6">
      <w:pPr>
        <w:pStyle w:val="NormalWeb"/>
        <w:spacing w:before="0" w:beforeAutospacing="0" w:after="0" w:afterAutospacing="0" w:line="360" w:lineRule="auto"/>
        <w:jc w:val="both"/>
      </w:pPr>
      <w:r w:rsidRPr="00A37B2E">
        <w:t xml:space="preserve"> </w:t>
      </w:r>
      <w:r w:rsidR="004C717F" w:rsidRPr="00A37B2E">
        <w:rPr>
          <w:b/>
          <w:u w:val="single"/>
        </w:rPr>
        <w:t>6.1 DESCRIPTION</w:t>
      </w:r>
    </w:p>
    <w:p w:rsidR="00E63CF4" w:rsidRPr="00E77407" w:rsidRDefault="00E63CF4" w:rsidP="00E63CF4">
      <w:pPr>
        <w:pStyle w:val="NormalWeb"/>
        <w:spacing w:before="0" w:beforeAutospacing="0" w:after="0" w:afterAutospacing="0" w:line="360" w:lineRule="auto"/>
        <w:jc w:val="both"/>
      </w:pPr>
    </w:p>
    <w:p w:rsidR="00FB048D" w:rsidRPr="00A37B2E" w:rsidRDefault="00FB048D" w:rsidP="00FB048D">
      <w:pPr>
        <w:spacing w:after="0" w:line="360" w:lineRule="auto"/>
        <w:jc w:val="both"/>
        <w:rPr>
          <w:rFonts w:ascii="Times New Roman" w:hAnsi="Times New Roman"/>
          <w:b/>
          <w:sz w:val="24"/>
          <w:szCs w:val="24"/>
        </w:rPr>
      </w:pPr>
      <w:r w:rsidRPr="00A37B2E">
        <w:rPr>
          <w:rFonts w:ascii="Times New Roman" w:hAnsi="Times New Roman"/>
          <w:b/>
          <w:sz w:val="24"/>
          <w:szCs w:val="24"/>
          <w:u w:val="single"/>
        </w:rPr>
        <w:t>POWER SUPPLY</w:t>
      </w:r>
    </w:p>
    <w:p w:rsidR="00FB048D" w:rsidRPr="00101072" w:rsidRDefault="00FB048D" w:rsidP="00FB048D">
      <w:pPr>
        <w:spacing w:after="0" w:line="360" w:lineRule="auto"/>
        <w:ind w:right="27" w:firstLine="720"/>
        <w:jc w:val="both"/>
        <w:rPr>
          <w:rFonts w:ascii="Times New Roman" w:hAnsi="Times New Roman"/>
          <w:sz w:val="24"/>
          <w:szCs w:val="24"/>
        </w:rPr>
      </w:pPr>
      <w:r w:rsidRPr="00101072">
        <w:rPr>
          <w:rFonts w:ascii="Times New Roman" w:hAnsi="Times New Roman"/>
          <w:sz w:val="24"/>
          <w:szCs w:val="24"/>
        </w:rPr>
        <w:t xml:space="preserve">The circuit uses standard power supply comprising of a step-down transformer from 230Vto 12V and 4 diodes forming a </w:t>
      </w:r>
      <w:r>
        <w:rPr>
          <w:rFonts w:ascii="Times New Roman" w:hAnsi="Times New Roman"/>
          <w:sz w:val="24"/>
          <w:szCs w:val="24"/>
        </w:rPr>
        <w:t>b</w:t>
      </w:r>
      <w:r w:rsidRPr="00101072">
        <w:rPr>
          <w:rFonts w:ascii="Times New Roman" w:hAnsi="Times New Roman"/>
          <w:sz w:val="24"/>
          <w:szCs w:val="24"/>
        </w:rPr>
        <w:t xml:space="preserve">ridge </w:t>
      </w:r>
      <w:r>
        <w:rPr>
          <w:rFonts w:ascii="Times New Roman" w:hAnsi="Times New Roman"/>
          <w:sz w:val="24"/>
          <w:szCs w:val="24"/>
        </w:rPr>
        <w:t>r</w:t>
      </w:r>
      <w:r w:rsidRPr="00101072">
        <w:rPr>
          <w:rFonts w:ascii="Times New Roman" w:hAnsi="Times New Roman"/>
          <w:sz w:val="24"/>
          <w:szCs w:val="24"/>
        </w:rPr>
        <w:t xml:space="preserve">ectifier that delivers pulsating dc which is then filtered by an electrolytic capacitor of about 470µF to 1000µF. The filtered dc being unregulated, IC LM7805 is used to get 5V DC constant at its pin no 3 irrespective of input DC varying from </w:t>
      </w:r>
      <w:r>
        <w:rPr>
          <w:rFonts w:ascii="Times New Roman" w:hAnsi="Times New Roman"/>
          <w:sz w:val="24"/>
          <w:szCs w:val="24"/>
        </w:rPr>
        <w:t>7</w:t>
      </w:r>
      <w:r w:rsidRPr="00101072">
        <w:rPr>
          <w:rFonts w:ascii="Times New Roman" w:hAnsi="Times New Roman"/>
          <w:sz w:val="24"/>
          <w:szCs w:val="24"/>
        </w:rPr>
        <w:t>V to 1</w:t>
      </w:r>
      <w:r>
        <w:rPr>
          <w:rFonts w:ascii="Times New Roman" w:hAnsi="Times New Roman"/>
          <w:sz w:val="24"/>
          <w:szCs w:val="24"/>
        </w:rPr>
        <w:t>5</w:t>
      </w:r>
      <w:r w:rsidRPr="00101072">
        <w:rPr>
          <w:rFonts w:ascii="Times New Roman" w:hAnsi="Times New Roman"/>
          <w:sz w:val="24"/>
          <w:szCs w:val="24"/>
        </w:rPr>
        <w:t xml:space="preserve">V. The input dc shall be varying in the event of input ac at 230volts section varies </w:t>
      </w:r>
      <w:r>
        <w:rPr>
          <w:rFonts w:ascii="Times New Roman" w:hAnsi="Times New Roman"/>
          <w:sz w:val="24"/>
          <w:szCs w:val="24"/>
        </w:rPr>
        <w:t xml:space="preserve">from 160V to 270V </w:t>
      </w:r>
      <w:r w:rsidRPr="00101072">
        <w:rPr>
          <w:rFonts w:ascii="Times New Roman" w:hAnsi="Times New Roman"/>
          <w:sz w:val="24"/>
          <w:szCs w:val="24"/>
        </w:rPr>
        <w:t xml:space="preserve">in the ratio of </w:t>
      </w:r>
      <w:r>
        <w:rPr>
          <w:rFonts w:ascii="Times New Roman" w:hAnsi="Times New Roman"/>
          <w:sz w:val="24"/>
          <w:szCs w:val="24"/>
        </w:rPr>
        <w:t xml:space="preserve">the transformer primary voltage V1 to secondary voltage V2 governed by the formula </w:t>
      </w:r>
      <w:r w:rsidRPr="00101072">
        <w:rPr>
          <w:rFonts w:ascii="Times New Roman" w:hAnsi="Times New Roman"/>
          <w:sz w:val="24"/>
          <w:szCs w:val="24"/>
        </w:rPr>
        <w:t>V1/V2=N1/N2.</w:t>
      </w:r>
      <w:r>
        <w:rPr>
          <w:rFonts w:ascii="Times New Roman" w:hAnsi="Times New Roman"/>
          <w:sz w:val="24"/>
          <w:szCs w:val="24"/>
        </w:rPr>
        <w:t xml:space="preserve"> As N1/N2 i.e. no. of turns in the primary to the no. of turns in the secondary remains unchanged V2 is directly proportional to V1.Thus if the transformer delivers 12V at 220V input it will give 8.72V at 160V.Similarly at 270V it will give 14.72V.Thus the dc voltage at the input of the regulator changes from about 8V to 15V because of A.C voltage variation from 160V to 270V the regulator output will remain constant at 5V. </w:t>
      </w:r>
    </w:p>
    <w:p w:rsidR="00FB048D" w:rsidRPr="00101072" w:rsidRDefault="00FB048D" w:rsidP="00FB048D">
      <w:pPr>
        <w:spacing w:after="0" w:line="360" w:lineRule="auto"/>
        <w:ind w:right="27" w:firstLine="720"/>
        <w:jc w:val="both"/>
        <w:rPr>
          <w:rFonts w:ascii="Times New Roman" w:hAnsi="Times New Roman"/>
          <w:sz w:val="24"/>
          <w:szCs w:val="24"/>
        </w:rPr>
      </w:pPr>
      <w:r w:rsidRPr="00101072">
        <w:rPr>
          <w:rFonts w:ascii="Times New Roman" w:hAnsi="Times New Roman"/>
          <w:sz w:val="24"/>
          <w:szCs w:val="24"/>
        </w:rPr>
        <w:t xml:space="preserve">The regulated 5V DC is further filtered by a small electrolytic capacitor of 10µF for any noise so generated by the circuit. One LED is connected of this 5V point in series with a </w:t>
      </w:r>
      <w:r>
        <w:rPr>
          <w:rFonts w:ascii="Times New Roman" w:hAnsi="Times New Roman"/>
          <w:sz w:val="24"/>
          <w:szCs w:val="24"/>
        </w:rPr>
        <w:t xml:space="preserve">current limiting </w:t>
      </w:r>
      <w:r w:rsidRPr="00101072">
        <w:rPr>
          <w:rFonts w:ascii="Times New Roman" w:hAnsi="Times New Roman"/>
          <w:sz w:val="24"/>
          <w:szCs w:val="24"/>
        </w:rPr>
        <w:t>resistor of 330Ω to the ground i.e., negative voltage to indicate 5V power supply availability. The</w:t>
      </w:r>
      <w:r>
        <w:rPr>
          <w:rFonts w:ascii="Times New Roman" w:hAnsi="Times New Roman"/>
          <w:sz w:val="24"/>
          <w:szCs w:val="24"/>
        </w:rPr>
        <w:t xml:space="preserve"> unregulated </w:t>
      </w:r>
      <w:r w:rsidRPr="00101072">
        <w:rPr>
          <w:rFonts w:ascii="Times New Roman" w:hAnsi="Times New Roman"/>
          <w:sz w:val="24"/>
          <w:szCs w:val="24"/>
        </w:rPr>
        <w:t xml:space="preserve">12V point is used for other applications as </w:t>
      </w:r>
      <w:r>
        <w:rPr>
          <w:rFonts w:ascii="Times New Roman" w:hAnsi="Times New Roman"/>
          <w:sz w:val="24"/>
          <w:szCs w:val="24"/>
        </w:rPr>
        <w:t>and</w:t>
      </w:r>
      <w:r w:rsidRPr="00101072">
        <w:rPr>
          <w:rFonts w:ascii="Times New Roman" w:hAnsi="Times New Roman"/>
          <w:sz w:val="24"/>
          <w:szCs w:val="24"/>
        </w:rPr>
        <w:t xml:space="preserve"> when required.</w:t>
      </w:r>
    </w:p>
    <w:p w:rsidR="00FB048D" w:rsidRPr="00101072" w:rsidRDefault="00FB048D" w:rsidP="00FB048D">
      <w:pPr>
        <w:spacing w:after="0" w:line="360" w:lineRule="auto"/>
        <w:ind w:right="720"/>
        <w:rPr>
          <w:rFonts w:ascii="Times New Roman" w:hAnsi="Times New Roman"/>
          <w:b/>
          <w:sz w:val="24"/>
          <w:szCs w:val="24"/>
        </w:rPr>
      </w:pPr>
    </w:p>
    <w:p w:rsidR="00FB048D" w:rsidRDefault="00FB048D" w:rsidP="00FB048D">
      <w:pPr>
        <w:spacing w:after="0" w:line="360" w:lineRule="auto"/>
        <w:ind w:right="720"/>
        <w:rPr>
          <w:rFonts w:ascii="Times New Roman" w:hAnsi="Times New Roman"/>
          <w:b/>
          <w:sz w:val="24"/>
          <w:szCs w:val="24"/>
          <w:u w:val="single"/>
        </w:rPr>
      </w:pPr>
    </w:p>
    <w:p w:rsidR="00FB048D" w:rsidRDefault="00FB048D" w:rsidP="00FB048D">
      <w:pPr>
        <w:spacing w:after="0" w:line="360" w:lineRule="auto"/>
        <w:ind w:right="720"/>
        <w:rPr>
          <w:rFonts w:ascii="Times New Roman" w:hAnsi="Times New Roman"/>
          <w:b/>
          <w:sz w:val="24"/>
          <w:szCs w:val="24"/>
          <w:u w:val="single"/>
        </w:rPr>
      </w:pPr>
    </w:p>
    <w:p w:rsidR="00FB048D" w:rsidRDefault="00FB048D" w:rsidP="00FB048D">
      <w:pPr>
        <w:spacing w:after="0" w:line="360" w:lineRule="auto"/>
        <w:ind w:right="720"/>
        <w:rPr>
          <w:rFonts w:ascii="Times New Roman" w:hAnsi="Times New Roman"/>
          <w:b/>
          <w:sz w:val="24"/>
          <w:szCs w:val="24"/>
          <w:u w:val="single"/>
        </w:rPr>
      </w:pPr>
    </w:p>
    <w:p w:rsidR="00FB048D" w:rsidRPr="00101072" w:rsidRDefault="00FB048D" w:rsidP="00FB048D">
      <w:pPr>
        <w:spacing w:after="0" w:line="360" w:lineRule="auto"/>
        <w:ind w:right="720"/>
        <w:rPr>
          <w:rFonts w:ascii="Times New Roman" w:hAnsi="Times New Roman"/>
          <w:b/>
          <w:sz w:val="24"/>
          <w:szCs w:val="24"/>
          <w:u w:val="single"/>
        </w:rPr>
      </w:pPr>
      <w:r w:rsidRPr="00101072">
        <w:rPr>
          <w:rFonts w:ascii="Times New Roman" w:hAnsi="Times New Roman"/>
          <w:b/>
          <w:sz w:val="24"/>
          <w:szCs w:val="24"/>
          <w:u w:val="single"/>
        </w:rPr>
        <w:t xml:space="preserve">STANDARD CONNECTIONS TO </w:t>
      </w:r>
      <w:r>
        <w:rPr>
          <w:rFonts w:ascii="Times New Roman" w:hAnsi="Times New Roman"/>
          <w:b/>
          <w:sz w:val="24"/>
          <w:szCs w:val="24"/>
          <w:u w:val="single"/>
        </w:rPr>
        <w:t xml:space="preserve">8051 SERIES </w:t>
      </w:r>
      <w:r w:rsidRPr="00101072">
        <w:rPr>
          <w:rFonts w:ascii="Times New Roman" w:hAnsi="Times New Roman"/>
          <w:b/>
          <w:sz w:val="24"/>
          <w:szCs w:val="24"/>
          <w:u w:val="single"/>
        </w:rPr>
        <w:t>MICRO CONTROLLER</w:t>
      </w:r>
    </w:p>
    <w:p w:rsidR="00FB048D" w:rsidRPr="00101072" w:rsidRDefault="00FB048D" w:rsidP="00FB048D">
      <w:pPr>
        <w:spacing w:after="0" w:line="360" w:lineRule="auto"/>
        <w:ind w:right="720"/>
        <w:rPr>
          <w:rFonts w:ascii="Times New Roman" w:hAnsi="Times New Roman"/>
          <w:b/>
          <w:sz w:val="24"/>
          <w:szCs w:val="24"/>
          <w:u w:val="single"/>
        </w:rPr>
      </w:pPr>
    </w:p>
    <w:p w:rsidR="00FB048D" w:rsidRPr="00101072" w:rsidRDefault="00FB048D" w:rsidP="00FB048D">
      <w:pPr>
        <w:tabs>
          <w:tab w:val="left" w:pos="9000"/>
        </w:tabs>
        <w:spacing w:after="0" w:line="360" w:lineRule="auto"/>
        <w:ind w:right="-63"/>
        <w:jc w:val="both"/>
        <w:rPr>
          <w:rFonts w:ascii="Times New Roman" w:hAnsi="Times New Roman"/>
          <w:sz w:val="24"/>
          <w:szCs w:val="24"/>
        </w:rPr>
      </w:pPr>
      <w:r w:rsidRPr="00101072">
        <w:rPr>
          <w:rFonts w:ascii="Times New Roman" w:hAnsi="Times New Roman"/>
          <w:sz w:val="24"/>
          <w:szCs w:val="24"/>
        </w:rPr>
        <w:t xml:space="preserve">              ATMEL series of 8051 family of micro controllers need certain standard connections. The actual number of the Microcontroller could be “89C51”  </w:t>
      </w:r>
      <w:r>
        <w:rPr>
          <w:rFonts w:ascii="Times New Roman" w:hAnsi="Times New Roman"/>
          <w:sz w:val="24"/>
          <w:szCs w:val="24"/>
        </w:rPr>
        <w:t xml:space="preserve"> , “89C52”, “89S51”, “89S52”, and</w:t>
      </w:r>
      <w:r w:rsidRPr="00101072">
        <w:rPr>
          <w:rFonts w:ascii="Times New Roman" w:hAnsi="Times New Roman"/>
          <w:sz w:val="24"/>
          <w:szCs w:val="24"/>
        </w:rPr>
        <w:t xml:space="preserve"> </w:t>
      </w:r>
      <w:r>
        <w:rPr>
          <w:rFonts w:ascii="Times New Roman" w:hAnsi="Times New Roman"/>
          <w:sz w:val="24"/>
          <w:szCs w:val="24"/>
        </w:rPr>
        <w:t xml:space="preserve">as </w:t>
      </w:r>
      <w:r w:rsidRPr="00101072">
        <w:rPr>
          <w:rFonts w:ascii="Times New Roman" w:hAnsi="Times New Roman"/>
          <w:sz w:val="24"/>
          <w:szCs w:val="24"/>
        </w:rPr>
        <w:t>regards to 20 pin configuration a number of “89C2051”. The 4 set of I/O ports are used based on the project requirement. Every microcontroller requires a timing reference for its internal program execution therefore an oscillator needs to be functional with a desired frequency to obtain the timing reference as t =1/f.</w:t>
      </w:r>
    </w:p>
    <w:p w:rsidR="00FB048D" w:rsidRPr="00101072" w:rsidRDefault="00FB048D" w:rsidP="00FB048D">
      <w:pPr>
        <w:tabs>
          <w:tab w:val="left" w:pos="9000"/>
        </w:tabs>
        <w:spacing w:after="0" w:line="360" w:lineRule="auto"/>
        <w:ind w:right="-63"/>
        <w:jc w:val="both"/>
        <w:rPr>
          <w:rFonts w:ascii="Times New Roman" w:hAnsi="Times New Roman"/>
          <w:sz w:val="24"/>
          <w:szCs w:val="24"/>
        </w:rPr>
      </w:pPr>
      <w:r w:rsidRPr="00101072">
        <w:rPr>
          <w:rFonts w:ascii="Times New Roman" w:hAnsi="Times New Roman"/>
          <w:sz w:val="24"/>
          <w:szCs w:val="24"/>
        </w:rPr>
        <w:t xml:space="preserve">             A crystal ranging from 2 to 20 MHz is required to be used at its pin number 18 and 19 for the </w:t>
      </w:r>
      <w:r>
        <w:rPr>
          <w:rFonts w:ascii="Times New Roman" w:hAnsi="Times New Roman"/>
          <w:sz w:val="24"/>
          <w:szCs w:val="24"/>
        </w:rPr>
        <w:t xml:space="preserve">internal </w:t>
      </w:r>
      <w:r w:rsidRPr="00101072">
        <w:rPr>
          <w:rFonts w:ascii="Times New Roman" w:hAnsi="Times New Roman"/>
          <w:sz w:val="24"/>
          <w:szCs w:val="24"/>
        </w:rPr>
        <w:t xml:space="preserve">oscillator. </w:t>
      </w:r>
      <w:r>
        <w:rPr>
          <w:rFonts w:ascii="Times New Roman" w:hAnsi="Times New Roman"/>
          <w:sz w:val="24"/>
          <w:szCs w:val="24"/>
        </w:rPr>
        <w:t xml:space="preserve">It may be noted here the crystal is not to be understood as crystal oscillator It is just a crystal, while connected to the appropriate pin of the microcontroller it results in   oscillator function inside the microcontroller. </w:t>
      </w:r>
      <w:r w:rsidRPr="00101072">
        <w:rPr>
          <w:rFonts w:ascii="Times New Roman" w:hAnsi="Times New Roman"/>
          <w:sz w:val="24"/>
          <w:szCs w:val="24"/>
        </w:rPr>
        <w:t>Typically 11.0592 MHz crystal is used   in general for most of the circuits</w:t>
      </w:r>
      <w:r>
        <w:rPr>
          <w:rFonts w:ascii="Times New Roman" w:hAnsi="Times New Roman"/>
          <w:sz w:val="24"/>
          <w:szCs w:val="24"/>
        </w:rPr>
        <w:t xml:space="preserve"> using 8051 series microcontroller</w:t>
      </w:r>
      <w:r w:rsidRPr="00101072">
        <w:rPr>
          <w:rFonts w:ascii="Times New Roman" w:hAnsi="Times New Roman"/>
          <w:sz w:val="24"/>
          <w:szCs w:val="24"/>
        </w:rPr>
        <w:t>. Two small value ceramic capacitors of 33pF each is used as a standard connection for the crystal as shown in the circuit diagram.</w:t>
      </w:r>
    </w:p>
    <w:p w:rsidR="00FB048D" w:rsidRPr="00101072" w:rsidRDefault="00FB048D" w:rsidP="00FB048D">
      <w:pPr>
        <w:spacing w:after="0" w:line="360" w:lineRule="auto"/>
        <w:ind w:right="720"/>
        <w:jc w:val="both"/>
        <w:rPr>
          <w:rFonts w:ascii="Times New Roman" w:hAnsi="Times New Roman"/>
          <w:sz w:val="24"/>
          <w:szCs w:val="24"/>
        </w:rPr>
      </w:pPr>
    </w:p>
    <w:p w:rsidR="00FB048D" w:rsidRPr="00A37B2E" w:rsidRDefault="00FB048D" w:rsidP="00FB048D">
      <w:pPr>
        <w:rPr>
          <w:rFonts w:ascii="Times New Roman" w:hAnsi="Times New Roman"/>
          <w:b/>
          <w:sz w:val="24"/>
          <w:szCs w:val="24"/>
          <w:u w:val="single"/>
        </w:rPr>
      </w:pPr>
      <w:r w:rsidRPr="00A37B2E">
        <w:rPr>
          <w:rFonts w:ascii="Times New Roman" w:hAnsi="Times New Roman"/>
          <w:b/>
          <w:sz w:val="24"/>
          <w:szCs w:val="24"/>
          <w:u w:val="single"/>
        </w:rPr>
        <w:t>RESET</w:t>
      </w:r>
    </w:p>
    <w:p w:rsidR="00FB048D" w:rsidRPr="00101072" w:rsidRDefault="00FB048D" w:rsidP="00FB048D">
      <w:pPr>
        <w:spacing w:after="0" w:line="360" w:lineRule="auto"/>
        <w:ind w:firstLine="720"/>
        <w:jc w:val="both"/>
        <w:rPr>
          <w:rFonts w:ascii="Times New Roman" w:hAnsi="Times New Roman"/>
          <w:sz w:val="24"/>
          <w:szCs w:val="24"/>
        </w:rPr>
      </w:pPr>
      <w:r w:rsidRPr="00101072">
        <w:rPr>
          <w:rFonts w:ascii="Times New Roman" w:hAnsi="Times New Roman"/>
          <w:sz w:val="24"/>
          <w:szCs w:val="24"/>
        </w:rPr>
        <w:t xml:space="preserve">Pin no 9 is provided with an </w:t>
      </w:r>
      <w:r>
        <w:rPr>
          <w:rFonts w:ascii="Times New Roman" w:hAnsi="Times New Roman"/>
          <w:sz w:val="24"/>
          <w:szCs w:val="24"/>
        </w:rPr>
        <w:t>re-set</w:t>
      </w:r>
      <w:r w:rsidRPr="00101072">
        <w:rPr>
          <w:rFonts w:ascii="Times New Roman" w:hAnsi="Times New Roman"/>
          <w:sz w:val="24"/>
          <w:szCs w:val="24"/>
        </w:rPr>
        <w:t xml:space="preserve"> arrangement by a combination of an electrolytic cap</w:t>
      </w:r>
      <w:r>
        <w:rPr>
          <w:rFonts w:ascii="Times New Roman" w:hAnsi="Times New Roman"/>
          <w:sz w:val="24"/>
          <w:szCs w:val="24"/>
        </w:rPr>
        <w:t xml:space="preserve">acitor and a register forming </w:t>
      </w:r>
      <w:r w:rsidRPr="00101072">
        <w:rPr>
          <w:rFonts w:ascii="Times New Roman" w:hAnsi="Times New Roman"/>
          <w:sz w:val="24"/>
          <w:szCs w:val="24"/>
        </w:rPr>
        <w:t>RC time constant. At the time of switch on</w:t>
      </w:r>
      <w:r>
        <w:rPr>
          <w:rFonts w:ascii="Times New Roman" w:hAnsi="Times New Roman"/>
          <w:sz w:val="24"/>
          <w:szCs w:val="24"/>
        </w:rPr>
        <w:t>,</w:t>
      </w:r>
      <w:r w:rsidRPr="00101072">
        <w:rPr>
          <w:rFonts w:ascii="Times New Roman" w:hAnsi="Times New Roman"/>
          <w:sz w:val="24"/>
          <w:szCs w:val="24"/>
        </w:rPr>
        <w:t xml:space="preserve"> the capacitor </w:t>
      </w:r>
      <w:r>
        <w:rPr>
          <w:rFonts w:ascii="Times New Roman" w:hAnsi="Times New Roman"/>
          <w:sz w:val="24"/>
          <w:szCs w:val="24"/>
        </w:rPr>
        <w:t>gets charged, and it behaves as</w:t>
      </w:r>
      <w:r w:rsidRPr="00101072">
        <w:rPr>
          <w:rFonts w:ascii="Times New Roman" w:hAnsi="Times New Roman"/>
          <w:sz w:val="24"/>
          <w:szCs w:val="24"/>
        </w:rPr>
        <w:t xml:space="preserve"> a full short circuit from the</w:t>
      </w:r>
      <w:r>
        <w:rPr>
          <w:rFonts w:ascii="Times New Roman" w:hAnsi="Times New Roman"/>
          <w:sz w:val="24"/>
          <w:szCs w:val="24"/>
        </w:rPr>
        <w:t xml:space="preserve"> positive to the pin number 9</w:t>
      </w:r>
      <w:r w:rsidRPr="00101072">
        <w:rPr>
          <w:rFonts w:ascii="Times New Roman" w:hAnsi="Times New Roman"/>
          <w:sz w:val="24"/>
          <w:szCs w:val="24"/>
        </w:rPr>
        <w:t>.</w:t>
      </w:r>
      <w:r>
        <w:rPr>
          <w:rFonts w:ascii="Times New Roman" w:hAnsi="Times New Roman"/>
          <w:sz w:val="24"/>
          <w:szCs w:val="24"/>
        </w:rPr>
        <w:t xml:space="preserve"> </w:t>
      </w:r>
      <w:r w:rsidRPr="00101072">
        <w:rPr>
          <w:rFonts w:ascii="Times New Roman" w:hAnsi="Times New Roman"/>
          <w:sz w:val="24"/>
          <w:szCs w:val="24"/>
        </w:rPr>
        <w:t xml:space="preserve">After the capacitor gets fully charged the current stops flowing and pin number 9 </w:t>
      </w:r>
      <w:r>
        <w:rPr>
          <w:rFonts w:ascii="Times New Roman" w:hAnsi="Times New Roman"/>
          <w:sz w:val="24"/>
          <w:szCs w:val="24"/>
        </w:rPr>
        <w:t xml:space="preserve">goes low which </w:t>
      </w:r>
      <w:r w:rsidRPr="00101072">
        <w:rPr>
          <w:rFonts w:ascii="Times New Roman" w:hAnsi="Times New Roman"/>
          <w:sz w:val="24"/>
          <w:szCs w:val="24"/>
        </w:rPr>
        <w:t xml:space="preserve">is pulled down by a 10k resistor to the ground. This arrangement of reset </w:t>
      </w:r>
      <w:r>
        <w:rPr>
          <w:rFonts w:ascii="Times New Roman" w:hAnsi="Times New Roman"/>
          <w:sz w:val="24"/>
          <w:szCs w:val="24"/>
        </w:rPr>
        <w:t xml:space="preserve">at </w:t>
      </w:r>
      <w:r w:rsidRPr="00101072">
        <w:rPr>
          <w:rFonts w:ascii="Times New Roman" w:hAnsi="Times New Roman"/>
          <w:sz w:val="24"/>
          <w:szCs w:val="24"/>
        </w:rPr>
        <w:t xml:space="preserve">pin 9 going high initially and then to </w:t>
      </w:r>
      <w:r>
        <w:rPr>
          <w:rFonts w:ascii="Times New Roman" w:hAnsi="Times New Roman"/>
          <w:sz w:val="24"/>
          <w:szCs w:val="24"/>
        </w:rPr>
        <w:t xml:space="preserve">logic </w:t>
      </w:r>
      <w:r w:rsidRPr="00101072">
        <w:rPr>
          <w:rFonts w:ascii="Times New Roman" w:hAnsi="Times New Roman"/>
          <w:sz w:val="24"/>
          <w:szCs w:val="24"/>
        </w:rPr>
        <w:t>0 i.e.</w:t>
      </w:r>
      <w:r>
        <w:rPr>
          <w:rFonts w:ascii="Times New Roman" w:hAnsi="Times New Roman"/>
          <w:sz w:val="24"/>
          <w:szCs w:val="24"/>
        </w:rPr>
        <w:t>,</w:t>
      </w:r>
      <w:r w:rsidRPr="00101072">
        <w:rPr>
          <w:rFonts w:ascii="Times New Roman" w:hAnsi="Times New Roman"/>
          <w:sz w:val="24"/>
          <w:szCs w:val="24"/>
        </w:rPr>
        <w:t xml:space="preserve"> low helps the program execution to start from the beginning. In absence of this the program exe</w:t>
      </w:r>
      <w:r>
        <w:rPr>
          <w:rFonts w:ascii="Times New Roman" w:hAnsi="Times New Roman"/>
          <w:sz w:val="24"/>
          <w:szCs w:val="24"/>
        </w:rPr>
        <w:t>cution could have taken place arbitrarily</w:t>
      </w:r>
      <w:r w:rsidRPr="00101072">
        <w:rPr>
          <w:rFonts w:ascii="Times New Roman" w:hAnsi="Times New Roman"/>
          <w:sz w:val="24"/>
          <w:szCs w:val="24"/>
        </w:rPr>
        <w:t xml:space="preserve"> </w:t>
      </w:r>
      <w:r>
        <w:rPr>
          <w:rFonts w:ascii="Times New Roman" w:hAnsi="Times New Roman"/>
          <w:sz w:val="24"/>
          <w:szCs w:val="24"/>
        </w:rPr>
        <w:t>anywhere from the program cycle</w:t>
      </w:r>
      <w:r w:rsidRPr="00101072">
        <w:rPr>
          <w:rFonts w:ascii="Times New Roman" w:hAnsi="Times New Roman"/>
          <w:sz w:val="24"/>
          <w:szCs w:val="24"/>
        </w:rPr>
        <w:t>.</w:t>
      </w:r>
      <w:r>
        <w:rPr>
          <w:rFonts w:ascii="Times New Roman" w:hAnsi="Times New Roman"/>
          <w:sz w:val="24"/>
          <w:szCs w:val="24"/>
        </w:rPr>
        <w:t xml:space="preserve"> </w:t>
      </w:r>
      <w:r w:rsidRPr="00101072">
        <w:rPr>
          <w:rFonts w:ascii="Times New Roman" w:hAnsi="Times New Roman"/>
          <w:sz w:val="24"/>
          <w:szCs w:val="24"/>
        </w:rPr>
        <w:t xml:space="preserve">A pushbutton switch is connected across the capacitor so that at any given time as desired </w:t>
      </w:r>
      <w:r>
        <w:rPr>
          <w:rFonts w:ascii="Times New Roman" w:hAnsi="Times New Roman"/>
          <w:sz w:val="24"/>
          <w:szCs w:val="24"/>
        </w:rPr>
        <w:t xml:space="preserve">it can be pressed such </w:t>
      </w:r>
      <w:r w:rsidRPr="00101072">
        <w:rPr>
          <w:rFonts w:ascii="Times New Roman" w:hAnsi="Times New Roman"/>
          <w:sz w:val="24"/>
          <w:szCs w:val="24"/>
        </w:rPr>
        <w:t xml:space="preserve">that </w:t>
      </w:r>
      <w:r>
        <w:rPr>
          <w:rFonts w:ascii="Times New Roman" w:hAnsi="Times New Roman"/>
          <w:sz w:val="24"/>
          <w:szCs w:val="24"/>
        </w:rPr>
        <w:t xml:space="preserve">it </w:t>
      </w:r>
      <w:r w:rsidRPr="00101072">
        <w:rPr>
          <w:rFonts w:ascii="Times New Roman" w:hAnsi="Times New Roman"/>
          <w:sz w:val="24"/>
          <w:szCs w:val="24"/>
        </w:rPr>
        <w:t>discharges the capacitor and while released the capacitor starts charging again and then pin number 9 goes to high and then back to low, to ena</w:t>
      </w:r>
      <w:r>
        <w:rPr>
          <w:rFonts w:ascii="Times New Roman" w:hAnsi="Times New Roman"/>
          <w:sz w:val="24"/>
          <w:szCs w:val="24"/>
        </w:rPr>
        <w:t xml:space="preserve">ble the program </w:t>
      </w:r>
      <w:r w:rsidRPr="00101072">
        <w:rPr>
          <w:rFonts w:ascii="Times New Roman" w:hAnsi="Times New Roman"/>
          <w:sz w:val="24"/>
          <w:szCs w:val="24"/>
        </w:rPr>
        <w:t>execution from the beginning. This operation of high to low of the reset pin takes place in fraction of a second as decided by the time constant R and C.</w:t>
      </w:r>
    </w:p>
    <w:p w:rsidR="00FB048D" w:rsidRDefault="00FB048D" w:rsidP="00FB048D">
      <w:pPr>
        <w:tabs>
          <w:tab w:val="left" w:pos="9360"/>
        </w:tabs>
        <w:spacing w:after="0" w:line="360" w:lineRule="auto"/>
        <w:jc w:val="both"/>
        <w:rPr>
          <w:rFonts w:ascii="Times New Roman" w:hAnsi="Times New Roman"/>
          <w:sz w:val="24"/>
          <w:szCs w:val="24"/>
        </w:rPr>
      </w:pPr>
      <w:r>
        <w:rPr>
          <w:rFonts w:ascii="Times New Roman" w:hAnsi="Times New Roman"/>
          <w:sz w:val="24"/>
          <w:szCs w:val="24"/>
        </w:rPr>
        <w:t>For example:  A 10µF</w:t>
      </w:r>
      <w:r w:rsidRPr="00101072">
        <w:rPr>
          <w:rFonts w:ascii="Times New Roman" w:hAnsi="Times New Roman"/>
          <w:sz w:val="24"/>
          <w:szCs w:val="24"/>
        </w:rPr>
        <w:t xml:space="preserve"> capacitor and a 10k</w:t>
      </w:r>
      <w:r>
        <w:rPr>
          <w:rFonts w:ascii="Times New Roman" w:hAnsi="Times New Roman"/>
          <w:sz w:val="24"/>
          <w:szCs w:val="24"/>
        </w:rPr>
        <w:t>Ω</w:t>
      </w:r>
      <w:r w:rsidRPr="00101072">
        <w:rPr>
          <w:rFonts w:ascii="Times New Roman" w:hAnsi="Times New Roman"/>
          <w:sz w:val="24"/>
          <w:szCs w:val="24"/>
        </w:rPr>
        <w:t xml:space="preserve"> resistor would render a 100ms time to pin</w:t>
      </w:r>
      <w:r>
        <w:rPr>
          <w:rFonts w:ascii="Times New Roman" w:hAnsi="Times New Roman"/>
          <w:sz w:val="24"/>
          <w:szCs w:val="24"/>
        </w:rPr>
        <w:t xml:space="preserve"> number 9 from logic high to low</w:t>
      </w:r>
      <w:r w:rsidRPr="00101072">
        <w:rPr>
          <w:rFonts w:ascii="Times New Roman" w:hAnsi="Times New Roman"/>
          <w:sz w:val="24"/>
          <w:szCs w:val="24"/>
        </w:rPr>
        <w:t xml:space="preserve">, there after the pin number 9 remains low.   </w:t>
      </w:r>
    </w:p>
    <w:p w:rsidR="00FB048D" w:rsidRPr="00506CD2" w:rsidRDefault="00FB048D" w:rsidP="00FB048D">
      <w:pPr>
        <w:tabs>
          <w:tab w:val="left" w:pos="9360"/>
        </w:tabs>
        <w:spacing w:after="0" w:line="360" w:lineRule="auto"/>
        <w:jc w:val="both"/>
        <w:rPr>
          <w:rFonts w:ascii="Times New Roman" w:hAnsi="Times New Roman"/>
          <w:b/>
          <w:sz w:val="24"/>
          <w:szCs w:val="24"/>
          <w:u w:val="single"/>
        </w:rPr>
      </w:pPr>
      <w:r w:rsidRPr="00506CD2">
        <w:rPr>
          <w:rFonts w:ascii="Times New Roman" w:hAnsi="Times New Roman"/>
          <w:b/>
          <w:sz w:val="24"/>
          <w:szCs w:val="24"/>
          <w:u w:val="single"/>
        </w:rPr>
        <w:t>External Access(EA):</w:t>
      </w:r>
    </w:p>
    <w:p w:rsidR="00FB048D" w:rsidRPr="00F1317D" w:rsidRDefault="00FB048D" w:rsidP="00FB048D">
      <w:pPr>
        <w:tabs>
          <w:tab w:val="left" w:pos="6187"/>
        </w:tabs>
        <w:spacing w:after="0" w:line="360" w:lineRule="auto"/>
        <w:jc w:val="both"/>
        <w:rPr>
          <w:rFonts w:ascii="Times New Roman" w:hAnsi="Times New Roman"/>
          <w:sz w:val="24"/>
          <w:szCs w:val="24"/>
        </w:rPr>
      </w:pPr>
      <w:r>
        <w:rPr>
          <w:rFonts w:ascii="Times New Roman" w:hAnsi="Times New Roman"/>
          <w:sz w:val="24"/>
          <w:szCs w:val="24"/>
        </w:rPr>
        <w:t xml:space="preserve">Pin no 31 of 40 pin 8051 microcontroller termed as EA¯ is required to be connected to 5V for accessing the program form the on-chip program memory. If it is connected to ground then the controller accesses the program from external memory. However as we are using the internal memory it is always connected to +5V. </w:t>
      </w:r>
    </w:p>
    <w:p w:rsidR="00FB048D" w:rsidRDefault="00FB048D" w:rsidP="00FB048D"/>
    <w:p w:rsidR="0030006A" w:rsidRDefault="0030006A" w:rsidP="0030006A"/>
    <w:p w:rsidR="005203F6" w:rsidRDefault="005203F6" w:rsidP="0030006A">
      <w:pPr>
        <w:spacing w:after="0" w:line="360" w:lineRule="auto"/>
        <w:ind w:right="720"/>
        <w:jc w:val="both"/>
        <w:rPr>
          <w:rFonts w:ascii="Times New Roman" w:hAnsi="Times New Roman"/>
          <w:b/>
          <w:sz w:val="24"/>
          <w:szCs w:val="24"/>
          <w:u w:val="single"/>
        </w:rPr>
      </w:pPr>
    </w:p>
    <w:p w:rsidR="005203F6" w:rsidRDefault="005203F6" w:rsidP="0030006A">
      <w:pPr>
        <w:spacing w:after="0" w:line="360" w:lineRule="auto"/>
        <w:ind w:right="720"/>
        <w:jc w:val="both"/>
        <w:rPr>
          <w:rFonts w:ascii="Times New Roman" w:hAnsi="Times New Roman"/>
          <w:b/>
          <w:sz w:val="24"/>
          <w:szCs w:val="24"/>
          <w:u w:val="single"/>
        </w:rPr>
      </w:pPr>
    </w:p>
    <w:p w:rsidR="0030006A" w:rsidRDefault="0030006A" w:rsidP="0030006A">
      <w:pPr>
        <w:spacing w:after="0" w:line="360" w:lineRule="auto"/>
        <w:ind w:right="720"/>
        <w:jc w:val="both"/>
        <w:rPr>
          <w:rFonts w:ascii="Times New Roman" w:hAnsi="Times New Roman"/>
          <w:b/>
          <w:sz w:val="24"/>
          <w:szCs w:val="24"/>
          <w:u w:val="single"/>
        </w:rPr>
      </w:pPr>
      <w:r w:rsidRPr="000525FA">
        <w:rPr>
          <w:rFonts w:ascii="Times New Roman" w:hAnsi="Times New Roman"/>
          <w:b/>
          <w:sz w:val="24"/>
          <w:szCs w:val="24"/>
          <w:u w:val="single"/>
        </w:rPr>
        <w:t>MULTIPLE SEVEN SEGMENT DISPLAY</w:t>
      </w:r>
    </w:p>
    <w:p w:rsidR="0030006A" w:rsidRPr="000525FA" w:rsidRDefault="00FB048D" w:rsidP="0030006A">
      <w:pPr>
        <w:spacing w:after="0" w:line="360" w:lineRule="auto"/>
        <w:jc w:val="both"/>
        <w:rPr>
          <w:rFonts w:ascii="Times New Roman" w:hAnsi="Times New Roman"/>
          <w:sz w:val="24"/>
          <w:szCs w:val="24"/>
        </w:rPr>
      </w:pPr>
      <w:r w:rsidRPr="000525FA">
        <w:rPr>
          <w:rFonts w:ascii="Times New Roman" w:hAnsi="Times New Roman"/>
          <w:sz w:val="24"/>
          <w:szCs w:val="24"/>
        </w:rPr>
        <w:t xml:space="preserve">In a seven segment display all 7segments </w:t>
      </w:r>
      <w:r>
        <w:rPr>
          <w:rFonts w:ascii="Times New Roman" w:hAnsi="Times New Roman"/>
          <w:sz w:val="24"/>
          <w:szCs w:val="24"/>
        </w:rPr>
        <w:t xml:space="preserve">of each one </w:t>
      </w:r>
      <w:r w:rsidRPr="000525FA">
        <w:rPr>
          <w:rFonts w:ascii="Times New Roman" w:hAnsi="Times New Roman"/>
          <w:sz w:val="24"/>
          <w:szCs w:val="24"/>
        </w:rPr>
        <w:t xml:space="preserve">are connected in parallel making </w:t>
      </w:r>
      <w:r>
        <w:rPr>
          <w:rFonts w:ascii="Times New Roman" w:hAnsi="Times New Roman"/>
          <w:sz w:val="24"/>
          <w:szCs w:val="24"/>
        </w:rPr>
        <w:t>each of their</w:t>
      </w:r>
      <w:r w:rsidRPr="000525FA">
        <w:rPr>
          <w:rFonts w:ascii="Times New Roman" w:hAnsi="Times New Roman"/>
          <w:sz w:val="24"/>
          <w:szCs w:val="24"/>
        </w:rPr>
        <w:t xml:space="preserve"> anodes </w:t>
      </w:r>
      <w:r>
        <w:rPr>
          <w:rFonts w:ascii="Times New Roman" w:hAnsi="Times New Roman"/>
          <w:sz w:val="24"/>
          <w:szCs w:val="24"/>
        </w:rPr>
        <w:t xml:space="preserve">as </w:t>
      </w:r>
      <w:r w:rsidRPr="000525FA">
        <w:rPr>
          <w:rFonts w:ascii="Times New Roman" w:hAnsi="Times New Roman"/>
          <w:sz w:val="24"/>
          <w:szCs w:val="24"/>
        </w:rPr>
        <w:t>common</w:t>
      </w:r>
      <w:r>
        <w:rPr>
          <w:rFonts w:ascii="Times New Roman" w:hAnsi="Times New Roman"/>
          <w:sz w:val="24"/>
          <w:szCs w:val="24"/>
        </w:rPr>
        <w:t xml:space="preserve"> point</w:t>
      </w:r>
      <w:r w:rsidRPr="000525FA">
        <w:rPr>
          <w:rFonts w:ascii="Times New Roman" w:hAnsi="Times New Roman"/>
          <w:sz w:val="24"/>
          <w:szCs w:val="24"/>
        </w:rPr>
        <w:t xml:space="preserve">. Switching transistors are connected to each seven segment display </w:t>
      </w:r>
      <w:r>
        <w:rPr>
          <w:rFonts w:ascii="Times New Roman" w:hAnsi="Times New Roman"/>
          <w:sz w:val="24"/>
          <w:szCs w:val="24"/>
        </w:rPr>
        <w:t xml:space="preserve">anode common points  </w:t>
      </w:r>
      <w:r w:rsidRPr="000525FA">
        <w:rPr>
          <w:rFonts w:ascii="Times New Roman" w:hAnsi="Times New Roman"/>
          <w:sz w:val="24"/>
          <w:szCs w:val="24"/>
        </w:rPr>
        <w:t xml:space="preserve">in order to make that </w:t>
      </w:r>
      <w:r>
        <w:rPr>
          <w:rFonts w:ascii="Times New Roman" w:hAnsi="Times New Roman"/>
          <w:sz w:val="24"/>
          <w:szCs w:val="24"/>
        </w:rPr>
        <w:t>display ON w</w:t>
      </w:r>
      <w:r w:rsidRPr="000525FA">
        <w:rPr>
          <w:rFonts w:ascii="Times New Roman" w:hAnsi="Times New Roman"/>
          <w:sz w:val="24"/>
          <w:szCs w:val="24"/>
        </w:rPr>
        <w:t xml:space="preserve">hen logic </w:t>
      </w:r>
      <w:r>
        <w:rPr>
          <w:rFonts w:ascii="Times New Roman" w:hAnsi="Times New Roman"/>
          <w:sz w:val="24"/>
          <w:szCs w:val="24"/>
        </w:rPr>
        <w:t>1</w:t>
      </w:r>
      <w:r w:rsidRPr="000525FA">
        <w:rPr>
          <w:rFonts w:ascii="Times New Roman" w:hAnsi="Times New Roman"/>
          <w:sz w:val="24"/>
          <w:szCs w:val="24"/>
        </w:rPr>
        <w:t xml:space="preserve"> is given to the switching transistor then </w:t>
      </w:r>
      <w:r>
        <w:rPr>
          <w:rFonts w:ascii="Times New Roman" w:hAnsi="Times New Roman"/>
          <w:sz w:val="24"/>
          <w:szCs w:val="24"/>
        </w:rPr>
        <w:t>that display</w:t>
      </w:r>
      <w:r w:rsidRPr="000525FA">
        <w:rPr>
          <w:rFonts w:ascii="Times New Roman" w:hAnsi="Times New Roman"/>
          <w:sz w:val="24"/>
          <w:szCs w:val="24"/>
        </w:rPr>
        <w:t xml:space="preserve"> </w:t>
      </w:r>
      <w:r>
        <w:rPr>
          <w:rFonts w:ascii="Times New Roman" w:hAnsi="Times New Roman"/>
          <w:sz w:val="24"/>
          <w:szCs w:val="24"/>
        </w:rPr>
        <w:t>appears and</w:t>
      </w:r>
      <w:r w:rsidRPr="000525FA">
        <w:rPr>
          <w:rFonts w:ascii="Times New Roman" w:hAnsi="Times New Roman"/>
          <w:sz w:val="24"/>
          <w:szCs w:val="24"/>
        </w:rPr>
        <w:t xml:space="preserve"> when logic </w:t>
      </w:r>
      <w:r>
        <w:rPr>
          <w:rFonts w:ascii="Times New Roman" w:hAnsi="Times New Roman"/>
          <w:sz w:val="24"/>
          <w:szCs w:val="24"/>
        </w:rPr>
        <w:t>0 is given then it does not appear</w:t>
      </w:r>
      <w:r w:rsidRPr="000525FA">
        <w:rPr>
          <w:rFonts w:ascii="Times New Roman" w:hAnsi="Times New Roman"/>
          <w:sz w:val="24"/>
          <w:szCs w:val="24"/>
        </w:rPr>
        <w:t xml:space="preserve">. </w:t>
      </w:r>
      <w:r>
        <w:rPr>
          <w:rFonts w:ascii="Times New Roman" w:hAnsi="Times New Roman"/>
          <w:sz w:val="24"/>
          <w:szCs w:val="24"/>
        </w:rPr>
        <w:t>So if there are three displays ,three transistors are used to make them on or off  at a very fast rate. For example if we want a display as 456 we switch on the 1</w:t>
      </w:r>
      <w:r w:rsidRPr="00A21166">
        <w:rPr>
          <w:rFonts w:ascii="Times New Roman" w:hAnsi="Times New Roman"/>
          <w:sz w:val="24"/>
          <w:szCs w:val="24"/>
          <w:vertAlign w:val="superscript"/>
        </w:rPr>
        <w:t>st</w:t>
      </w:r>
      <w:r>
        <w:rPr>
          <w:rFonts w:ascii="Times New Roman" w:hAnsi="Times New Roman"/>
          <w:sz w:val="24"/>
          <w:szCs w:val="24"/>
        </w:rPr>
        <w:t xml:space="preserve"> transistor by logic 1 while data bus sends logical commands of number 4 at the seven segments input for displaying 4 . While data for 5 comes on the data bus transistor 1 is switched off and transistor 2 is switched on so that 5 is displayed .Similarly for the 6 is displayed .As the transistor switching is synchronized with the incoming data and the transistor switch at very high speed from the microcontroller, all the digits like 456 in this case appear to be stationary. This is because of the persistence of vision of human eye not able to know that one unit only  is glowing at a time</w:t>
      </w:r>
    </w:p>
    <w:p w:rsidR="0030006A" w:rsidRDefault="0030006A" w:rsidP="0030006A">
      <w:pPr>
        <w:tabs>
          <w:tab w:val="left" w:pos="8280"/>
        </w:tabs>
        <w:spacing w:after="0" w:line="360" w:lineRule="auto"/>
        <w:ind w:right="27"/>
        <w:jc w:val="both"/>
        <w:rPr>
          <w:rFonts w:ascii="Times New Roman" w:hAnsi="Times New Roman"/>
          <w:b/>
          <w:sz w:val="24"/>
          <w:szCs w:val="24"/>
          <w:u w:val="single"/>
        </w:rPr>
      </w:pPr>
    </w:p>
    <w:p w:rsidR="0030006A" w:rsidRPr="00DE3812" w:rsidRDefault="0030006A" w:rsidP="0030006A">
      <w:pPr>
        <w:rPr>
          <w:rFonts w:ascii="Times New Roman" w:eastAsia="Times New Roman" w:hAnsi="Times New Roman"/>
          <w:b/>
          <w:sz w:val="24"/>
          <w:szCs w:val="24"/>
          <w:u w:val="single"/>
          <w:lang w:val="en-IN" w:eastAsia="en-IN"/>
        </w:rPr>
      </w:pPr>
    </w:p>
    <w:p w:rsidR="0030006A" w:rsidRDefault="0030006A" w:rsidP="0030006A">
      <w:r>
        <w:rPr>
          <w:noProof/>
          <w:lang w:val="en-IN" w:eastAsia="en-IN"/>
        </w:rPr>
        <w:drawing>
          <wp:anchor distT="0" distB="0" distL="114300" distR="114300" simplePos="0" relativeHeight="251678720" behindDoc="1" locked="0" layoutInCell="1" allowOverlap="1" wp14:anchorId="455A7088" wp14:editId="399BF091">
            <wp:simplePos x="0" y="0"/>
            <wp:positionH relativeFrom="column">
              <wp:posOffset>676275</wp:posOffset>
            </wp:positionH>
            <wp:positionV relativeFrom="paragraph">
              <wp:posOffset>247650</wp:posOffset>
            </wp:positionV>
            <wp:extent cx="4857750" cy="2847975"/>
            <wp:effectExtent l="19050" t="0" r="0" b="0"/>
            <wp:wrapTight wrapText="bothSides">
              <wp:wrapPolygon edited="0">
                <wp:start x="-85" y="0"/>
                <wp:lineTo x="-85" y="21528"/>
                <wp:lineTo x="21600" y="21528"/>
                <wp:lineTo x="21600" y="0"/>
                <wp:lineTo x="-85" y="0"/>
              </wp:wrapPolygon>
            </wp:wrapTight>
            <wp:docPr id="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cstate="print"/>
                    <a:srcRect/>
                    <a:stretch>
                      <a:fillRect/>
                    </a:stretch>
                  </pic:blipFill>
                  <pic:spPr bwMode="auto">
                    <a:xfrm>
                      <a:off x="0" y="0"/>
                      <a:ext cx="4857750" cy="2847975"/>
                    </a:xfrm>
                    <a:prstGeom prst="rect">
                      <a:avLst/>
                    </a:prstGeom>
                    <a:noFill/>
                    <a:ln w="9525">
                      <a:noFill/>
                      <a:miter lim="800000"/>
                      <a:headEnd/>
                      <a:tailEnd/>
                    </a:ln>
                  </pic:spPr>
                </pic:pic>
              </a:graphicData>
            </a:graphic>
          </wp:anchor>
        </w:drawing>
      </w:r>
    </w:p>
    <w:p w:rsidR="0030006A" w:rsidRDefault="0030006A" w:rsidP="002B1F65">
      <w:pPr>
        <w:spacing w:after="0" w:line="360" w:lineRule="auto"/>
        <w:ind w:right="720"/>
        <w:jc w:val="both"/>
        <w:rPr>
          <w:rFonts w:ascii="Times New Roman" w:hAnsi="Times New Roman"/>
          <w:b/>
          <w:sz w:val="24"/>
          <w:szCs w:val="24"/>
          <w:u w:val="single"/>
        </w:rPr>
      </w:pPr>
    </w:p>
    <w:p w:rsidR="0030006A" w:rsidRDefault="0030006A" w:rsidP="009B227F">
      <w:pPr>
        <w:jc w:val="center"/>
        <w:rPr>
          <w:rFonts w:ascii="Times New Roman" w:hAnsi="Times New Roman"/>
          <w:b/>
          <w:sz w:val="24"/>
          <w:szCs w:val="24"/>
          <w:u w:val="single"/>
        </w:rPr>
      </w:pPr>
    </w:p>
    <w:p w:rsidR="0030006A" w:rsidRDefault="0030006A" w:rsidP="009B227F">
      <w:pPr>
        <w:jc w:val="center"/>
        <w:rPr>
          <w:rFonts w:ascii="Times New Roman" w:hAnsi="Times New Roman"/>
          <w:b/>
          <w:sz w:val="24"/>
          <w:szCs w:val="24"/>
          <w:u w:val="single"/>
        </w:rPr>
      </w:pPr>
    </w:p>
    <w:p w:rsidR="0030006A" w:rsidRDefault="0030006A" w:rsidP="009B227F">
      <w:pPr>
        <w:jc w:val="center"/>
        <w:rPr>
          <w:rFonts w:ascii="Times New Roman" w:hAnsi="Times New Roman"/>
          <w:b/>
          <w:sz w:val="24"/>
          <w:szCs w:val="24"/>
          <w:u w:val="single"/>
        </w:rPr>
      </w:pPr>
    </w:p>
    <w:p w:rsidR="0030006A" w:rsidRDefault="0030006A" w:rsidP="009B227F">
      <w:pPr>
        <w:jc w:val="center"/>
        <w:rPr>
          <w:rFonts w:ascii="Times New Roman" w:hAnsi="Times New Roman"/>
          <w:b/>
          <w:sz w:val="24"/>
          <w:szCs w:val="24"/>
          <w:u w:val="single"/>
        </w:rPr>
      </w:pPr>
    </w:p>
    <w:p w:rsidR="002B1F65" w:rsidRPr="00E77407" w:rsidRDefault="002B1F65" w:rsidP="009B227F">
      <w:pPr>
        <w:jc w:val="center"/>
        <w:rPr>
          <w:rFonts w:ascii="Times New Roman" w:hAnsi="Times New Roman"/>
          <w:b/>
          <w:sz w:val="24"/>
          <w:szCs w:val="24"/>
          <w:u w:val="single"/>
        </w:rPr>
      </w:pPr>
      <w:r w:rsidRPr="00E77407">
        <w:rPr>
          <w:rFonts w:ascii="Times New Roman" w:hAnsi="Times New Roman"/>
          <w:b/>
          <w:sz w:val="24"/>
          <w:szCs w:val="24"/>
          <w:u w:val="single"/>
        </w:rPr>
        <w:t>OPERATION</w:t>
      </w:r>
    </w:p>
    <w:p w:rsidR="0030006A" w:rsidRPr="00E77407" w:rsidRDefault="009B227F" w:rsidP="009B227F">
      <w:pPr>
        <w:rPr>
          <w:rFonts w:ascii="Times New Roman" w:hAnsi="Times New Roman"/>
          <w:b/>
          <w:sz w:val="24"/>
          <w:szCs w:val="24"/>
          <w:u w:val="single"/>
        </w:rPr>
      </w:pPr>
      <w:r w:rsidRPr="00E77407">
        <w:rPr>
          <w:rFonts w:ascii="Times New Roman" w:hAnsi="Times New Roman"/>
          <w:b/>
          <w:sz w:val="24"/>
          <w:szCs w:val="24"/>
          <w:u w:val="single"/>
        </w:rPr>
        <w:t>CONNECTIONS</w:t>
      </w:r>
    </w:p>
    <w:p w:rsidR="00DB747C" w:rsidRPr="00E77407" w:rsidRDefault="006751F7" w:rsidP="00FC57C9">
      <w:pPr>
        <w:spacing w:after="0" w:line="360" w:lineRule="auto"/>
        <w:jc w:val="both"/>
        <w:rPr>
          <w:rFonts w:ascii="Times New Roman" w:hAnsi="Times New Roman"/>
          <w:sz w:val="24"/>
          <w:szCs w:val="24"/>
        </w:rPr>
      </w:pPr>
      <w:r w:rsidRPr="00E77407">
        <w:rPr>
          <w:rFonts w:ascii="Times New Roman" w:hAnsi="Times New Roman"/>
          <w:sz w:val="24"/>
          <w:szCs w:val="24"/>
        </w:rPr>
        <w:tab/>
      </w:r>
      <w:r w:rsidR="0030006A">
        <w:rPr>
          <w:rFonts w:ascii="Times New Roman" w:hAnsi="Times New Roman"/>
          <w:sz w:val="24"/>
          <w:szCs w:val="24"/>
        </w:rPr>
        <w:t xml:space="preserve">The output of the power supply </w:t>
      </w:r>
      <w:r w:rsidRPr="00E77407">
        <w:rPr>
          <w:rFonts w:ascii="Times New Roman" w:hAnsi="Times New Roman"/>
          <w:sz w:val="24"/>
          <w:szCs w:val="24"/>
        </w:rPr>
        <w:t xml:space="preserve">which </w:t>
      </w:r>
      <w:r w:rsidR="00605B94" w:rsidRPr="00E77407">
        <w:rPr>
          <w:rFonts w:ascii="Times New Roman" w:hAnsi="Times New Roman"/>
          <w:sz w:val="24"/>
          <w:szCs w:val="24"/>
        </w:rPr>
        <w:t>is 5v</w:t>
      </w:r>
      <w:r w:rsidRPr="00E77407">
        <w:rPr>
          <w:rFonts w:ascii="Times New Roman" w:hAnsi="Times New Roman"/>
          <w:sz w:val="24"/>
          <w:szCs w:val="24"/>
        </w:rPr>
        <w:t xml:space="preserve"> is connected to 40 pin of microcontroller and GND is connected to </w:t>
      </w:r>
      <w:r w:rsidR="007066F2" w:rsidRPr="00E77407">
        <w:rPr>
          <w:rFonts w:ascii="Times New Roman" w:hAnsi="Times New Roman"/>
          <w:sz w:val="24"/>
          <w:szCs w:val="24"/>
        </w:rPr>
        <w:t>its</w:t>
      </w:r>
      <w:r w:rsidRPr="00E77407">
        <w:rPr>
          <w:rFonts w:ascii="Times New Roman" w:hAnsi="Times New Roman"/>
          <w:sz w:val="24"/>
          <w:szCs w:val="24"/>
        </w:rPr>
        <w:t xml:space="preserve"> 20 pin. Port 1.0 to 1.3 of microcontroller are connected to Rows A,</w:t>
      </w:r>
      <w:r w:rsidR="00605B94">
        <w:rPr>
          <w:rFonts w:ascii="Times New Roman" w:hAnsi="Times New Roman"/>
          <w:sz w:val="24"/>
          <w:szCs w:val="24"/>
        </w:rPr>
        <w:t xml:space="preserve"> </w:t>
      </w:r>
      <w:r w:rsidRPr="00E77407">
        <w:rPr>
          <w:rFonts w:ascii="Times New Roman" w:hAnsi="Times New Roman"/>
          <w:sz w:val="24"/>
          <w:szCs w:val="24"/>
        </w:rPr>
        <w:t>B,</w:t>
      </w:r>
      <w:r w:rsidR="00605B94">
        <w:rPr>
          <w:rFonts w:ascii="Times New Roman" w:hAnsi="Times New Roman"/>
          <w:sz w:val="24"/>
          <w:szCs w:val="24"/>
        </w:rPr>
        <w:t xml:space="preserve"> </w:t>
      </w:r>
      <w:r w:rsidRPr="00E77407">
        <w:rPr>
          <w:rFonts w:ascii="Times New Roman" w:hAnsi="Times New Roman"/>
          <w:sz w:val="24"/>
          <w:szCs w:val="24"/>
        </w:rPr>
        <w:t>C,</w:t>
      </w:r>
      <w:r w:rsidR="00605B94">
        <w:rPr>
          <w:rFonts w:ascii="Times New Roman" w:hAnsi="Times New Roman"/>
          <w:sz w:val="24"/>
          <w:szCs w:val="24"/>
        </w:rPr>
        <w:t xml:space="preserve"> </w:t>
      </w:r>
      <w:r w:rsidRPr="00E77407">
        <w:rPr>
          <w:rFonts w:ascii="Times New Roman" w:hAnsi="Times New Roman"/>
          <w:sz w:val="24"/>
          <w:szCs w:val="24"/>
        </w:rPr>
        <w:t>D of keypad and port 1.4 to 1.6 of microcontroller are connected to column’s 1,</w:t>
      </w:r>
      <w:r w:rsidR="00605B94">
        <w:rPr>
          <w:rFonts w:ascii="Times New Roman" w:hAnsi="Times New Roman"/>
          <w:sz w:val="24"/>
          <w:szCs w:val="24"/>
        </w:rPr>
        <w:t xml:space="preserve"> </w:t>
      </w:r>
      <w:r w:rsidRPr="00E77407">
        <w:rPr>
          <w:rFonts w:ascii="Times New Roman" w:hAnsi="Times New Roman"/>
          <w:sz w:val="24"/>
          <w:szCs w:val="24"/>
        </w:rPr>
        <w:t>2,</w:t>
      </w:r>
      <w:r w:rsidR="00605B94">
        <w:rPr>
          <w:rFonts w:ascii="Times New Roman" w:hAnsi="Times New Roman"/>
          <w:sz w:val="24"/>
          <w:szCs w:val="24"/>
        </w:rPr>
        <w:t xml:space="preserve"> </w:t>
      </w:r>
      <w:r w:rsidRPr="00E77407">
        <w:rPr>
          <w:rFonts w:ascii="Times New Roman" w:hAnsi="Times New Roman"/>
          <w:sz w:val="24"/>
          <w:szCs w:val="24"/>
        </w:rPr>
        <w:t xml:space="preserve">3 of keypad. </w:t>
      </w:r>
      <w:r w:rsidR="00605B94">
        <w:rPr>
          <w:rFonts w:ascii="Times New Roman" w:hAnsi="Times New Roman"/>
          <w:sz w:val="24"/>
          <w:szCs w:val="24"/>
        </w:rPr>
        <w:t xml:space="preserve">Port 0.0 </w:t>
      </w:r>
      <w:r w:rsidRPr="00E77407">
        <w:rPr>
          <w:rFonts w:ascii="Times New Roman" w:hAnsi="Times New Roman"/>
          <w:sz w:val="24"/>
          <w:szCs w:val="24"/>
        </w:rPr>
        <w:t>-</w:t>
      </w:r>
      <w:r w:rsidR="00605B94">
        <w:rPr>
          <w:rFonts w:ascii="Times New Roman" w:hAnsi="Times New Roman"/>
          <w:sz w:val="24"/>
          <w:szCs w:val="24"/>
        </w:rPr>
        <w:t xml:space="preserve"> </w:t>
      </w:r>
      <w:r w:rsidRPr="00E77407">
        <w:rPr>
          <w:rFonts w:ascii="Times New Roman" w:hAnsi="Times New Roman"/>
          <w:sz w:val="24"/>
          <w:szCs w:val="24"/>
        </w:rPr>
        <w:t>0.6</w:t>
      </w:r>
      <w:r w:rsidR="00605B94">
        <w:rPr>
          <w:rFonts w:ascii="Times New Roman" w:hAnsi="Times New Roman"/>
          <w:sz w:val="24"/>
          <w:szCs w:val="24"/>
        </w:rPr>
        <w:t xml:space="preserve"> </w:t>
      </w:r>
      <w:r w:rsidRPr="00E77407">
        <w:rPr>
          <w:rFonts w:ascii="Times New Roman" w:hAnsi="Times New Roman"/>
          <w:sz w:val="24"/>
          <w:szCs w:val="24"/>
        </w:rPr>
        <w:t>of microcontroller are given to common anodes</w:t>
      </w:r>
      <w:r w:rsidR="00605B94">
        <w:rPr>
          <w:rFonts w:ascii="Times New Roman" w:hAnsi="Times New Roman"/>
          <w:sz w:val="24"/>
          <w:szCs w:val="24"/>
        </w:rPr>
        <w:t xml:space="preserve"> </w:t>
      </w:r>
      <w:r w:rsidRPr="00E77407">
        <w:rPr>
          <w:rFonts w:ascii="Times New Roman" w:hAnsi="Times New Roman"/>
          <w:sz w:val="24"/>
          <w:szCs w:val="24"/>
        </w:rPr>
        <w:t>(a-g) of multiple seven segment display. Port</w:t>
      </w:r>
      <w:r w:rsidR="000F4A12" w:rsidRPr="00E77407">
        <w:rPr>
          <w:rFonts w:ascii="Times New Roman" w:hAnsi="Times New Roman"/>
          <w:sz w:val="24"/>
          <w:szCs w:val="24"/>
        </w:rPr>
        <w:t xml:space="preserve"> </w:t>
      </w:r>
      <w:r w:rsidRPr="00E77407">
        <w:rPr>
          <w:rFonts w:ascii="Times New Roman" w:hAnsi="Times New Roman"/>
          <w:sz w:val="24"/>
          <w:szCs w:val="24"/>
        </w:rPr>
        <w:t xml:space="preserve">2.1 to 2.4 of microcontroller are given to BC547 </w:t>
      </w:r>
      <w:r w:rsidR="0030006A" w:rsidRPr="00E77407">
        <w:rPr>
          <w:rFonts w:ascii="Times New Roman" w:hAnsi="Times New Roman"/>
          <w:sz w:val="24"/>
          <w:szCs w:val="24"/>
        </w:rPr>
        <w:t>transistors</w:t>
      </w:r>
      <w:r w:rsidRPr="00E77407">
        <w:rPr>
          <w:rFonts w:ascii="Times New Roman" w:hAnsi="Times New Roman"/>
          <w:sz w:val="24"/>
          <w:szCs w:val="24"/>
        </w:rPr>
        <w:t xml:space="preserve"> collector pin. Port 2.4 of microcontroller is </w:t>
      </w:r>
      <w:r w:rsidR="0030006A" w:rsidRPr="00E77407">
        <w:rPr>
          <w:rFonts w:ascii="Times New Roman" w:hAnsi="Times New Roman"/>
          <w:sz w:val="24"/>
          <w:szCs w:val="24"/>
        </w:rPr>
        <w:t>given to</w:t>
      </w:r>
      <w:r w:rsidRPr="00E77407">
        <w:rPr>
          <w:rFonts w:ascii="Times New Roman" w:hAnsi="Times New Roman"/>
          <w:sz w:val="24"/>
          <w:szCs w:val="24"/>
        </w:rPr>
        <w:t xml:space="preserve"> base terminal of transistor Q1.</w:t>
      </w:r>
    </w:p>
    <w:p w:rsidR="005203F6" w:rsidRDefault="005203F6" w:rsidP="00FC57C9">
      <w:pPr>
        <w:spacing w:after="0" w:line="360" w:lineRule="auto"/>
        <w:jc w:val="both"/>
        <w:rPr>
          <w:rFonts w:ascii="Times New Roman" w:hAnsi="Times New Roman"/>
          <w:b/>
          <w:sz w:val="24"/>
          <w:szCs w:val="24"/>
          <w:u w:val="single"/>
        </w:rPr>
      </w:pPr>
    </w:p>
    <w:p w:rsidR="00A37B2E" w:rsidRPr="00DA5E14" w:rsidRDefault="000F4A12" w:rsidP="00DA5E14">
      <w:pPr>
        <w:rPr>
          <w:rFonts w:ascii="Times New Roman" w:hAnsi="Times New Roman"/>
          <w:sz w:val="24"/>
          <w:szCs w:val="24"/>
        </w:rPr>
      </w:pPr>
      <w:r w:rsidRPr="00DA5E14">
        <w:rPr>
          <w:rFonts w:ascii="Times New Roman" w:hAnsi="Times New Roman"/>
          <w:sz w:val="24"/>
          <w:szCs w:val="24"/>
        </w:rPr>
        <w:t>WORKING</w:t>
      </w:r>
    </w:p>
    <w:p w:rsidR="000F4A12" w:rsidRPr="00DA5E14" w:rsidRDefault="000F4A12" w:rsidP="00DA5E14">
      <w:pPr>
        <w:rPr>
          <w:rFonts w:ascii="Times New Roman" w:hAnsi="Times New Roman"/>
          <w:sz w:val="24"/>
          <w:szCs w:val="24"/>
        </w:rPr>
      </w:pPr>
      <w:r w:rsidRPr="00DA5E14">
        <w:rPr>
          <w:rFonts w:ascii="Times New Roman" w:hAnsi="Times New Roman"/>
          <w:sz w:val="24"/>
          <w:szCs w:val="24"/>
        </w:rPr>
        <w:t xml:space="preserve">The project uses 3 common anode 7 segment displays in parallel connected to port ‘0’ as explained above. It uses a </w:t>
      </w:r>
      <w:r w:rsidR="00C0424E" w:rsidRPr="00DA5E14">
        <w:rPr>
          <w:rFonts w:ascii="Times New Roman" w:hAnsi="Times New Roman"/>
          <w:sz w:val="24"/>
          <w:szCs w:val="24"/>
        </w:rPr>
        <w:t>4x3</w:t>
      </w:r>
      <w:r w:rsidRPr="00DA5E14">
        <w:rPr>
          <w:rFonts w:ascii="Times New Roman" w:hAnsi="Times New Roman"/>
          <w:sz w:val="24"/>
          <w:szCs w:val="24"/>
        </w:rPr>
        <w:t xml:space="preserve"> matrix keypad duly connected to port 1 for selecting the no of operations thus while executed by the program provides a logic high at pin</w:t>
      </w:r>
      <w:r w:rsidR="00C0424E" w:rsidRPr="00DA5E14">
        <w:rPr>
          <w:rFonts w:ascii="Times New Roman" w:hAnsi="Times New Roman"/>
          <w:sz w:val="24"/>
          <w:szCs w:val="24"/>
        </w:rPr>
        <w:t xml:space="preserve"> no </w:t>
      </w:r>
      <w:r w:rsidRPr="00DA5E14">
        <w:rPr>
          <w:rFonts w:ascii="Times New Roman" w:hAnsi="Times New Roman"/>
          <w:sz w:val="24"/>
          <w:szCs w:val="24"/>
        </w:rPr>
        <w:t xml:space="preserve">25 of the microcontroller to drive a transistor for operating a relay the contacts of which are used to switch ON &amp; switch OFF the load under test. </w:t>
      </w:r>
    </w:p>
    <w:p w:rsidR="00C0424E" w:rsidRPr="00E77407" w:rsidRDefault="00C0424E" w:rsidP="00DA5E14"/>
    <w:p w:rsidR="00F05085" w:rsidRDefault="00F05085" w:rsidP="00FC57C9">
      <w:pPr>
        <w:spacing w:after="0" w:line="360" w:lineRule="auto"/>
        <w:jc w:val="both"/>
        <w:rPr>
          <w:rFonts w:ascii="Times New Roman" w:hAnsi="Times New Roman"/>
          <w:b/>
          <w:sz w:val="24"/>
          <w:szCs w:val="24"/>
          <w:u w:val="single"/>
        </w:rPr>
      </w:pPr>
      <w:r w:rsidRPr="00E77407">
        <w:rPr>
          <w:rFonts w:ascii="Times New Roman" w:hAnsi="Times New Roman"/>
          <w:b/>
          <w:sz w:val="24"/>
          <w:szCs w:val="24"/>
          <w:u w:val="single"/>
        </w:rPr>
        <w:t>OPERATING PROCEDURE</w:t>
      </w:r>
    </w:p>
    <w:p w:rsidR="00F05085" w:rsidRPr="00E77407" w:rsidRDefault="00A72E23" w:rsidP="00FC57C9">
      <w:pPr>
        <w:spacing w:after="0" w:line="360" w:lineRule="auto"/>
        <w:jc w:val="both"/>
        <w:rPr>
          <w:rFonts w:ascii="Times New Roman" w:hAnsi="Times New Roman"/>
          <w:sz w:val="24"/>
          <w:szCs w:val="24"/>
        </w:rPr>
      </w:pPr>
      <w:r w:rsidRPr="00E77407">
        <w:rPr>
          <w:rFonts w:ascii="Times New Roman" w:hAnsi="Times New Roman"/>
          <w:sz w:val="24"/>
          <w:szCs w:val="24"/>
        </w:rPr>
        <w:tab/>
        <w:t xml:space="preserve">After power </w:t>
      </w:r>
      <w:r w:rsidR="00902B9F">
        <w:rPr>
          <w:rFonts w:ascii="Times New Roman" w:hAnsi="Times New Roman"/>
          <w:sz w:val="24"/>
          <w:szCs w:val="24"/>
        </w:rPr>
        <w:t>on</w:t>
      </w:r>
      <w:r w:rsidR="00902B9F" w:rsidRPr="00E77407">
        <w:rPr>
          <w:rFonts w:ascii="Times New Roman" w:hAnsi="Times New Roman"/>
          <w:sz w:val="24"/>
          <w:szCs w:val="24"/>
        </w:rPr>
        <w:t xml:space="preserve"> </w:t>
      </w:r>
      <w:r w:rsidR="00902B9F">
        <w:rPr>
          <w:rFonts w:ascii="Times New Roman" w:hAnsi="Times New Roman"/>
          <w:sz w:val="24"/>
          <w:szCs w:val="24"/>
        </w:rPr>
        <w:t>all</w:t>
      </w:r>
      <w:r w:rsidR="00C0424E">
        <w:rPr>
          <w:rFonts w:ascii="Times New Roman" w:hAnsi="Times New Roman"/>
          <w:sz w:val="24"/>
          <w:szCs w:val="24"/>
        </w:rPr>
        <w:t xml:space="preserve"> the 3 seven segment are in off position. Enter </w:t>
      </w:r>
      <w:r w:rsidR="00605B94">
        <w:rPr>
          <w:rFonts w:ascii="Times New Roman" w:hAnsi="Times New Roman"/>
          <w:sz w:val="24"/>
          <w:szCs w:val="24"/>
        </w:rPr>
        <w:t>the</w:t>
      </w:r>
      <w:r w:rsidRPr="00E77407">
        <w:rPr>
          <w:rFonts w:ascii="Times New Roman" w:hAnsi="Times New Roman"/>
          <w:sz w:val="24"/>
          <w:szCs w:val="24"/>
        </w:rPr>
        <w:t xml:space="preserve"> de</w:t>
      </w:r>
      <w:r w:rsidR="00C0424E">
        <w:rPr>
          <w:rFonts w:ascii="Times New Roman" w:hAnsi="Times New Roman"/>
          <w:sz w:val="24"/>
          <w:szCs w:val="24"/>
        </w:rPr>
        <w:t>sired</w:t>
      </w:r>
      <w:r w:rsidRPr="00E77407">
        <w:rPr>
          <w:rFonts w:ascii="Times New Roman" w:hAnsi="Times New Roman"/>
          <w:sz w:val="24"/>
          <w:szCs w:val="24"/>
        </w:rPr>
        <w:t xml:space="preserve"> 3 digit </w:t>
      </w:r>
      <w:r w:rsidR="00605B94" w:rsidRPr="00E77407">
        <w:rPr>
          <w:rFonts w:ascii="Times New Roman" w:hAnsi="Times New Roman"/>
          <w:sz w:val="24"/>
          <w:szCs w:val="24"/>
        </w:rPr>
        <w:t>number that</w:t>
      </w:r>
      <w:r w:rsidRPr="00E77407">
        <w:rPr>
          <w:rFonts w:ascii="Times New Roman" w:hAnsi="Times New Roman"/>
          <w:sz w:val="24"/>
          <w:szCs w:val="24"/>
        </w:rPr>
        <w:t xml:space="preserve"> gets display</w:t>
      </w:r>
      <w:r w:rsidR="00605B94">
        <w:rPr>
          <w:rFonts w:ascii="Times New Roman" w:hAnsi="Times New Roman"/>
          <w:sz w:val="24"/>
          <w:szCs w:val="24"/>
        </w:rPr>
        <w:t>ed on the 7 segment display</w:t>
      </w:r>
      <w:r w:rsidRPr="00E77407">
        <w:rPr>
          <w:rFonts w:ascii="Times New Roman" w:hAnsi="Times New Roman"/>
          <w:sz w:val="24"/>
          <w:szCs w:val="24"/>
        </w:rPr>
        <w:t>. By pressing ‘*’ (star)</w:t>
      </w:r>
      <w:r w:rsidR="001F19E3" w:rsidRPr="00E77407">
        <w:rPr>
          <w:rFonts w:ascii="Times New Roman" w:hAnsi="Times New Roman"/>
          <w:sz w:val="24"/>
          <w:szCs w:val="24"/>
        </w:rPr>
        <w:t xml:space="preserve"> button the program </w:t>
      </w:r>
      <w:r w:rsidR="002201F1">
        <w:rPr>
          <w:rFonts w:ascii="Times New Roman" w:hAnsi="Times New Roman"/>
          <w:sz w:val="24"/>
          <w:szCs w:val="24"/>
        </w:rPr>
        <w:t xml:space="preserve">in the microcontroller </w:t>
      </w:r>
      <w:r w:rsidR="001F19E3" w:rsidRPr="00E77407">
        <w:rPr>
          <w:rFonts w:ascii="Times New Roman" w:hAnsi="Times New Roman"/>
          <w:sz w:val="24"/>
          <w:szCs w:val="24"/>
        </w:rPr>
        <w:t xml:space="preserve">advances to decrement </w:t>
      </w:r>
      <w:r w:rsidR="00C0424E">
        <w:rPr>
          <w:rFonts w:ascii="Times New Roman" w:hAnsi="Times New Roman"/>
          <w:sz w:val="24"/>
          <w:szCs w:val="24"/>
        </w:rPr>
        <w:t xml:space="preserve">from </w:t>
      </w:r>
      <w:r w:rsidR="001F19E3" w:rsidRPr="00E77407">
        <w:rPr>
          <w:rFonts w:ascii="Times New Roman" w:hAnsi="Times New Roman"/>
          <w:sz w:val="24"/>
          <w:szCs w:val="24"/>
        </w:rPr>
        <w:t xml:space="preserve">the set number every one sec </w:t>
      </w:r>
      <w:r w:rsidR="00C0424E">
        <w:rPr>
          <w:rFonts w:ascii="Times New Roman" w:hAnsi="Times New Roman"/>
          <w:sz w:val="24"/>
          <w:szCs w:val="24"/>
        </w:rPr>
        <w:t>,</w:t>
      </w:r>
      <w:r w:rsidR="001F19E3" w:rsidRPr="00E77407">
        <w:rPr>
          <w:rFonts w:ascii="Times New Roman" w:hAnsi="Times New Roman"/>
          <w:sz w:val="24"/>
          <w:szCs w:val="24"/>
        </w:rPr>
        <w:t xml:space="preserve">till it reaches zero. Each decrement develops drive </w:t>
      </w:r>
      <w:r w:rsidR="00C0424E">
        <w:rPr>
          <w:rFonts w:ascii="Times New Roman" w:hAnsi="Times New Roman"/>
          <w:sz w:val="24"/>
          <w:szCs w:val="24"/>
        </w:rPr>
        <w:t xml:space="preserve">pulse </w:t>
      </w:r>
      <w:r w:rsidR="001F19E3" w:rsidRPr="00E77407">
        <w:rPr>
          <w:rFonts w:ascii="Times New Roman" w:hAnsi="Times New Roman"/>
          <w:sz w:val="24"/>
          <w:szCs w:val="24"/>
        </w:rPr>
        <w:t>for the Q1 such that the load is switched ON &amp; OFF for every one second.</w:t>
      </w:r>
      <w:r w:rsidR="002201F1">
        <w:rPr>
          <w:rFonts w:ascii="Times New Roman" w:hAnsi="Times New Roman"/>
          <w:sz w:val="24"/>
          <w:szCs w:val="24"/>
        </w:rPr>
        <w:t xml:space="preserve"> Finally after reaching zero it stops.</w:t>
      </w:r>
    </w:p>
    <w:p w:rsidR="00226D25" w:rsidRPr="00E77407" w:rsidRDefault="00226D25" w:rsidP="00226D25">
      <w:pPr>
        <w:rPr>
          <w:sz w:val="24"/>
          <w:szCs w:val="24"/>
        </w:rPr>
      </w:pPr>
    </w:p>
    <w:p w:rsidR="00E63CF4" w:rsidRPr="00E77407" w:rsidRDefault="00E63CF4" w:rsidP="00E63CF4">
      <w:pPr>
        <w:pStyle w:val="NormalWeb"/>
        <w:spacing w:before="0" w:beforeAutospacing="0" w:after="0" w:afterAutospacing="0" w:line="360" w:lineRule="auto"/>
        <w:jc w:val="both"/>
      </w:pPr>
    </w:p>
    <w:p w:rsidR="00605B94" w:rsidRDefault="002B1F65" w:rsidP="002B1F65">
      <w:pPr>
        <w:pStyle w:val="NormalWeb"/>
        <w:spacing w:before="0" w:beforeAutospacing="0" w:after="0" w:afterAutospacing="0" w:line="360" w:lineRule="auto"/>
        <w:ind w:left="2880"/>
        <w:jc w:val="both"/>
        <w:rPr>
          <w:sz w:val="32"/>
        </w:rPr>
      </w:pPr>
      <w:r w:rsidRPr="009A1C98">
        <w:rPr>
          <w:sz w:val="32"/>
        </w:rPr>
        <w:t xml:space="preserve">     </w:t>
      </w:r>
    </w:p>
    <w:p w:rsidR="00605B94" w:rsidRDefault="00605B94">
      <w:pPr>
        <w:rPr>
          <w:rFonts w:ascii="Times New Roman" w:eastAsia="Times New Roman" w:hAnsi="Times New Roman"/>
          <w:sz w:val="32"/>
          <w:szCs w:val="24"/>
          <w:lang w:val="en-IN" w:eastAsia="en-IN"/>
        </w:rPr>
      </w:pPr>
      <w:r>
        <w:rPr>
          <w:sz w:val="32"/>
        </w:rPr>
        <w:br w:type="page"/>
      </w:r>
    </w:p>
    <w:p w:rsidR="00E63CF4" w:rsidRPr="00A37B2E" w:rsidRDefault="002B1F65" w:rsidP="002B1F65">
      <w:pPr>
        <w:pStyle w:val="NormalWeb"/>
        <w:spacing w:before="0" w:beforeAutospacing="0" w:after="0" w:afterAutospacing="0" w:line="360" w:lineRule="auto"/>
        <w:ind w:left="2880"/>
        <w:jc w:val="both"/>
        <w:rPr>
          <w:b/>
          <w:sz w:val="28"/>
          <w:szCs w:val="28"/>
          <w:u w:val="single"/>
        </w:rPr>
      </w:pPr>
      <w:r w:rsidRPr="00A37B2E">
        <w:rPr>
          <w:sz w:val="28"/>
          <w:szCs w:val="28"/>
        </w:rPr>
        <w:t xml:space="preserve"> </w:t>
      </w:r>
      <w:r w:rsidRPr="00A37B2E">
        <w:rPr>
          <w:b/>
          <w:sz w:val="28"/>
          <w:szCs w:val="28"/>
          <w:u w:val="single"/>
        </w:rPr>
        <w:t>7. LAYOUT DIAGRAM</w:t>
      </w:r>
    </w:p>
    <w:p w:rsidR="00E63CF4" w:rsidRPr="00E77407" w:rsidRDefault="00E63CF4" w:rsidP="00E63CF4">
      <w:pPr>
        <w:pStyle w:val="NormalWeb"/>
        <w:spacing w:before="0" w:beforeAutospacing="0" w:after="0" w:afterAutospacing="0" w:line="360" w:lineRule="auto"/>
        <w:jc w:val="both"/>
      </w:pPr>
    </w:p>
    <w:p w:rsidR="002B1F65" w:rsidRPr="00E77407" w:rsidRDefault="00D15E93" w:rsidP="00E63CF4">
      <w:pPr>
        <w:pStyle w:val="NormalWeb"/>
        <w:spacing w:before="0" w:beforeAutospacing="0" w:after="0" w:afterAutospacing="0" w:line="360" w:lineRule="auto"/>
        <w:jc w:val="both"/>
      </w:pPr>
      <w:r w:rsidRPr="00E77407">
        <w:rPr>
          <w:noProof/>
        </w:rPr>
        <w:drawing>
          <wp:inline distT="0" distB="0" distL="0" distR="0" wp14:anchorId="2E68B861" wp14:editId="02762294">
            <wp:extent cx="5940251" cy="5229225"/>
            <wp:effectExtent l="19050" t="0" r="3349" b="0"/>
            <wp:docPr id="3" name="Picture 3" descr="D:\priyanka\layout\178_11\Circuit\Peset down count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iyanka\layout\178_11\Circuit\Peset down counter.BMP"/>
                    <pic:cNvPicPr>
                      <a:picLocks noChangeAspect="1" noChangeArrowheads="1"/>
                    </pic:cNvPicPr>
                  </pic:nvPicPr>
                  <pic:blipFill>
                    <a:blip r:embed="rId173" cstate="print"/>
                    <a:srcRect/>
                    <a:stretch>
                      <a:fillRect/>
                    </a:stretch>
                  </pic:blipFill>
                  <pic:spPr bwMode="auto">
                    <a:xfrm>
                      <a:off x="0" y="0"/>
                      <a:ext cx="5943600" cy="5232173"/>
                    </a:xfrm>
                    <a:prstGeom prst="rect">
                      <a:avLst/>
                    </a:prstGeom>
                    <a:noFill/>
                    <a:ln w="9525">
                      <a:noFill/>
                      <a:miter lim="800000"/>
                      <a:headEnd/>
                      <a:tailEnd/>
                    </a:ln>
                  </pic:spPr>
                </pic:pic>
              </a:graphicData>
            </a:graphic>
          </wp:inline>
        </w:drawing>
      </w:r>
    </w:p>
    <w:p w:rsidR="00D15E93" w:rsidRPr="00E77407" w:rsidRDefault="00D15E93" w:rsidP="00D15E93">
      <w:pPr>
        <w:pStyle w:val="NormalWeb"/>
        <w:spacing w:before="0" w:beforeAutospacing="0" w:after="0" w:afterAutospacing="0" w:line="360" w:lineRule="auto"/>
        <w:jc w:val="center"/>
      </w:pPr>
      <w:r w:rsidRPr="00E77407">
        <w:t>FIG 7: LAYOUT DIAGRAM</w:t>
      </w:r>
    </w:p>
    <w:p w:rsidR="00D15E93" w:rsidRPr="00E77407" w:rsidRDefault="00D15E93" w:rsidP="00E63CF4">
      <w:pPr>
        <w:pStyle w:val="NormalWeb"/>
        <w:spacing w:before="0" w:beforeAutospacing="0" w:after="0" w:afterAutospacing="0" w:line="360" w:lineRule="auto"/>
        <w:jc w:val="both"/>
      </w:pPr>
    </w:p>
    <w:p w:rsidR="00D15E93" w:rsidRPr="00E77407" w:rsidRDefault="00D15E93" w:rsidP="00E63CF4">
      <w:pPr>
        <w:pStyle w:val="NormalWeb"/>
        <w:spacing w:before="0" w:beforeAutospacing="0" w:after="0" w:afterAutospacing="0" w:line="360" w:lineRule="auto"/>
        <w:jc w:val="both"/>
      </w:pPr>
    </w:p>
    <w:p w:rsidR="00D15E93" w:rsidRDefault="00D15E93" w:rsidP="00E63CF4">
      <w:pPr>
        <w:pStyle w:val="NormalWeb"/>
        <w:spacing w:before="0" w:beforeAutospacing="0" w:after="0" w:afterAutospacing="0" w:line="360" w:lineRule="auto"/>
        <w:jc w:val="both"/>
      </w:pPr>
    </w:p>
    <w:p w:rsidR="009A1C98" w:rsidRPr="00E77407" w:rsidRDefault="009A1C98" w:rsidP="00E63CF4">
      <w:pPr>
        <w:pStyle w:val="NormalWeb"/>
        <w:spacing w:before="0" w:beforeAutospacing="0" w:after="0" w:afterAutospacing="0" w:line="360" w:lineRule="auto"/>
        <w:jc w:val="both"/>
      </w:pPr>
    </w:p>
    <w:p w:rsidR="00D15E93" w:rsidRPr="00E77407" w:rsidRDefault="00D15E93" w:rsidP="00E63CF4">
      <w:pPr>
        <w:pStyle w:val="NormalWeb"/>
        <w:spacing w:before="0" w:beforeAutospacing="0" w:after="0" w:afterAutospacing="0" w:line="360" w:lineRule="auto"/>
        <w:jc w:val="both"/>
      </w:pPr>
    </w:p>
    <w:p w:rsidR="00D15E93" w:rsidRPr="00E77407" w:rsidRDefault="00D15E93" w:rsidP="00E63CF4">
      <w:pPr>
        <w:pStyle w:val="NormalWeb"/>
        <w:spacing w:before="0" w:beforeAutospacing="0" w:after="0" w:afterAutospacing="0" w:line="360" w:lineRule="auto"/>
        <w:jc w:val="both"/>
      </w:pPr>
    </w:p>
    <w:p w:rsidR="00D15E93" w:rsidRPr="00E77407" w:rsidRDefault="00D15E93" w:rsidP="00E63CF4">
      <w:pPr>
        <w:pStyle w:val="NormalWeb"/>
        <w:spacing w:before="0" w:beforeAutospacing="0" w:after="0" w:afterAutospacing="0" w:line="360" w:lineRule="auto"/>
        <w:jc w:val="both"/>
      </w:pPr>
    </w:p>
    <w:p w:rsidR="005203F6" w:rsidRDefault="005203F6" w:rsidP="002B1F65">
      <w:pPr>
        <w:pStyle w:val="NormalWeb"/>
        <w:spacing w:before="0" w:beforeAutospacing="0" w:after="0" w:afterAutospacing="0" w:line="360" w:lineRule="auto"/>
        <w:ind w:left="2880"/>
        <w:jc w:val="both"/>
        <w:rPr>
          <w:b/>
          <w:sz w:val="28"/>
          <w:szCs w:val="28"/>
        </w:rPr>
      </w:pPr>
    </w:p>
    <w:p w:rsidR="005203F6" w:rsidRDefault="005203F6" w:rsidP="002B1F65">
      <w:pPr>
        <w:pStyle w:val="NormalWeb"/>
        <w:spacing w:before="0" w:beforeAutospacing="0" w:after="0" w:afterAutospacing="0" w:line="360" w:lineRule="auto"/>
        <w:ind w:left="2880"/>
        <w:jc w:val="both"/>
        <w:rPr>
          <w:b/>
          <w:sz w:val="28"/>
          <w:szCs w:val="28"/>
        </w:rPr>
      </w:pPr>
    </w:p>
    <w:p w:rsidR="002B1F65" w:rsidRPr="00A37B2E" w:rsidRDefault="002B1F65" w:rsidP="002B1F65">
      <w:pPr>
        <w:pStyle w:val="NormalWeb"/>
        <w:spacing w:before="0" w:beforeAutospacing="0" w:after="0" w:afterAutospacing="0" w:line="360" w:lineRule="auto"/>
        <w:ind w:left="2880"/>
        <w:jc w:val="both"/>
        <w:rPr>
          <w:b/>
          <w:sz w:val="28"/>
          <w:szCs w:val="28"/>
          <w:u w:val="single"/>
        </w:rPr>
      </w:pPr>
      <w:r w:rsidRPr="00A37B2E">
        <w:rPr>
          <w:b/>
          <w:sz w:val="28"/>
          <w:szCs w:val="28"/>
        </w:rPr>
        <w:t xml:space="preserve">   </w:t>
      </w:r>
      <w:r w:rsidR="005203F6">
        <w:rPr>
          <w:b/>
          <w:sz w:val="28"/>
          <w:szCs w:val="28"/>
          <w:u w:val="single"/>
        </w:rPr>
        <w:t>8. HARDWARE REQUIREMENTS</w:t>
      </w:r>
    </w:p>
    <w:p w:rsidR="005203F6" w:rsidRPr="005203F6" w:rsidRDefault="005203F6" w:rsidP="005203F6">
      <w:pPr>
        <w:pStyle w:val="NormalWeb"/>
        <w:spacing w:after="0" w:line="360" w:lineRule="auto"/>
        <w:jc w:val="both"/>
      </w:pPr>
      <w:r w:rsidRPr="005203F6">
        <w:t>COMPONENT NAME</w:t>
      </w:r>
      <w:r w:rsidRPr="005203F6">
        <w:tab/>
      </w:r>
      <w:r w:rsidRPr="005203F6">
        <w:tab/>
      </w:r>
      <w:r w:rsidRPr="005203F6">
        <w:tab/>
        <w:t>QUANTITY</w:t>
      </w:r>
    </w:p>
    <w:p w:rsidR="005203F6" w:rsidRPr="005203F6" w:rsidRDefault="005203F6" w:rsidP="005203F6">
      <w:pPr>
        <w:pStyle w:val="NormalWeb"/>
        <w:spacing w:after="0" w:line="360" w:lineRule="auto"/>
        <w:jc w:val="both"/>
      </w:pPr>
      <w:r w:rsidRPr="005203F6">
        <w:t>Resistors</w:t>
      </w:r>
    </w:p>
    <w:p w:rsidR="005203F6" w:rsidRPr="005203F6" w:rsidRDefault="005203F6" w:rsidP="005203F6">
      <w:pPr>
        <w:pStyle w:val="NormalWeb"/>
        <w:spacing w:after="0" w:line="360" w:lineRule="auto"/>
        <w:jc w:val="both"/>
      </w:pPr>
      <w:r w:rsidRPr="005203F6">
        <w:t xml:space="preserve">330R                                              </w:t>
      </w:r>
      <w:r w:rsidRPr="005203F6">
        <w:tab/>
      </w:r>
      <w:r w:rsidRPr="005203F6">
        <w:tab/>
      </w:r>
      <w:r w:rsidRPr="005203F6">
        <w:tab/>
        <w:t>8</w:t>
      </w:r>
    </w:p>
    <w:p w:rsidR="005203F6" w:rsidRPr="005203F6" w:rsidRDefault="005203F6" w:rsidP="005203F6">
      <w:pPr>
        <w:pStyle w:val="NormalWeb"/>
        <w:spacing w:after="0" w:line="360" w:lineRule="auto"/>
        <w:jc w:val="both"/>
      </w:pPr>
      <w:r w:rsidRPr="005203F6">
        <w:t xml:space="preserve">10K                                               </w:t>
      </w:r>
      <w:r w:rsidRPr="005203F6">
        <w:tab/>
      </w:r>
      <w:r w:rsidRPr="005203F6">
        <w:tab/>
      </w:r>
      <w:r w:rsidRPr="005203F6">
        <w:tab/>
        <w:t>1</w:t>
      </w:r>
    </w:p>
    <w:p w:rsidR="005203F6" w:rsidRPr="005203F6" w:rsidRDefault="005203F6" w:rsidP="005203F6">
      <w:pPr>
        <w:pStyle w:val="NormalWeb"/>
        <w:spacing w:after="0" w:line="360" w:lineRule="auto"/>
        <w:jc w:val="both"/>
      </w:pPr>
      <w:r w:rsidRPr="005203F6">
        <w:t>2.2K</w:t>
      </w:r>
      <w:r w:rsidRPr="005203F6">
        <w:tab/>
      </w:r>
      <w:r w:rsidRPr="005203F6">
        <w:tab/>
      </w:r>
      <w:r w:rsidRPr="005203F6">
        <w:tab/>
      </w:r>
      <w:r w:rsidRPr="005203F6">
        <w:tab/>
      </w:r>
      <w:r w:rsidRPr="005203F6">
        <w:tab/>
      </w:r>
      <w:r w:rsidRPr="005203F6">
        <w:tab/>
      </w:r>
      <w:r w:rsidR="0020439A">
        <w:t xml:space="preserve">           </w:t>
      </w:r>
      <w:r w:rsidRPr="005203F6">
        <w:t xml:space="preserve">4                                               </w:t>
      </w:r>
    </w:p>
    <w:p w:rsidR="005203F6" w:rsidRPr="005203F6" w:rsidRDefault="005203F6" w:rsidP="005203F6">
      <w:pPr>
        <w:pStyle w:val="NormalWeb"/>
        <w:spacing w:after="0" w:line="360" w:lineRule="auto"/>
        <w:jc w:val="both"/>
      </w:pPr>
      <w:r w:rsidRPr="005203F6">
        <w:t xml:space="preserve">1K                                                </w:t>
      </w:r>
      <w:r w:rsidRPr="005203F6">
        <w:tab/>
      </w:r>
      <w:r w:rsidRPr="005203F6">
        <w:tab/>
      </w:r>
      <w:r w:rsidR="0020439A">
        <w:t xml:space="preserve"> </w:t>
      </w:r>
      <w:r w:rsidRPr="005203F6">
        <w:tab/>
        <w:t>2</w:t>
      </w:r>
    </w:p>
    <w:p w:rsidR="005203F6" w:rsidRPr="005203F6" w:rsidRDefault="005203F6" w:rsidP="005203F6">
      <w:pPr>
        <w:pStyle w:val="NormalWeb"/>
        <w:spacing w:after="0" w:line="360" w:lineRule="auto"/>
        <w:jc w:val="both"/>
      </w:pPr>
    </w:p>
    <w:p w:rsidR="005203F6" w:rsidRPr="005203F6" w:rsidRDefault="005203F6" w:rsidP="005203F6">
      <w:pPr>
        <w:pStyle w:val="NormalWeb"/>
        <w:spacing w:after="0" w:line="360" w:lineRule="auto"/>
        <w:jc w:val="both"/>
      </w:pPr>
      <w:r w:rsidRPr="005203F6">
        <w:t>Capacitors</w:t>
      </w:r>
    </w:p>
    <w:p w:rsidR="005203F6" w:rsidRPr="005203F6" w:rsidRDefault="005203F6" w:rsidP="005203F6">
      <w:pPr>
        <w:pStyle w:val="NormalWeb"/>
        <w:spacing w:after="0" w:line="360" w:lineRule="auto"/>
        <w:jc w:val="both"/>
      </w:pPr>
      <w:r w:rsidRPr="005203F6">
        <w:t>470uF/35V</w:t>
      </w:r>
      <w:r w:rsidRPr="005203F6">
        <w:tab/>
      </w:r>
      <w:r w:rsidRPr="005203F6">
        <w:tab/>
      </w:r>
      <w:r w:rsidRPr="005203F6">
        <w:tab/>
      </w:r>
      <w:r w:rsidRPr="005203F6">
        <w:tab/>
      </w:r>
      <w:r w:rsidRPr="005203F6">
        <w:tab/>
      </w:r>
      <w:r w:rsidR="0020439A">
        <w:t xml:space="preserve">           </w:t>
      </w:r>
      <w:r w:rsidRPr="005203F6">
        <w:t>1</w:t>
      </w:r>
    </w:p>
    <w:p w:rsidR="005203F6" w:rsidRPr="005203F6" w:rsidRDefault="005203F6" w:rsidP="005203F6">
      <w:pPr>
        <w:pStyle w:val="NormalWeb"/>
        <w:spacing w:after="0" w:line="360" w:lineRule="auto"/>
        <w:jc w:val="both"/>
      </w:pPr>
      <w:r w:rsidRPr="005203F6">
        <w:t xml:space="preserve">10uF/63V                </w:t>
      </w:r>
      <w:r w:rsidR="0020439A">
        <w:t xml:space="preserve">                                             </w:t>
      </w:r>
      <w:r w:rsidRPr="005203F6">
        <w:t>2</w:t>
      </w:r>
    </w:p>
    <w:p w:rsidR="005203F6" w:rsidRPr="005203F6" w:rsidRDefault="005203F6" w:rsidP="005203F6">
      <w:pPr>
        <w:pStyle w:val="NormalWeb"/>
        <w:spacing w:after="0" w:line="360" w:lineRule="auto"/>
        <w:jc w:val="both"/>
      </w:pPr>
      <w:r w:rsidRPr="005203F6">
        <w:t>33pF Ceramic</w:t>
      </w:r>
      <w:r w:rsidRPr="005203F6">
        <w:tab/>
      </w:r>
      <w:r w:rsidRPr="005203F6">
        <w:tab/>
      </w:r>
      <w:r w:rsidRPr="005203F6">
        <w:tab/>
      </w:r>
      <w:r w:rsidRPr="005203F6">
        <w:tab/>
      </w:r>
      <w:r w:rsidRPr="005203F6">
        <w:tab/>
      </w:r>
      <w:r w:rsidR="0020439A">
        <w:t xml:space="preserve">           </w:t>
      </w:r>
      <w:r w:rsidRPr="005203F6">
        <w:t xml:space="preserve">2 </w:t>
      </w:r>
    </w:p>
    <w:p w:rsidR="005203F6" w:rsidRPr="005203F6" w:rsidRDefault="005203F6" w:rsidP="005203F6">
      <w:pPr>
        <w:pStyle w:val="NormalWeb"/>
        <w:spacing w:after="0" w:line="360" w:lineRule="auto"/>
        <w:jc w:val="both"/>
      </w:pPr>
      <w:r w:rsidRPr="005203F6">
        <w:t>0.1uF/630V</w:t>
      </w:r>
      <w:r w:rsidRPr="005203F6">
        <w:tab/>
      </w:r>
      <w:r w:rsidRPr="005203F6">
        <w:tab/>
      </w:r>
      <w:r w:rsidRPr="005203F6">
        <w:tab/>
      </w:r>
      <w:r w:rsidRPr="005203F6">
        <w:tab/>
      </w:r>
      <w:r w:rsidRPr="005203F6">
        <w:tab/>
      </w:r>
      <w:r w:rsidR="0020439A">
        <w:t xml:space="preserve">           1</w:t>
      </w:r>
    </w:p>
    <w:p w:rsidR="005203F6" w:rsidRPr="005203F6" w:rsidRDefault="005203F6" w:rsidP="005203F6">
      <w:pPr>
        <w:pStyle w:val="NormalWeb"/>
        <w:spacing w:after="0" w:line="360" w:lineRule="auto"/>
        <w:jc w:val="both"/>
      </w:pPr>
      <w:r w:rsidRPr="005203F6">
        <w:t xml:space="preserve">               </w:t>
      </w:r>
    </w:p>
    <w:p w:rsidR="005203F6" w:rsidRPr="005203F6" w:rsidRDefault="005203F6" w:rsidP="005203F6">
      <w:pPr>
        <w:pStyle w:val="NormalWeb"/>
        <w:spacing w:after="0" w:line="360" w:lineRule="auto"/>
        <w:jc w:val="both"/>
      </w:pPr>
      <w:r w:rsidRPr="005203F6">
        <w:t>Integrated Circuits</w:t>
      </w:r>
    </w:p>
    <w:p w:rsidR="005203F6" w:rsidRPr="005203F6" w:rsidRDefault="005203F6" w:rsidP="005203F6">
      <w:pPr>
        <w:pStyle w:val="NormalWeb"/>
        <w:spacing w:after="0" w:line="360" w:lineRule="auto"/>
        <w:jc w:val="both"/>
      </w:pPr>
      <w:r w:rsidRPr="005203F6">
        <w:t xml:space="preserve">7805                                              </w:t>
      </w:r>
      <w:r w:rsidRPr="005203F6">
        <w:tab/>
      </w:r>
      <w:r w:rsidRPr="005203F6">
        <w:tab/>
      </w:r>
      <w:r w:rsidRPr="005203F6">
        <w:tab/>
        <w:t>1</w:t>
      </w:r>
    </w:p>
    <w:p w:rsidR="005203F6" w:rsidRPr="005203F6" w:rsidRDefault="005203F6" w:rsidP="005203F6">
      <w:pPr>
        <w:pStyle w:val="NormalWeb"/>
        <w:spacing w:after="0" w:line="360" w:lineRule="auto"/>
        <w:jc w:val="both"/>
      </w:pPr>
      <w:r w:rsidRPr="005203F6">
        <w:t xml:space="preserve">AT89S52                                           </w:t>
      </w:r>
      <w:r w:rsidRPr="005203F6">
        <w:tab/>
      </w:r>
      <w:r w:rsidRPr="005203F6">
        <w:tab/>
      </w:r>
      <w:r w:rsidRPr="005203F6">
        <w:tab/>
        <w:t>1</w:t>
      </w:r>
    </w:p>
    <w:p w:rsidR="005203F6" w:rsidRPr="005203F6" w:rsidRDefault="005203F6" w:rsidP="005203F6">
      <w:pPr>
        <w:pStyle w:val="NormalWeb"/>
        <w:spacing w:after="0" w:line="360" w:lineRule="auto"/>
        <w:jc w:val="both"/>
      </w:pPr>
    </w:p>
    <w:p w:rsidR="005203F6" w:rsidRPr="005203F6" w:rsidRDefault="005203F6" w:rsidP="005203F6">
      <w:pPr>
        <w:pStyle w:val="NormalWeb"/>
        <w:spacing w:after="0" w:line="360" w:lineRule="auto"/>
        <w:jc w:val="both"/>
      </w:pPr>
      <w:r w:rsidRPr="005203F6">
        <w:t>IC Bases</w:t>
      </w:r>
    </w:p>
    <w:p w:rsidR="005203F6" w:rsidRPr="005203F6" w:rsidRDefault="005203F6" w:rsidP="005203F6">
      <w:pPr>
        <w:pStyle w:val="NormalWeb"/>
        <w:spacing w:after="0" w:line="360" w:lineRule="auto"/>
        <w:jc w:val="both"/>
      </w:pPr>
      <w:r w:rsidRPr="005203F6">
        <w:t>40-PIN BASE</w:t>
      </w:r>
      <w:r w:rsidRPr="005203F6">
        <w:tab/>
      </w:r>
      <w:r w:rsidRPr="005203F6">
        <w:tab/>
      </w:r>
      <w:r w:rsidRPr="005203F6">
        <w:tab/>
      </w:r>
      <w:r w:rsidRPr="005203F6">
        <w:tab/>
      </w:r>
      <w:r w:rsidRPr="005203F6">
        <w:tab/>
      </w:r>
      <w:r w:rsidR="0020439A">
        <w:t xml:space="preserve">           </w:t>
      </w:r>
      <w:r w:rsidRPr="005203F6">
        <w:t>1</w:t>
      </w:r>
    </w:p>
    <w:p w:rsidR="005203F6" w:rsidRPr="005203F6" w:rsidRDefault="005203F6" w:rsidP="005203F6">
      <w:pPr>
        <w:pStyle w:val="NormalWeb"/>
        <w:spacing w:after="0" w:line="360" w:lineRule="auto"/>
        <w:jc w:val="both"/>
      </w:pPr>
    </w:p>
    <w:p w:rsidR="005203F6" w:rsidRPr="005203F6" w:rsidRDefault="005203F6" w:rsidP="005203F6">
      <w:pPr>
        <w:pStyle w:val="NormalWeb"/>
        <w:spacing w:after="0" w:line="360" w:lineRule="auto"/>
        <w:jc w:val="both"/>
      </w:pPr>
      <w:r w:rsidRPr="005203F6">
        <w:t>Transistors</w:t>
      </w:r>
    </w:p>
    <w:p w:rsidR="005203F6" w:rsidRPr="005203F6" w:rsidRDefault="005203F6" w:rsidP="005203F6">
      <w:pPr>
        <w:pStyle w:val="NormalWeb"/>
        <w:spacing w:after="0" w:line="360" w:lineRule="auto"/>
        <w:jc w:val="both"/>
      </w:pPr>
      <w:r w:rsidRPr="005203F6">
        <w:t xml:space="preserve">BC547                                             </w:t>
      </w:r>
      <w:r w:rsidRPr="005203F6">
        <w:tab/>
      </w:r>
      <w:r w:rsidRPr="005203F6">
        <w:tab/>
      </w:r>
      <w:r w:rsidRPr="005203F6">
        <w:tab/>
        <w:t>4</w:t>
      </w:r>
    </w:p>
    <w:p w:rsidR="005203F6" w:rsidRPr="005203F6" w:rsidRDefault="005203F6" w:rsidP="005203F6">
      <w:pPr>
        <w:pStyle w:val="NormalWeb"/>
        <w:spacing w:after="0" w:line="360" w:lineRule="auto"/>
        <w:jc w:val="both"/>
      </w:pPr>
    </w:p>
    <w:p w:rsidR="005203F6" w:rsidRPr="005203F6" w:rsidRDefault="005203F6" w:rsidP="005203F6">
      <w:pPr>
        <w:pStyle w:val="NormalWeb"/>
        <w:spacing w:after="0" w:line="360" w:lineRule="auto"/>
        <w:jc w:val="both"/>
      </w:pPr>
      <w:r w:rsidRPr="005203F6">
        <w:t>Diodes</w:t>
      </w:r>
    </w:p>
    <w:p w:rsidR="005203F6" w:rsidRPr="005203F6" w:rsidRDefault="005203F6" w:rsidP="005203F6">
      <w:pPr>
        <w:pStyle w:val="NormalWeb"/>
        <w:spacing w:after="0" w:line="360" w:lineRule="auto"/>
        <w:jc w:val="both"/>
      </w:pPr>
      <w:r w:rsidRPr="005203F6">
        <w:t xml:space="preserve">1N4007                                            </w:t>
      </w:r>
      <w:r w:rsidRPr="005203F6">
        <w:tab/>
      </w:r>
      <w:r w:rsidRPr="005203F6">
        <w:tab/>
      </w:r>
      <w:r w:rsidRPr="005203F6">
        <w:tab/>
        <w:t>5</w:t>
      </w:r>
    </w:p>
    <w:p w:rsidR="005203F6" w:rsidRPr="005203F6" w:rsidRDefault="005203F6" w:rsidP="005203F6">
      <w:pPr>
        <w:pStyle w:val="NormalWeb"/>
        <w:spacing w:after="0" w:line="360" w:lineRule="auto"/>
        <w:jc w:val="both"/>
      </w:pPr>
    </w:p>
    <w:p w:rsidR="005203F6" w:rsidRPr="005203F6" w:rsidRDefault="005203F6" w:rsidP="005203F6">
      <w:pPr>
        <w:pStyle w:val="NormalWeb"/>
        <w:spacing w:after="0" w:line="360" w:lineRule="auto"/>
        <w:jc w:val="both"/>
      </w:pPr>
      <w:r w:rsidRPr="005203F6">
        <w:t>Miscellaneous</w:t>
      </w:r>
    </w:p>
    <w:p w:rsidR="005203F6" w:rsidRPr="005203F6" w:rsidRDefault="005203F6" w:rsidP="005203F6">
      <w:pPr>
        <w:pStyle w:val="NormalWeb"/>
        <w:spacing w:after="0" w:line="360" w:lineRule="auto"/>
        <w:jc w:val="both"/>
      </w:pPr>
      <w:r w:rsidRPr="005203F6">
        <w:t xml:space="preserve">CRYSTAL             </w:t>
      </w:r>
      <w:r w:rsidRPr="005203F6">
        <w:tab/>
      </w:r>
      <w:r w:rsidRPr="005203F6">
        <w:tab/>
        <w:t>11.0592MHz</w:t>
      </w:r>
      <w:r w:rsidRPr="005203F6">
        <w:tab/>
      </w:r>
      <w:r w:rsidRPr="005203F6">
        <w:tab/>
        <w:t xml:space="preserve">1                                        </w:t>
      </w:r>
    </w:p>
    <w:p w:rsidR="005203F6" w:rsidRPr="005203F6" w:rsidRDefault="005203F6" w:rsidP="005203F6">
      <w:pPr>
        <w:pStyle w:val="NormalWeb"/>
        <w:spacing w:after="0" w:line="360" w:lineRule="auto"/>
        <w:jc w:val="both"/>
      </w:pPr>
      <w:r w:rsidRPr="005203F6">
        <w:t xml:space="preserve">KEYPAD              </w:t>
      </w:r>
      <w:r w:rsidRPr="005203F6">
        <w:tab/>
      </w:r>
      <w:r w:rsidRPr="005203F6">
        <w:tab/>
        <w:t xml:space="preserve">4x3         </w:t>
      </w:r>
      <w:r w:rsidR="0020439A">
        <w:t xml:space="preserve">                  </w:t>
      </w:r>
      <w:r w:rsidRPr="005203F6">
        <w:tab/>
        <w:t xml:space="preserve">1      </w:t>
      </w:r>
      <w:r w:rsidRPr="005203F6">
        <w:tab/>
      </w:r>
    </w:p>
    <w:p w:rsidR="005203F6" w:rsidRPr="005203F6" w:rsidRDefault="005203F6" w:rsidP="005203F6">
      <w:pPr>
        <w:pStyle w:val="NormalWeb"/>
        <w:spacing w:after="0" w:line="360" w:lineRule="auto"/>
        <w:jc w:val="both"/>
      </w:pPr>
      <w:r w:rsidRPr="005203F6">
        <w:t xml:space="preserve">LED-RED              </w:t>
      </w:r>
      <w:r w:rsidR="0020439A">
        <w:t xml:space="preserve">                             </w:t>
      </w:r>
      <w:r w:rsidR="0020439A">
        <w:tab/>
        <w:t xml:space="preserve">           </w:t>
      </w:r>
      <w:r w:rsidRPr="005203F6">
        <w:t>2</w:t>
      </w:r>
    </w:p>
    <w:p w:rsidR="005203F6" w:rsidRPr="005203F6" w:rsidRDefault="005203F6" w:rsidP="005203F6">
      <w:pPr>
        <w:pStyle w:val="NormalWeb"/>
        <w:spacing w:after="0" w:line="360" w:lineRule="auto"/>
        <w:jc w:val="both"/>
      </w:pPr>
      <w:r w:rsidRPr="005203F6">
        <w:t>12V RELAY</w:t>
      </w:r>
      <w:r w:rsidRPr="005203F6">
        <w:tab/>
      </w:r>
      <w:r w:rsidRPr="005203F6">
        <w:tab/>
      </w:r>
      <w:r w:rsidRPr="005203F6">
        <w:tab/>
      </w:r>
      <w:r w:rsidRPr="005203F6">
        <w:tab/>
      </w:r>
      <w:r w:rsidRPr="005203F6">
        <w:tab/>
      </w:r>
      <w:r w:rsidR="0020439A">
        <w:t xml:space="preserve">           </w:t>
      </w:r>
      <w:r w:rsidRPr="005203F6">
        <w:t>1</w:t>
      </w:r>
    </w:p>
    <w:p w:rsidR="005203F6" w:rsidRPr="005203F6" w:rsidRDefault="005203F6" w:rsidP="005203F6">
      <w:pPr>
        <w:pStyle w:val="NormalWeb"/>
        <w:spacing w:after="0" w:line="360" w:lineRule="auto"/>
        <w:jc w:val="both"/>
      </w:pPr>
      <w:r w:rsidRPr="005203F6">
        <w:t xml:space="preserve">2 PIN PUSH BUTTON         </w:t>
      </w:r>
      <w:r w:rsidR="0020439A">
        <w:t xml:space="preserve">                              </w:t>
      </w:r>
      <w:r w:rsidR="0020439A">
        <w:tab/>
      </w:r>
      <w:r w:rsidRPr="005203F6">
        <w:t>1</w:t>
      </w:r>
    </w:p>
    <w:p w:rsidR="005203F6" w:rsidRPr="005203F6" w:rsidRDefault="005203F6" w:rsidP="005203F6">
      <w:pPr>
        <w:pStyle w:val="NormalWeb"/>
        <w:spacing w:after="0" w:line="360" w:lineRule="auto"/>
        <w:jc w:val="both"/>
      </w:pPr>
      <w:r w:rsidRPr="005203F6">
        <w:t>7SEGMENT</w:t>
      </w:r>
      <w:r w:rsidRPr="005203F6">
        <w:tab/>
        <w:t xml:space="preserve">         COMMON ANODE</w:t>
      </w:r>
      <w:r w:rsidRPr="005203F6">
        <w:tab/>
      </w:r>
      <w:r w:rsidRPr="005203F6">
        <w:tab/>
        <w:t xml:space="preserve">3                                      </w:t>
      </w:r>
    </w:p>
    <w:p w:rsidR="005203F6" w:rsidRPr="005203F6" w:rsidRDefault="005203F6" w:rsidP="005203F6">
      <w:pPr>
        <w:pStyle w:val="NormalWeb"/>
        <w:spacing w:after="0" w:line="360" w:lineRule="auto"/>
        <w:jc w:val="both"/>
      </w:pPr>
      <w:r w:rsidRPr="005203F6">
        <w:t>POWER CORD</w:t>
      </w:r>
      <w:r w:rsidRPr="005203F6">
        <w:tab/>
      </w:r>
      <w:r w:rsidRPr="005203F6">
        <w:tab/>
      </w:r>
      <w:r w:rsidRPr="005203F6">
        <w:tab/>
      </w:r>
      <w:r w:rsidRPr="005203F6">
        <w:tab/>
      </w:r>
      <w:r w:rsidRPr="005203F6">
        <w:tab/>
        <w:t>1</w:t>
      </w:r>
    </w:p>
    <w:p w:rsidR="005203F6" w:rsidRPr="005203F6" w:rsidRDefault="005203F6" w:rsidP="005203F6">
      <w:pPr>
        <w:pStyle w:val="NormalWeb"/>
        <w:spacing w:after="0" w:line="360" w:lineRule="auto"/>
        <w:jc w:val="both"/>
      </w:pPr>
      <w:r w:rsidRPr="005203F6">
        <w:t xml:space="preserve">TRANSFORMER         </w:t>
      </w:r>
      <w:r w:rsidRPr="005203F6">
        <w:tab/>
        <w:t xml:space="preserve">0-12V </w:t>
      </w:r>
      <w:r w:rsidRPr="005203F6">
        <w:tab/>
      </w:r>
      <w:r w:rsidRPr="005203F6">
        <w:tab/>
      </w:r>
      <w:r w:rsidRPr="005203F6">
        <w:tab/>
        <w:t>1</w:t>
      </w:r>
    </w:p>
    <w:p w:rsidR="005203F6" w:rsidRPr="005203F6" w:rsidRDefault="005203F6" w:rsidP="005203F6">
      <w:pPr>
        <w:pStyle w:val="NormalWeb"/>
        <w:spacing w:after="0" w:line="360" w:lineRule="auto"/>
        <w:jc w:val="both"/>
      </w:pPr>
      <w:r w:rsidRPr="005203F6">
        <w:t>PCB CONNECTOR</w:t>
      </w:r>
      <w:r w:rsidRPr="005203F6">
        <w:tab/>
        <w:t xml:space="preserve"> 3-PIN</w:t>
      </w:r>
      <w:r w:rsidRPr="005203F6">
        <w:tab/>
      </w:r>
      <w:r w:rsidRPr="005203F6">
        <w:tab/>
      </w:r>
      <w:r w:rsidRPr="005203F6">
        <w:tab/>
      </w:r>
      <w:r w:rsidR="0020439A">
        <w:t xml:space="preserve">           </w:t>
      </w:r>
      <w:r w:rsidRPr="005203F6">
        <w:t>1</w:t>
      </w:r>
    </w:p>
    <w:p w:rsidR="005203F6" w:rsidRPr="005203F6" w:rsidRDefault="005203F6" w:rsidP="005203F6">
      <w:pPr>
        <w:pStyle w:val="NormalWeb"/>
        <w:spacing w:after="0" w:line="360" w:lineRule="auto"/>
        <w:jc w:val="both"/>
      </w:pPr>
      <w:r w:rsidRPr="005203F6">
        <w:t>MALE BURGE</w:t>
      </w:r>
      <w:r w:rsidRPr="005203F6">
        <w:tab/>
      </w:r>
      <w:r w:rsidRPr="005203F6">
        <w:tab/>
        <w:t xml:space="preserve"> 2-PIN </w:t>
      </w:r>
      <w:r w:rsidRPr="005203F6">
        <w:tab/>
      </w:r>
      <w:r w:rsidRPr="005203F6">
        <w:tab/>
      </w:r>
      <w:r w:rsidRPr="005203F6">
        <w:tab/>
        <w:t>1</w:t>
      </w:r>
    </w:p>
    <w:p w:rsidR="005203F6" w:rsidRPr="005203F6" w:rsidRDefault="005203F6" w:rsidP="005203F6">
      <w:pPr>
        <w:pStyle w:val="NormalWeb"/>
        <w:spacing w:after="0" w:line="360" w:lineRule="auto"/>
        <w:jc w:val="both"/>
      </w:pPr>
      <w:r w:rsidRPr="005203F6">
        <w:t>FEMALE BURGE</w:t>
      </w:r>
      <w:r w:rsidRPr="005203F6">
        <w:tab/>
      </w:r>
      <w:r w:rsidRPr="005203F6">
        <w:tab/>
        <w:t xml:space="preserve"> 2-PIN </w:t>
      </w:r>
      <w:r w:rsidRPr="005203F6">
        <w:tab/>
      </w:r>
      <w:r w:rsidRPr="005203F6">
        <w:tab/>
      </w:r>
      <w:r w:rsidRPr="005203F6">
        <w:tab/>
        <w:t>1(For Transformer)</w:t>
      </w:r>
    </w:p>
    <w:p w:rsidR="005203F6" w:rsidRPr="005203F6" w:rsidRDefault="005203F6" w:rsidP="005203F6">
      <w:pPr>
        <w:pStyle w:val="NormalWeb"/>
        <w:spacing w:after="0" w:line="360" w:lineRule="auto"/>
        <w:jc w:val="both"/>
      </w:pPr>
      <w:r w:rsidRPr="005203F6">
        <w:t>MALE RELEMENT</w:t>
      </w:r>
      <w:r w:rsidRPr="005203F6">
        <w:tab/>
        <w:t xml:space="preserve"> 7-PIN</w:t>
      </w:r>
      <w:r w:rsidRPr="005203F6">
        <w:tab/>
      </w:r>
      <w:r w:rsidRPr="005203F6">
        <w:tab/>
      </w:r>
      <w:r w:rsidRPr="005203F6">
        <w:tab/>
      </w:r>
      <w:r w:rsidR="0020439A">
        <w:t xml:space="preserve">           </w:t>
      </w:r>
      <w:r w:rsidRPr="005203F6">
        <w:t>1</w:t>
      </w:r>
    </w:p>
    <w:p w:rsidR="005203F6" w:rsidRPr="005203F6" w:rsidRDefault="005203F6" w:rsidP="005203F6">
      <w:pPr>
        <w:pStyle w:val="NormalWeb"/>
        <w:spacing w:after="0" w:line="360" w:lineRule="auto"/>
        <w:jc w:val="both"/>
      </w:pPr>
      <w:r w:rsidRPr="005203F6">
        <w:t>FE</w:t>
      </w:r>
      <w:r w:rsidR="0020439A">
        <w:t xml:space="preserve">MALE RELEMENT </w:t>
      </w:r>
      <w:r w:rsidR="0020439A">
        <w:tab/>
        <w:t xml:space="preserve"> 7-PIN ONE SIDE</w:t>
      </w:r>
      <w:r w:rsidR="0020439A">
        <w:tab/>
      </w:r>
      <w:r w:rsidRPr="005203F6">
        <w:t>1(Included in KEYPAD)</w:t>
      </w:r>
    </w:p>
    <w:p w:rsidR="005203F6" w:rsidRPr="005203F6" w:rsidRDefault="005203F6" w:rsidP="005203F6">
      <w:pPr>
        <w:pStyle w:val="NormalWeb"/>
        <w:spacing w:after="0" w:line="360" w:lineRule="auto"/>
        <w:jc w:val="both"/>
      </w:pPr>
      <w:r w:rsidRPr="005203F6">
        <w:t xml:space="preserve">HEAT SINK             </w:t>
      </w:r>
      <w:r w:rsidR="0020439A">
        <w:t xml:space="preserve">                             </w:t>
      </w:r>
      <w:r w:rsidR="0020439A">
        <w:tab/>
      </w:r>
      <w:r w:rsidR="0020439A">
        <w:tab/>
      </w:r>
      <w:r w:rsidRPr="005203F6">
        <w:t>1</w:t>
      </w:r>
    </w:p>
    <w:p w:rsidR="005203F6" w:rsidRPr="005203F6" w:rsidRDefault="005203F6" w:rsidP="005203F6">
      <w:pPr>
        <w:pStyle w:val="NormalWeb"/>
        <w:spacing w:after="0" w:line="360" w:lineRule="auto"/>
        <w:jc w:val="both"/>
      </w:pPr>
      <w:r w:rsidRPr="005203F6">
        <w:t>SCREW NUT FOR HEAT-SINK</w:t>
      </w:r>
      <w:r w:rsidRPr="005203F6">
        <w:tab/>
      </w:r>
      <w:r w:rsidRPr="005203F6">
        <w:tab/>
      </w:r>
      <w:r w:rsidRPr="005203F6">
        <w:tab/>
        <w:t>1</w:t>
      </w:r>
    </w:p>
    <w:p w:rsidR="005203F6" w:rsidRPr="005203F6" w:rsidRDefault="005203F6" w:rsidP="005203F6">
      <w:pPr>
        <w:pStyle w:val="NormalWeb"/>
        <w:spacing w:after="0" w:line="360" w:lineRule="auto"/>
        <w:jc w:val="both"/>
      </w:pPr>
      <w:r w:rsidRPr="005203F6">
        <w:t>LAMP</w:t>
      </w:r>
      <w:r w:rsidRPr="005203F6">
        <w:tab/>
      </w:r>
      <w:r w:rsidRPr="005203F6">
        <w:tab/>
      </w:r>
      <w:r w:rsidRPr="005203F6">
        <w:tab/>
      </w:r>
      <w:r w:rsidRPr="005203F6">
        <w:tab/>
      </w:r>
      <w:r w:rsidRPr="005203F6">
        <w:tab/>
      </w:r>
      <w:r w:rsidRPr="005203F6">
        <w:tab/>
      </w:r>
      <w:r w:rsidR="0020439A">
        <w:t xml:space="preserve">           </w:t>
      </w:r>
      <w:r w:rsidRPr="005203F6">
        <w:t>1</w:t>
      </w:r>
    </w:p>
    <w:p w:rsidR="005203F6" w:rsidRPr="005203F6" w:rsidRDefault="005203F6" w:rsidP="005203F6">
      <w:pPr>
        <w:pStyle w:val="NormalWeb"/>
        <w:spacing w:after="0" w:line="360" w:lineRule="auto"/>
        <w:jc w:val="both"/>
      </w:pPr>
      <w:r w:rsidRPr="005203F6">
        <w:t>LAMP HOLDER</w:t>
      </w:r>
      <w:r w:rsidRPr="005203F6">
        <w:tab/>
      </w:r>
      <w:r w:rsidRPr="005203F6">
        <w:tab/>
      </w:r>
      <w:r w:rsidRPr="005203F6">
        <w:tab/>
      </w:r>
      <w:r w:rsidRPr="005203F6">
        <w:tab/>
      </w:r>
      <w:r w:rsidRPr="005203F6">
        <w:tab/>
        <w:t>1</w:t>
      </w:r>
    </w:p>
    <w:p w:rsidR="005203F6" w:rsidRDefault="005203F6" w:rsidP="005203F6">
      <w:pPr>
        <w:pStyle w:val="NormalWeb"/>
        <w:spacing w:after="0" w:line="360" w:lineRule="auto"/>
        <w:jc w:val="both"/>
      </w:pPr>
      <w:r>
        <w:t>AC CONNECTOR 2-PIN</w:t>
      </w:r>
      <w:r>
        <w:tab/>
      </w:r>
      <w:r>
        <w:tab/>
      </w:r>
      <w:r>
        <w:tab/>
      </w:r>
      <w:r>
        <w:tab/>
        <w:t>1</w:t>
      </w:r>
    </w:p>
    <w:p w:rsidR="00E63CF4" w:rsidRPr="005203F6" w:rsidRDefault="005203F6" w:rsidP="005203F6">
      <w:pPr>
        <w:pStyle w:val="NormalWeb"/>
        <w:spacing w:after="0" w:line="360" w:lineRule="auto"/>
        <w:jc w:val="both"/>
      </w:pPr>
      <w:r w:rsidRPr="005203F6">
        <w:t>CONNECTING WIRE</w:t>
      </w:r>
      <w:r>
        <w:t>S</w:t>
      </w:r>
    </w:p>
    <w:p w:rsidR="002B1F65" w:rsidRPr="005203F6" w:rsidRDefault="002B1F65" w:rsidP="00E63CF4">
      <w:pPr>
        <w:pStyle w:val="NormalWeb"/>
        <w:spacing w:before="0" w:beforeAutospacing="0" w:after="0" w:afterAutospacing="0" w:line="360" w:lineRule="auto"/>
        <w:jc w:val="both"/>
      </w:pPr>
    </w:p>
    <w:p w:rsidR="002B1F65" w:rsidRPr="005203F6" w:rsidRDefault="002B1F65" w:rsidP="00E63CF4">
      <w:pPr>
        <w:pStyle w:val="NormalWeb"/>
        <w:spacing w:before="0" w:beforeAutospacing="0" w:after="0" w:afterAutospacing="0" w:line="360" w:lineRule="auto"/>
        <w:jc w:val="both"/>
      </w:pPr>
    </w:p>
    <w:p w:rsidR="002B1F65" w:rsidRPr="005203F6" w:rsidRDefault="002B1F65" w:rsidP="00E63CF4">
      <w:pPr>
        <w:pStyle w:val="NormalWeb"/>
        <w:spacing w:before="0" w:beforeAutospacing="0" w:after="0" w:afterAutospacing="0" w:line="360" w:lineRule="auto"/>
        <w:jc w:val="both"/>
      </w:pPr>
    </w:p>
    <w:p w:rsidR="001E40F8" w:rsidRPr="005203F6" w:rsidRDefault="001E40F8" w:rsidP="00E63CF4">
      <w:pPr>
        <w:pStyle w:val="NormalWeb"/>
        <w:spacing w:before="0" w:beforeAutospacing="0" w:after="0" w:afterAutospacing="0" w:line="360" w:lineRule="auto"/>
        <w:jc w:val="both"/>
      </w:pPr>
    </w:p>
    <w:p w:rsidR="002B1F65" w:rsidRPr="005203F6" w:rsidRDefault="002B1F65" w:rsidP="00E63CF4">
      <w:pPr>
        <w:pStyle w:val="NormalWeb"/>
        <w:spacing w:before="0" w:beforeAutospacing="0" w:after="0" w:afterAutospacing="0" w:line="360" w:lineRule="auto"/>
        <w:jc w:val="both"/>
      </w:pPr>
    </w:p>
    <w:p w:rsidR="002B1F65" w:rsidRPr="00E77407" w:rsidRDefault="002B1F65"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9A1C98" w:rsidRDefault="009A1C98" w:rsidP="001E40F8">
      <w:pPr>
        <w:pStyle w:val="NormalWeb"/>
        <w:spacing w:before="0" w:beforeAutospacing="0" w:after="0" w:afterAutospacing="0" w:line="360" w:lineRule="auto"/>
        <w:ind w:left="3600"/>
        <w:jc w:val="both"/>
        <w:rPr>
          <w:b/>
          <w:sz w:val="32"/>
          <w:u w:val="single"/>
        </w:rPr>
      </w:pPr>
    </w:p>
    <w:p w:rsidR="009A1C98" w:rsidRDefault="009A1C98" w:rsidP="001E40F8">
      <w:pPr>
        <w:pStyle w:val="NormalWeb"/>
        <w:spacing w:before="0" w:beforeAutospacing="0" w:after="0" w:afterAutospacing="0" w:line="360" w:lineRule="auto"/>
        <w:ind w:left="3600"/>
        <w:jc w:val="both"/>
        <w:rPr>
          <w:b/>
          <w:sz w:val="32"/>
          <w:u w:val="single"/>
        </w:rPr>
      </w:pPr>
    </w:p>
    <w:p w:rsidR="009A1C98" w:rsidRDefault="009A1C98" w:rsidP="001E40F8">
      <w:pPr>
        <w:pStyle w:val="NormalWeb"/>
        <w:spacing w:before="0" w:beforeAutospacing="0" w:after="0" w:afterAutospacing="0" w:line="360" w:lineRule="auto"/>
        <w:ind w:left="3600"/>
        <w:jc w:val="both"/>
        <w:rPr>
          <w:b/>
          <w:sz w:val="32"/>
          <w:u w:val="single"/>
        </w:rPr>
      </w:pPr>
    </w:p>
    <w:p w:rsidR="009A1C98" w:rsidRDefault="009A1C98" w:rsidP="001E40F8">
      <w:pPr>
        <w:pStyle w:val="NormalWeb"/>
        <w:spacing w:before="0" w:beforeAutospacing="0" w:after="0" w:afterAutospacing="0" w:line="360" w:lineRule="auto"/>
        <w:ind w:left="3600"/>
        <w:jc w:val="both"/>
        <w:rPr>
          <w:b/>
          <w:sz w:val="32"/>
          <w:u w:val="single"/>
        </w:rPr>
      </w:pPr>
    </w:p>
    <w:p w:rsidR="009A1C98" w:rsidRDefault="009A1C98" w:rsidP="001E40F8">
      <w:pPr>
        <w:pStyle w:val="NormalWeb"/>
        <w:spacing w:before="0" w:beforeAutospacing="0" w:after="0" w:afterAutospacing="0" w:line="360" w:lineRule="auto"/>
        <w:ind w:left="3600"/>
        <w:jc w:val="both"/>
        <w:rPr>
          <w:b/>
          <w:sz w:val="32"/>
          <w:u w:val="single"/>
        </w:rPr>
      </w:pPr>
    </w:p>
    <w:p w:rsidR="009A1C98" w:rsidRDefault="009A1C98" w:rsidP="001E40F8">
      <w:pPr>
        <w:pStyle w:val="NormalWeb"/>
        <w:spacing w:before="0" w:beforeAutospacing="0" w:after="0" w:afterAutospacing="0" w:line="360" w:lineRule="auto"/>
        <w:ind w:left="3600"/>
        <w:jc w:val="both"/>
        <w:rPr>
          <w:b/>
          <w:sz w:val="32"/>
          <w:u w:val="single"/>
        </w:rPr>
      </w:pPr>
    </w:p>
    <w:p w:rsidR="009A1C98" w:rsidRDefault="009A1C98" w:rsidP="001E40F8">
      <w:pPr>
        <w:pStyle w:val="NormalWeb"/>
        <w:spacing w:before="0" w:beforeAutospacing="0" w:after="0" w:afterAutospacing="0" w:line="360" w:lineRule="auto"/>
        <w:ind w:left="3600"/>
        <w:jc w:val="both"/>
        <w:rPr>
          <w:b/>
          <w:sz w:val="32"/>
          <w:u w:val="single"/>
        </w:rPr>
      </w:pPr>
    </w:p>
    <w:p w:rsidR="00407E61" w:rsidRDefault="00407E61" w:rsidP="00407E61">
      <w:pPr>
        <w:pStyle w:val="NormalWeb"/>
        <w:spacing w:before="0" w:beforeAutospacing="0" w:after="0" w:afterAutospacing="0" w:line="360" w:lineRule="auto"/>
        <w:rPr>
          <w:b/>
          <w:sz w:val="32"/>
          <w:u w:val="single"/>
        </w:rPr>
      </w:pPr>
    </w:p>
    <w:p w:rsidR="00E63CF4" w:rsidRDefault="00407E61" w:rsidP="00407E61">
      <w:pPr>
        <w:pStyle w:val="NormalWeb"/>
        <w:spacing w:before="0" w:beforeAutospacing="0" w:after="0" w:afterAutospacing="0" w:line="360" w:lineRule="auto"/>
        <w:rPr>
          <w:b/>
          <w:sz w:val="28"/>
          <w:szCs w:val="28"/>
          <w:u w:val="single"/>
        </w:rPr>
      </w:pPr>
      <w:r>
        <w:rPr>
          <w:b/>
          <w:sz w:val="28"/>
          <w:szCs w:val="28"/>
        </w:rPr>
        <w:t xml:space="preserve">                                                       </w:t>
      </w:r>
      <w:r>
        <w:rPr>
          <w:b/>
          <w:sz w:val="28"/>
          <w:szCs w:val="28"/>
          <w:u w:val="single"/>
        </w:rPr>
        <w:t xml:space="preserve">  9. </w:t>
      </w:r>
      <w:r w:rsidR="00E63CF4" w:rsidRPr="00A37B2E">
        <w:rPr>
          <w:b/>
          <w:sz w:val="28"/>
          <w:szCs w:val="28"/>
          <w:u w:val="single"/>
        </w:rPr>
        <w:t>CODING</w:t>
      </w:r>
    </w:p>
    <w:p w:rsidR="00B31DE8" w:rsidRPr="009762A7" w:rsidRDefault="00407E61" w:rsidP="00B31DE8">
      <w:pPr>
        <w:pStyle w:val="NormalWeb"/>
        <w:spacing w:before="0" w:beforeAutospacing="0" w:after="0" w:afterAutospacing="0" w:line="360" w:lineRule="auto"/>
        <w:ind w:left="720"/>
        <w:rPr>
          <w:b/>
          <w:u w:val="single"/>
        </w:rPr>
      </w:pPr>
      <w:r w:rsidRPr="009762A7">
        <w:rPr>
          <w:b/>
          <w:u w:val="single"/>
        </w:rPr>
        <w:t>9.1</w:t>
      </w:r>
      <w:r w:rsidR="009762A7" w:rsidRPr="009762A7">
        <w:rPr>
          <w:b/>
          <w:u w:val="single"/>
        </w:rPr>
        <w:t xml:space="preserve">  </w:t>
      </w:r>
      <w:r w:rsidR="00C14704">
        <w:rPr>
          <w:b/>
          <w:u w:val="single"/>
        </w:rPr>
        <w:t>PROGRAM</w:t>
      </w:r>
      <w:r w:rsidR="00B31DE8" w:rsidRPr="009762A7">
        <w:rPr>
          <w:b/>
          <w:u w:val="single"/>
        </w:rPr>
        <w:t xml:space="preserve"> code</w:t>
      </w:r>
    </w:p>
    <w:p w:rsidR="001E0AC8" w:rsidRPr="00C03DA6" w:rsidRDefault="00411971" w:rsidP="001E0AC8">
      <w:pPr>
        <w:rPr>
          <w:rFonts w:ascii="Times New Roman" w:hAnsi="Times New Roman"/>
          <w:sz w:val="24"/>
          <w:szCs w:val="24"/>
        </w:rPr>
      </w:pPr>
      <w:r>
        <w:rPr>
          <w:rFonts w:ascii="Times New Roman" w:hAnsi="Times New Roman"/>
          <w:sz w:val="24"/>
          <w:szCs w:val="24"/>
        </w:rPr>
        <w:t>#include&lt;AT89X52.h&gt;</w:t>
      </w:r>
      <w:r>
        <w:rPr>
          <w:rFonts w:ascii="Times New Roman" w:hAnsi="Times New Roman"/>
          <w:sz w:val="24"/>
          <w:szCs w:val="24"/>
        </w:rPr>
        <w:br/>
        <w:t>#define Data_Pins P0</w:t>
      </w:r>
      <w:r>
        <w:rPr>
          <w:rFonts w:ascii="Times New Roman" w:hAnsi="Times New Roman"/>
          <w:sz w:val="24"/>
          <w:szCs w:val="24"/>
        </w:rPr>
        <w:br/>
        <w:t>#define SEG1 P2_1</w:t>
      </w:r>
      <w:r>
        <w:rPr>
          <w:rFonts w:ascii="Times New Roman" w:hAnsi="Times New Roman"/>
          <w:sz w:val="24"/>
          <w:szCs w:val="24"/>
        </w:rPr>
        <w:br/>
        <w:t>#define SEG2 P2_2</w:t>
      </w:r>
      <w:r>
        <w:rPr>
          <w:rFonts w:ascii="Times New Roman" w:hAnsi="Times New Roman"/>
          <w:sz w:val="24"/>
          <w:szCs w:val="24"/>
        </w:rPr>
        <w:br/>
        <w:t>#define SEG3 P2_3</w:t>
      </w:r>
      <w:r>
        <w:rPr>
          <w:rFonts w:ascii="Times New Roman" w:hAnsi="Times New Roman"/>
          <w:sz w:val="24"/>
          <w:szCs w:val="24"/>
        </w:rPr>
        <w:br/>
      </w:r>
      <w:r>
        <w:rPr>
          <w:rFonts w:ascii="Times New Roman" w:hAnsi="Times New Roman"/>
          <w:sz w:val="24"/>
          <w:szCs w:val="24"/>
        </w:rPr>
        <w:br/>
        <w:t>typedef unsignhed char UCH;</w:t>
      </w:r>
      <w:r>
        <w:rPr>
          <w:rFonts w:ascii="Times New Roman" w:hAnsi="Times New Roman"/>
          <w:sz w:val="24"/>
          <w:szCs w:val="24"/>
        </w:rPr>
        <w:br/>
        <w:t>typedef unsigned int UIT;</w:t>
      </w:r>
      <w:r>
        <w:rPr>
          <w:rFonts w:ascii="Times New Roman" w:hAnsi="Times New Roman"/>
          <w:sz w:val="24"/>
          <w:szCs w:val="24"/>
        </w:rPr>
        <w:br/>
      </w:r>
      <w:r>
        <w:rPr>
          <w:rFonts w:ascii="Times New Roman" w:hAnsi="Times New Roman"/>
          <w:sz w:val="24"/>
          <w:szCs w:val="24"/>
        </w:rPr>
        <w:br/>
        <w:t>UIT Scan_Col(void);</w:t>
      </w:r>
      <w:r>
        <w:rPr>
          <w:rFonts w:ascii="Times New Roman" w:hAnsi="Times New Roman"/>
          <w:sz w:val="24"/>
          <w:szCs w:val="24"/>
        </w:rPr>
        <w:br/>
        <w:t>UIT Power(UCH,UCH);</w:t>
      </w:r>
      <w:r>
        <w:rPr>
          <w:rFonts w:ascii="Times New Roman" w:hAnsi="Times New Roman"/>
          <w:sz w:val="24"/>
          <w:szCs w:val="24"/>
        </w:rPr>
        <w:br/>
        <w:t>void Col_0(void);</w:t>
      </w:r>
      <w:r>
        <w:rPr>
          <w:rFonts w:ascii="Times New Roman" w:hAnsi="Times New Roman"/>
          <w:sz w:val="24"/>
          <w:szCs w:val="24"/>
        </w:rPr>
        <w:br/>
        <w:t>void Col_1(void);</w:t>
      </w:r>
      <w:r>
        <w:rPr>
          <w:rFonts w:ascii="Times New Roman" w:hAnsi="Times New Roman"/>
          <w:sz w:val="24"/>
          <w:szCs w:val="24"/>
        </w:rPr>
        <w:br/>
        <w:t>void Col_2(void);</w:t>
      </w:r>
      <w:r>
        <w:rPr>
          <w:rFonts w:ascii="Times New Roman" w:hAnsi="Times New Roman"/>
          <w:sz w:val="24"/>
          <w:szCs w:val="24"/>
        </w:rPr>
        <w:br/>
      </w:r>
      <w:r w:rsidR="001E0AC8" w:rsidRPr="00C03DA6">
        <w:rPr>
          <w:rFonts w:ascii="Times New Roman" w:hAnsi="Times New Roman"/>
          <w:sz w:val="24"/>
          <w:szCs w:val="24"/>
        </w:rPr>
        <w:t>void Key_Board(void);</w:t>
      </w:r>
    </w:p>
    <w:p w:rsidR="00411971" w:rsidRDefault="00411971" w:rsidP="001E0AC8">
      <w:pPr>
        <w:rPr>
          <w:rFonts w:ascii="Times New Roman" w:hAnsi="Times New Roman"/>
          <w:sz w:val="24"/>
          <w:szCs w:val="24"/>
        </w:rPr>
      </w:pPr>
      <w:r>
        <w:rPr>
          <w:rFonts w:ascii="Times New Roman" w:hAnsi="Times New Roman"/>
          <w:sz w:val="24"/>
          <w:szCs w:val="24"/>
        </w:rPr>
        <w:br/>
      </w:r>
      <w:r w:rsidR="001E0AC8" w:rsidRPr="00C03DA6">
        <w:rPr>
          <w:rFonts w:ascii="Times New Roman" w:hAnsi="Times New Roman"/>
          <w:sz w:val="24"/>
          <w:szCs w:val="24"/>
        </w:rPr>
        <w:t>void Dis</w:t>
      </w:r>
      <w:r>
        <w:rPr>
          <w:rFonts w:ascii="Times New Roman" w:hAnsi="Times New Roman"/>
          <w:sz w:val="24"/>
          <w:szCs w:val="24"/>
        </w:rPr>
        <w:t>play_7Seg(void);</w:t>
      </w:r>
      <w:r>
        <w:rPr>
          <w:rFonts w:ascii="Times New Roman" w:hAnsi="Times New Roman"/>
          <w:sz w:val="24"/>
          <w:szCs w:val="24"/>
        </w:rPr>
        <w:br/>
        <w:t>void General(void);</w:t>
      </w:r>
      <w:r>
        <w:rPr>
          <w:rFonts w:ascii="Times New Roman" w:hAnsi="Times New Roman"/>
          <w:sz w:val="24"/>
          <w:szCs w:val="24"/>
        </w:rPr>
        <w:br/>
        <w:t>void Fragment(UIT);</w:t>
      </w:r>
      <w:r>
        <w:rPr>
          <w:rFonts w:ascii="Times New Roman" w:hAnsi="Times New Roman"/>
          <w:sz w:val="24"/>
          <w:szCs w:val="24"/>
        </w:rPr>
        <w:br/>
        <w:t>UCH Switch_fun(UCH);</w:t>
      </w:r>
      <w:r>
        <w:rPr>
          <w:rFonts w:ascii="Times New Roman" w:hAnsi="Times New Roman"/>
          <w:sz w:val="24"/>
          <w:szCs w:val="24"/>
        </w:rPr>
        <w:br/>
      </w:r>
      <w:r>
        <w:rPr>
          <w:rFonts w:ascii="Times New Roman" w:hAnsi="Times New Roman"/>
          <w:sz w:val="24"/>
          <w:szCs w:val="24"/>
        </w:rPr>
        <w:br/>
        <w:t>void delay(UCH);</w:t>
      </w:r>
      <w:r>
        <w:rPr>
          <w:rFonts w:ascii="Times New Roman" w:hAnsi="Times New Roman"/>
          <w:sz w:val="24"/>
          <w:szCs w:val="24"/>
        </w:rPr>
        <w:br/>
        <w:t>void init(void);</w:t>
      </w:r>
      <w:r>
        <w:rPr>
          <w:rFonts w:ascii="Times New Roman" w:hAnsi="Times New Roman"/>
          <w:sz w:val="24"/>
          <w:szCs w:val="24"/>
        </w:rPr>
        <w:br/>
        <w:t>void Club(void);</w:t>
      </w:r>
      <w:r>
        <w:rPr>
          <w:rFonts w:ascii="Times New Roman" w:hAnsi="Times New Roman"/>
          <w:sz w:val="24"/>
          <w:szCs w:val="24"/>
        </w:rPr>
        <w:br/>
        <w:t>void fun(void);</w:t>
      </w:r>
      <w:r>
        <w:rPr>
          <w:rFonts w:ascii="Times New Roman" w:hAnsi="Times New Roman"/>
          <w:sz w:val="24"/>
          <w:szCs w:val="24"/>
        </w:rPr>
        <w:br/>
      </w:r>
      <w:r>
        <w:rPr>
          <w:rFonts w:ascii="Times New Roman" w:hAnsi="Times New Roman"/>
          <w:sz w:val="24"/>
          <w:szCs w:val="24"/>
        </w:rPr>
        <w:br/>
      </w:r>
      <w:r w:rsidR="001E0AC8" w:rsidRPr="00C03DA6">
        <w:rPr>
          <w:rFonts w:ascii="Times New Roman" w:hAnsi="Times New Roman"/>
          <w:sz w:val="24"/>
          <w:szCs w:val="24"/>
        </w:rPr>
        <w:t>UCH n1,v1,I,buf[4</w:t>
      </w:r>
      <w:r>
        <w:rPr>
          <w:rFonts w:ascii="Times New Roman" w:hAnsi="Times New Roman"/>
          <w:sz w:val="24"/>
          <w:szCs w:val="24"/>
        </w:rPr>
        <w:t>],j,Timer,arr[4],Glob;</w:t>
      </w:r>
      <w:r>
        <w:rPr>
          <w:rFonts w:ascii="Times New Roman" w:hAnsi="Times New Roman"/>
          <w:sz w:val="24"/>
          <w:szCs w:val="24"/>
        </w:rPr>
        <w:br/>
        <w:t>bit cnt;</w:t>
      </w:r>
      <w:r>
        <w:rPr>
          <w:rFonts w:ascii="Times New Roman" w:hAnsi="Times New Roman"/>
          <w:sz w:val="24"/>
          <w:szCs w:val="24"/>
        </w:rPr>
        <w:br/>
      </w:r>
      <w:r>
        <w:rPr>
          <w:rFonts w:ascii="Times New Roman" w:hAnsi="Times New Roman"/>
          <w:sz w:val="24"/>
          <w:szCs w:val="24"/>
        </w:rPr>
        <w:br/>
        <w:t>int main()</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init();                                  //ini</w:t>
      </w:r>
      <w:r>
        <w:rPr>
          <w:rFonts w:ascii="Times New Roman" w:hAnsi="Times New Roman"/>
          <w:sz w:val="24"/>
          <w:szCs w:val="24"/>
        </w:rPr>
        <w:t xml:space="preserve">tialize timer                  </w:t>
      </w:r>
      <w:r>
        <w:rPr>
          <w:rFonts w:ascii="Times New Roman" w:hAnsi="Times New Roman"/>
          <w:sz w:val="24"/>
          <w:szCs w:val="24"/>
        </w:rPr>
        <w:br/>
        <w:t>while(1)</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Key_Board();                      //keyboard function</w:t>
      </w:r>
      <w:r>
        <w:rPr>
          <w:rFonts w:ascii="Times New Roman" w:hAnsi="Times New Roman"/>
          <w:sz w:val="24"/>
          <w:szCs w:val="24"/>
        </w:rPr>
        <w:br/>
        <w:t>if(n1&gt;0)</w:t>
      </w:r>
      <w:r>
        <w:rPr>
          <w:rFonts w:ascii="Times New Roman" w:hAnsi="Times New Roman"/>
          <w:sz w:val="24"/>
          <w:szCs w:val="24"/>
        </w:rPr>
        <w:br/>
      </w:r>
      <w:r w:rsidR="001E0AC8" w:rsidRPr="00C03DA6">
        <w:rPr>
          <w:rFonts w:ascii="Times New Roman" w:hAnsi="Times New Roman"/>
          <w:sz w:val="24"/>
          <w:szCs w:val="24"/>
        </w:rPr>
        <w:t>{</w:t>
      </w:r>
      <w:r w:rsidR="001E0AC8" w:rsidRPr="00C03DA6">
        <w:rPr>
          <w:rFonts w:ascii="Times New Roman" w:hAnsi="Times New Roman"/>
          <w:sz w:val="24"/>
          <w:szCs w:val="24"/>
        </w:rPr>
        <w:br/>
        <w:t>SEG1=0;            //1</w:t>
      </w:r>
      <w:r w:rsidR="001E0AC8" w:rsidRPr="00C03DA6">
        <w:rPr>
          <w:rFonts w:ascii="Times New Roman" w:hAnsi="Times New Roman"/>
          <w:sz w:val="24"/>
          <w:szCs w:val="24"/>
          <w:vertAlign w:val="superscript"/>
        </w:rPr>
        <w:t>st</w:t>
      </w:r>
      <w:r w:rsidR="001E0AC8" w:rsidRPr="00C03DA6">
        <w:rPr>
          <w:rFonts w:ascii="Times New Roman" w:hAnsi="Times New Roman"/>
          <w:sz w:val="24"/>
          <w:szCs w:val="24"/>
        </w:rPr>
        <w:t xml:space="preserve"> digit off</w:t>
      </w:r>
      <w:r w:rsidR="001E0AC8" w:rsidRPr="00C03DA6">
        <w:rPr>
          <w:rFonts w:ascii="Times New Roman" w:hAnsi="Times New Roman"/>
          <w:sz w:val="24"/>
          <w:szCs w:val="24"/>
        </w:rPr>
        <w:br/>
        <w:t>SEG2=0;           //2</w:t>
      </w:r>
      <w:r w:rsidR="001E0AC8" w:rsidRPr="00C03DA6">
        <w:rPr>
          <w:rFonts w:ascii="Times New Roman" w:hAnsi="Times New Roman"/>
          <w:sz w:val="24"/>
          <w:szCs w:val="24"/>
          <w:vertAlign w:val="superscript"/>
        </w:rPr>
        <w:t>nd</w:t>
      </w:r>
      <w:r w:rsidR="001E0AC8" w:rsidRPr="00C03DA6">
        <w:rPr>
          <w:rFonts w:ascii="Times New Roman" w:hAnsi="Times New Roman"/>
          <w:sz w:val="24"/>
          <w:szCs w:val="24"/>
        </w:rPr>
        <w:t xml:space="preserve"> digit off</w:t>
      </w:r>
      <w:r w:rsidR="001E0AC8" w:rsidRPr="00C03DA6">
        <w:rPr>
          <w:rFonts w:ascii="Times New Roman" w:hAnsi="Times New Roman"/>
          <w:sz w:val="24"/>
          <w:szCs w:val="24"/>
        </w:rPr>
        <w:br/>
        <w:t>SEG3=1;           //3</w:t>
      </w:r>
      <w:r w:rsidR="001E0AC8" w:rsidRPr="00C03DA6">
        <w:rPr>
          <w:rFonts w:ascii="Times New Roman" w:hAnsi="Times New Roman"/>
          <w:sz w:val="24"/>
          <w:szCs w:val="24"/>
          <w:vertAlign w:val="superscript"/>
        </w:rPr>
        <w:t>rd</w:t>
      </w:r>
      <w:r>
        <w:rPr>
          <w:rFonts w:ascii="Times New Roman" w:hAnsi="Times New Roman"/>
          <w:sz w:val="24"/>
          <w:szCs w:val="24"/>
        </w:rPr>
        <w:t xml:space="preserve"> digit on</w:t>
      </w:r>
      <w:r>
        <w:rPr>
          <w:rFonts w:ascii="Times New Roman" w:hAnsi="Times New Roman"/>
          <w:sz w:val="24"/>
          <w:szCs w:val="24"/>
        </w:rPr>
        <w:br/>
      </w:r>
      <w:r w:rsidR="001E0AC8" w:rsidRPr="00C03DA6">
        <w:rPr>
          <w:rFonts w:ascii="Times New Roman" w:hAnsi="Times New Roman"/>
          <w:sz w:val="24"/>
          <w:szCs w:val="24"/>
        </w:rPr>
        <w:t>P</w:t>
      </w:r>
      <w:r>
        <w:rPr>
          <w:rFonts w:ascii="Times New Roman" w:hAnsi="Times New Roman"/>
          <w:sz w:val="24"/>
          <w:szCs w:val="24"/>
        </w:rPr>
        <w:t>0=buf[0];       //copy to port0</w:t>
      </w:r>
      <w:r>
        <w:rPr>
          <w:rFonts w:ascii="Times New Roman" w:hAnsi="Times New Roman"/>
          <w:sz w:val="24"/>
          <w:szCs w:val="24"/>
        </w:rPr>
        <w:br/>
        <w:t>delay(1);</w:t>
      </w:r>
      <w:r>
        <w:rPr>
          <w:rFonts w:ascii="Times New Roman" w:hAnsi="Times New Roman"/>
          <w:sz w:val="24"/>
          <w:szCs w:val="24"/>
        </w:rPr>
        <w:br/>
      </w:r>
      <w:r w:rsidR="001E0AC8" w:rsidRPr="00C03DA6">
        <w:rPr>
          <w:rFonts w:ascii="Times New Roman" w:hAnsi="Times New Roman"/>
          <w:sz w:val="24"/>
          <w:szCs w:val="24"/>
        </w:rPr>
        <w:t>if(</w:t>
      </w:r>
      <w:r>
        <w:rPr>
          <w:rFonts w:ascii="Times New Roman" w:hAnsi="Times New Roman"/>
          <w:sz w:val="24"/>
          <w:szCs w:val="24"/>
        </w:rPr>
        <w:t>n1&gt;1)</w:t>
      </w:r>
      <w:r>
        <w:rPr>
          <w:rFonts w:ascii="Times New Roman" w:hAnsi="Times New Roman"/>
          <w:sz w:val="24"/>
          <w:szCs w:val="24"/>
        </w:rPr>
        <w:br/>
      </w:r>
      <w:r w:rsidR="001E0AC8" w:rsidRPr="00C03DA6">
        <w:rPr>
          <w:rFonts w:ascii="Times New Roman" w:hAnsi="Times New Roman"/>
          <w:sz w:val="24"/>
          <w:szCs w:val="24"/>
        </w:rPr>
        <w:t>{</w:t>
      </w:r>
      <w:r w:rsidR="001E0AC8" w:rsidRPr="00C03DA6">
        <w:rPr>
          <w:rFonts w:ascii="Times New Roman" w:hAnsi="Times New Roman"/>
          <w:sz w:val="24"/>
          <w:szCs w:val="24"/>
        </w:rPr>
        <w:br/>
        <w:t>SEG1=0;         //1</w:t>
      </w:r>
      <w:r w:rsidR="001E0AC8" w:rsidRPr="00C03DA6">
        <w:rPr>
          <w:rFonts w:ascii="Times New Roman" w:hAnsi="Times New Roman"/>
          <w:sz w:val="24"/>
          <w:szCs w:val="24"/>
          <w:vertAlign w:val="superscript"/>
        </w:rPr>
        <w:t>st</w:t>
      </w:r>
      <w:r>
        <w:rPr>
          <w:rFonts w:ascii="Times New Roman" w:hAnsi="Times New Roman"/>
          <w:sz w:val="24"/>
          <w:szCs w:val="24"/>
        </w:rPr>
        <w:t xml:space="preserve"> digit off</w:t>
      </w:r>
      <w:r>
        <w:rPr>
          <w:rFonts w:ascii="Times New Roman" w:hAnsi="Times New Roman"/>
          <w:sz w:val="24"/>
          <w:szCs w:val="24"/>
        </w:rPr>
        <w:br/>
      </w:r>
      <w:r w:rsidR="001E0AC8" w:rsidRPr="00C03DA6">
        <w:rPr>
          <w:rFonts w:ascii="Times New Roman" w:hAnsi="Times New Roman"/>
          <w:sz w:val="24"/>
          <w:szCs w:val="24"/>
        </w:rPr>
        <w:t>SEG2=1;        //2</w:t>
      </w:r>
      <w:r w:rsidR="001E0AC8" w:rsidRPr="00C03DA6">
        <w:rPr>
          <w:rFonts w:ascii="Times New Roman" w:hAnsi="Times New Roman"/>
          <w:sz w:val="24"/>
          <w:szCs w:val="24"/>
          <w:vertAlign w:val="superscript"/>
        </w:rPr>
        <w:t>nd</w:t>
      </w:r>
      <w:r>
        <w:rPr>
          <w:rFonts w:ascii="Times New Roman" w:hAnsi="Times New Roman"/>
          <w:sz w:val="24"/>
          <w:szCs w:val="24"/>
        </w:rPr>
        <w:t xml:space="preserve"> digit on</w:t>
      </w:r>
      <w:r>
        <w:rPr>
          <w:rFonts w:ascii="Times New Roman" w:hAnsi="Times New Roman"/>
          <w:sz w:val="24"/>
          <w:szCs w:val="24"/>
        </w:rPr>
        <w:br/>
      </w:r>
      <w:r w:rsidR="001E0AC8" w:rsidRPr="00C03DA6">
        <w:rPr>
          <w:rFonts w:ascii="Times New Roman" w:hAnsi="Times New Roman"/>
          <w:sz w:val="24"/>
          <w:szCs w:val="24"/>
        </w:rPr>
        <w:t>SEG3=0;     //3</w:t>
      </w:r>
      <w:r w:rsidR="001E0AC8" w:rsidRPr="00C03DA6">
        <w:rPr>
          <w:rFonts w:ascii="Times New Roman" w:hAnsi="Times New Roman"/>
          <w:sz w:val="24"/>
          <w:szCs w:val="24"/>
          <w:vertAlign w:val="superscript"/>
        </w:rPr>
        <w:t>rd</w:t>
      </w:r>
      <w:r>
        <w:rPr>
          <w:rFonts w:ascii="Times New Roman" w:hAnsi="Times New Roman"/>
          <w:sz w:val="24"/>
          <w:szCs w:val="24"/>
        </w:rPr>
        <w:t xml:space="preserve"> digit off</w:t>
      </w:r>
      <w:r>
        <w:rPr>
          <w:rFonts w:ascii="Times New Roman" w:hAnsi="Times New Roman"/>
          <w:sz w:val="24"/>
          <w:szCs w:val="24"/>
        </w:rPr>
        <w:br/>
        <w:t>P0=buf[1];   //copy to port0</w:t>
      </w:r>
      <w:r>
        <w:rPr>
          <w:rFonts w:ascii="Times New Roman" w:hAnsi="Times New Roman"/>
          <w:sz w:val="24"/>
          <w:szCs w:val="24"/>
        </w:rPr>
        <w:br/>
        <w:t>delay(1);</w:t>
      </w:r>
      <w:r>
        <w:rPr>
          <w:rFonts w:ascii="Times New Roman" w:hAnsi="Times New Roman"/>
          <w:sz w:val="24"/>
          <w:szCs w:val="24"/>
        </w:rPr>
        <w:br/>
        <w:t>if(n&gt;2)</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S</w:t>
      </w:r>
      <w:r>
        <w:rPr>
          <w:rFonts w:ascii="Times New Roman" w:hAnsi="Times New Roman"/>
          <w:sz w:val="24"/>
          <w:szCs w:val="24"/>
        </w:rPr>
        <w:t>EG1=1;           //1st digit on</w:t>
      </w:r>
      <w:r>
        <w:rPr>
          <w:rFonts w:ascii="Times New Roman" w:hAnsi="Times New Roman"/>
          <w:sz w:val="24"/>
          <w:szCs w:val="24"/>
        </w:rPr>
        <w:br/>
      </w:r>
      <w:r w:rsidR="001E0AC8" w:rsidRPr="00C03DA6">
        <w:rPr>
          <w:rFonts w:ascii="Times New Roman" w:hAnsi="Times New Roman"/>
          <w:sz w:val="24"/>
          <w:szCs w:val="24"/>
        </w:rPr>
        <w:t>S</w:t>
      </w:r>
      <w:r>
        <w:rPr>
          <w:rFonts w:ascii="Times New Roman" w:hAnsi="Times New Roman"/>
          <w:sz w:val="24"/>
          <w:szCs w:val="24"/>
        </w:rPr>
        <w:t>EG2=0;          //2nd digit off</w:t>
      </w:r>
      <w:r>
        <w:rPr>
          <w:rFonts w:ascii="Times New Roman" w:hAnsi="Times New Roman"/>
          <w:sz w:val="24"/>
          <w:szCs w:val="24"/>
        </w:rPr>
        <w:br/>
      </w:r>
      <w:r w:rsidR="001E0AC8" w:rsidRPr="00C03DA6">
        <w:rPr>
          <w:rFonts w:ascii="Times New Roman" w:hAnsi="Times New Roman"/>
          <w:sz w:val="24"/>
          <w:szCs w:val="24"/>
        </w:rPr>
        <w:t>S</w:t>
      </w:r>
      <w:r>
        <w:rPr>
          <w:rFonts w:ascii="Times New Roman" w:hAnsi="Times New Roman"/>
          <w:sz w:val="24"/>
          <w:szCs w:val="24"/>
        </w:rPr>
        <w:t>EG3=0;          //3rd digit off</w:t>
      </w:r>
      <w:r>
        <w:rPr>
          <w:rFonts w:ascii="Times New Roman" w:hAnsi="Times New Roman"/>
          <w:sz w:val="24"/>
          <w:szCs w:val="24"/>
        </w:rPr>
        <w:br/>
      </w:r>
      <w:r w:rsidR="001E0AC8" w:rsidRPr="00C03DA6">
        <w:rPr>
          <w:rFonts w:ascii="Times New Roman" w:hAnsi="Times New Roman"/>
          <w:sz w:val="24"/>
          <w:szCs w:val="24"/>
        </w:rPr>
        <w:t>P0=buf[2];</w:t>
      </w:r>
      <w:r>
        <w:rPr>
          <w:rFonts w:ascii="Times New Roman" w:hAnsi="Times New Roman"/>
          <w:sz w:val="24"/>
          <w:szCs w:val="24"/>
        </w:rPr>
        <w:t xml:space="preserve">     //copy to port0</w:t>
      </w:r>
      <w:r>
        <w:rPr>
          <w:rFonts w:ascii="Times New Roman" w:hAnsi="Times New Roman"/>
          <w:sz w:val="24"/>
          <w:szCs w:val="24"/>
        </w:rPr>
        <w:br/>
        <w:t>if(!cnt)</w:t>
      </w:r>
      <w:r>
        <w:rPr>
          <w:rFonts w:ascii="Times New Roman" w:hAnsi="Times New Roman"/>
          <w:sz w:val="24"/>
          <w:szCs w:val="24"/>
        </w:rPr>
        <w:br/>
        <w:t>P2_4=1;</w:t>
      </w:r>
      <w:r>
        <w:rPr>
          <w:rFonts w:ascii="Times New Roman" w:hAnsi="Times New Roman"/>
          <w:sz w:val="24"/>
          <w:szCs w:val="24"/>
        </w:rPr>
        <w:br/>
        <w:t>delay(1);</w:t>
      </w:r>
      <w:r>
        <w:rPr>
          <w:rFonts w:ascii="Times New Roman" w:hAnsi="Times New Roman"/>
          <w:sz w:val="24"/>
          <w:szCs w:val="24"/>
        </w:rPr>
        <w:br/>
        <w:t>}</w:t>
      </w:r>
      <w:r>
        <w:rPr>
          <w:rFonts w:ascii="Times New Roman" w:hAnsi="Times New Roman"/>
          <w:sz w:val="24"/>
          <w:szCs w:val="24"/>
        </w:rPr>
        <w:br/>
        <w:t>else</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t>else</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t>else</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void Timer1_interrupt() interrupt 1 using 1 //t</w:t>
      </w:r>
      <w:r>
        <w:rPr>
          <w:rFonts w:ascii="Times New Roman" w:hAnsi="Times New Roman"/>
          <w:sz w:val="24"/>
          <w:szCs w:val="24"/>
        </w:rPr>
        <w:t>imer1 interrupt service routine</w:t>
      </w:r>
      <w:r>
        <w:rPr>
          <w:rFonts w:ascii="Times New Roman" w:hAnsi="Times New Roman"/>
          <w:sz w:val="24"/>
          <w:szCs w:val="24"/>
        </w:rPr>
        <w:br/>
        <w:t>{</w:t>
      </w:r>
      <w:r>
        <w:rPr>
          <w:rFonts w:ascii="Times New Roman" w:hAnsi="Times New Roman"/>
          <w:sz w:val="24"/>
          <w:szCs w:val="24"/>
        </w:rPr>
        <w:br/>
        <w:t>if((++Timer)==14)</w:t>
      </w:r>
      <w:r>
        <w:rPr>
          <w:rFonts w:ascii="Times New Roman" w:hAnsi="Times New Roman"/>
          <w:sz w:val="24"/>
          <w:szCs w:val="24"/>
        </w:rPr>
        <w:br/>
      </w:r>
      <w:r w:rsidR="001E0AC8" w:rsidRPr="00C03DA6">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rPr>
        <w:br/>
      </w:r>
      <w:r w:rsidR="001E0AC8" w:rsidRPr="00C03DA6">
        <w:rPr>
          <w:rFonts w:ascii="Times New Roman" w:hAnsi="Times New Roman"/>
          <w:sz w:val="24"/>
          <w:szCs w:val="24"/>
        </w:rPr>
        <w:t>Timer=0;                            //clear timer0</w:t>
      </w:r>
      <w:r>
        <w:rPr>
          <w:rFonts w:ascii="Times New Roman" w:hAnsi="Times New Roman"/>
          <w:sz w:val="24"/>
          <w:szCs w:val="24"/>
        </w:rPr>
        <w:br/>
      </w:r>
      <w:r w:rsidR="001E0AC8" w:rsidRPr="00C03DA6">
        <w:rPr>
          <w:rFonts w:ascii="Times New Roman" w:hAnsi="Times New Roman"/>
          <w:sz w:val="24"/>
          <w:szCs w:val="24"/>
        </w:rPr>
        <w:t>P2_4=!P2_4;                     //compliment P2.4</w:t>
      </w:r>
      <w:r>
        <w:rPr>
          <w:rFonts w:ascii="Times New Roman" w:hAnsi="Times New Roman"/>
          <w:sz w:val="24"/>
          <w:szCs w:val="24"/>
        </w:rPr>
        <w:br/>
        <w:t>if(arr[2]==0)</w:t>
      </w:r>
      <w:r>
        <w:rPr>
          <w:rFonts w:ascii="Times New Roman" w:hAnsi="Times New Roman"/>
          <w:sz w:val="24"/>
          <w:szCs w:val="24"/>
        </w:rPr>
        <w:br/>
        <w:t>{</w:t>
      </w:r>
      <w:r>
        <w:rPr>
          <w:rFonts w:ascii="Times New Roman" w:hAnsi="Times New Roman"/>
          <w:sz w:val="24"/>
          <w:szCs w:val="24"/>
        </w:rPr>
        <w:br/>
        <w:t>if(arr[1]==0)</w:t>
      </w:r>
      <w:r>
        <w:rPr>
          <w:rFonts w:ascii="Times New Roman" w:hAnsi="Times New Roman"/>
          <w:sz w:val="24"/>
          <w:szCs w:val="24"/>
        </w:rPr>
        <w:br/>
        <w:t>{</w:t>
      </w:r>
      <w:r>
        <w:rPr>
          <w:rFonts w:ascii="Times New Roman" w:hAnsi="Times New Roman"/>
          <w:sz w:val="24"/>
          <w:szCs w:val="24"/>
        </w:rPr>
        <w:br/>
        <w:t>if(arr[0]==0)</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 xml:space="preserve">TR1=0; </w:t>
      </w:r>
      <w:r>
        <w:rPr>
          <w:rFonts w:ascii="Times New Roman" w:hAnsi="Times New Roman"/>
          <w:sz w:val="24"/>
          <w:szCs w:val="24"/>
        </w:rPr>
        <w:t xml:space="preserve">                 // stop timer1</w:t>
      </w:r>
      <w:r>
        <w:rPr>
          <w:rFonts w:ascii="Times New Roman" w:hAnsi="Times New Roman"/>
          <w:sz w:val="24"/>
          <w:szCs w:val="24"/>
        </w:rPr>
        <w:br/>
      </w:r>
      <w:r w:rsidR="001E0AC8" w:rsidRPr="00C03DA6">
        <w:rPr>
          <w:rFonts w:ascii="Times New Roman" w:hAnsi="Times New Roman"/>
          <w:sz w:val="24"/>
          <w:szCs w:val="24"/>
        </w:rPr>
        <w:t>P2_4</w:t>
      </w:r>
      <w:r>
        <w:rPr>
          <w:rFonts w:ascii="Times New Roman" w:hAnsi="Times New Roman"/>
          <w:sz w:val="24"/>
          <w:szCs w:val="24"/>
        </w:rPr>
        <w:t>=0;                //clear P2.4</w:t>
      </w:r>
      <w:r>
        <w:rPr>
          <w:rFonts w:ascii="Times New Roman" w:hAnsi="Times New Roman"/>
          <w:sz w:val="24"/>
          <w:szCs w:val="24"/>
        </w:rPr>
        <w:br/>
      </w:r>
      <w:r w:rsidR="001E0AC8" w:rsidRPr="00C03DA6">
        <w:rPr>
          <w:rFonts w:ascii="Times New Roman" w:hAnsi="Times New Roman"/>
          <w:sz w:val="24"/>
          <w:szCs w:val="24"/>
        </w:rPr>
        <w:t>SEG1=0</w:t>
      </w:r>
      <w:r>
        <w:rPr>
          <w:rFonts w:ascii="Times New Roman" w:hAnsi="Times New Roman"/>
          <w:sz w:val="24"/>
          <w:szCs w:val="24"/>
        </w:rPr>
        <w:t>;               //1st digit off</w:t>
      </w:r>
      <w:r>
        <w:rPr>
          <w:rFonts w:ascii="Times New Roman" w:hAnsi="Times New Roman"/>
          <w:sz w:val="24"/>
          <w:szCs w:val="24"/>
        </w:rPr>
        <w:br/>
      </w:r>
      <w:r w:rsidR="001E0AC8" w:rsidRPr="00C03DA6">
        <w:rPr>
          <w:rFonts w:ascii="Times New Roman" w:hAnsi="Times New Roman"/>
          <w:sz w:val="24"/>
          <w:szCs w:val="24"/>
        </w:rPr>
        <w:t>SEG2=0;               //</w:t>
      </w:r>
      <w:r>
        <w:rPr>
          <w:rFonts w:ascii="Times New Roman" w:hAnsi="Times New Roman"/>
          <w:sz w:val="24"/>
          <w:szCs w:val="24"/>
        </w:rPr>
        <w:t>2nd digit off</w:t>
      </w:r>
      <w:r>
        <w:rPr>
          <w:rFonts w:ascii="Times New Roman" w:hAnsi="Times New Roman"/>
          <w:sz w:val="24"/>
          <w:szCs w:val="24"/>
        </w:rPr>
        <w:br/>
      </w:r>
      <w:r w:rsidR="001E0AC8" w:rsidRPr="00C03DA6">
        <w:rPr>
          <w:rFonts w:ascii="Times New Roman" w:hAnsi="Times New Roman"/>
          <w:sz w:val="24"/>
          <w:szCs w:val="24"/>
        </w:rPr>
        <w:t>SEG3=0</w:t>
      </w:r>
      <w:r>
        <w:rPr>
          <w:rFonts w:ascii="Times New Roman" w:hAnsi="Times New Roman"/>
          <w:sz w:val="24"/>
          <w:szCs w:val="24"/>
        </w:rPr>
        <w:t>;              //3rd  digit off</w:t>
      </w:r>
      <w:r>
        <w:rPr>
          <w:rFonts w:ascii="Times New Roman" w:hAnsi="Times New Roman"/>
          <w:sz w:val="24"/>
          <w:szCs w:val="24"/>
        </w:rPr>
        <w:br/>
        <w:t>n1=0;</w:t>
      </w:r>
      <w:r>
        <w:rPr>
          <w:rFonts w:ascii="Times New Roman" w:hAnsi="Times New Roman"/>
          <w:sz w:val="24"/>
          <w:szCs w:val="24"/>
        </w:rPr>
        <w:br/>
        <w:t>cnt=0;</w:t>
      </w:r>
    </w:p>
    <w:p w:rsidR="00411971" w:rsidRDefault="00411971" w:rsidP="001E0AC8">
      <w:pPr>
        <w:rPr>
          <w:rFonts w:ascii="Times New Roman" w:hAnsi="Times New Roman"/>
          <w:sz w:val="24"/>
          <w:szCs w:val="24"/>
        </w:rPr>
      </w:pPr>
      <w:r>
        <w:rPr>
          <w:rFonts w:ascii="Times New Roman" w:hAnsi="Times New Roman"/>
          <w:sz w:val="24"/>
          <w:szCs w:val="24"/>
        </w:rPr>
        <w:t>}</w:t>
      </w:r>
      <w:r>
        <w:rPr>
          <w:rFonts w:ascii="Times New Roman" w:hAnsi="Times New Roman"/>
          <w:sz w:val="24"/>
          <w:szCs w:val="24"/>
        </w:rPr>
        <w:br/>
        <w:t>else</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buf[0]=Switch_</w:t>
      </w:r>
      <w:r>
        <w:rPr>
          <w:rFonts w:ascii="Times New Roman" w:hAnsi="Times New Roman"/>
          <w:sz w:val="24"/>
          <w:szCs w:val="24"/>
        </w:rPr>
        <w:t>fun(--arr[0]); //copy to buffer</w:t>
      </w:r>
      <w:r>
        <w:rPr>
          <w:rFonts w:ascii="Times New Roman" w:hAnsi="Times New Roman"/>
          <w:sz w:val="24"/>
          <w:szCs w:val="24"/>
        </w:rPr>
        <w:br/>
      </w:r>
      <w:r w:rsidR="001E0AC8" w:rsidRPr="00C03DA6">
        <w:rPr>
          <w:rFonts w:ascii="Times New Roman" w:hAnsi="Times New Roman"/>
          <w:sz w:val="24"/>
          <w:szCs w:val="24"/>
        </w:rPr>
        <w:t>buf[1]=Swutch_</w:t>
      </w:r>
      <w:r>
        <w:rPr>
          <w:rFonts w:ascii="Times New Roman" w:hAnsi="Times New Roman"/>
          <w:sz w:val="24"/>
          <w:szCs w:val="24"/>
        </w:rPr>
        <w:t>fun(arr[1]=9); //copy to buffer</w:t>
      </w:r>
      <w:r>
        <w:rPr>
          <w:rFonts w:ascii="Times New Roman" w:hAnsi="Times New Roman"/>
          <w:sz w:val="24"/>
          <w:szCs w:val="24"/>
        </w:rPr>
        <w:br/>
      </w:r>
      <w:r w:rsidR="001E0AC8" w:rsidRPr="00C03DA6">
        <w:rPr>
          <w:rFonts w:ascii="Times New Roman" w:hAnsi="Times New Roman"/>
          <w:sz w:val="24"/>
          <w:szCs w:val="24"/>
        </w:rPr>
        <w:t>buf[2]=Switch_</w:t>
      </w:r>
      <w:r>
        <w:rPr>
          <w:rFonts w:ascii="Times New Roman" w:hAnsi="Times New Roman"/>
          <w:sz w:val="24"/>
          <w:szCs w:val="24"/>
        </w:rPr>
        <w:t>fun(arr[2]=9); //copy to buffer</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t>else</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 xml:space="preserve"> buf[1]=Switch_fun(--arr[1]); //c</w:t>
      </w:r>
      <w:r>
        <w:rPr>
          <w:rFonts w:ascii="Times New Roman" w:hAnsi="Times New Roman"/>
          <w:sz w:val="24"/>
          <w:szCs w:val="24"/>
        </w:rPr>
        <w:t>opy to buffer</w:t>
      </w:r>
      <w:r>
        <w:rPr>
          <w:rFonts w:ascii="Times New Roman" w:hAnsi="Times New Roman"/>
          <w:sz w:val="24"/>
          <w:szCs w:val="24"/>
        </w:rPr>
        <w:br/>
      </w:r>
      <w:r w:rsidR="001E0AC8" w:rsidRPr="00C03DA6">
        <w:rPr>
          <w:rFonts w:ascii="Times New Roman" w:hAnsi="Times New Roman"/>
          <w:sz w:val="24"/>
          <w:szCs w:val="24"/>
        </w:rPr>
        <w:t>buf[2]=Switch_</w:t>
      </w:r>
      <w:r>
        <w:rPr>
          <w:rFonts w:ascii="Times New Roman" w:hAnsi="Times New Roman"/>
          <w:sz w:val="24"/>
          <w:szCs w:val="24"/>
        </w:rPr>
        <w:t>fun(arr[2]=9); //copy to buffer</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t>else</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buf[2]=Switch</w:t>
      </w:r>
      <w:r>
        <w:rPr>
          <w:rFonts w:ascii="Times New Roman" w:hAnsi="Times New Roman"/>
          <w:sz w:val="24"/>
          <w:szCs w:val="24"/>
        </w:rPr>
        <w:t>_fun(--ar[2]); //copy to buffer</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t>else</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 xml:space="preserve">TH1=0x00;         </w:t>
      </w:r>
      <w:r>
        <w:rPr>
          <w:rFonts w:ascii="Times New Roman" w:hAnsi="Times New Roman"/>
          <w:sz w:val="24"/>
          <w:szCs w:val="24"/>
        </w:rPr>
        <w:t xml:space="preserve">      //clear timer1 high value</w:t>
      </w:r>
      <w:r>
        <w:rPr>
          <w:rFonts w:ascii="Times New Roman" w:hAnsi="Times New Roman"/>
          <w:sz w:val="24"/>
          <w:szCs w:val="24"/>
        </w:rPr>
        <w:br/>
      </w:r>
      <w:r w:rsidR="001E0AC8" w:rsidRPr="00C03DA6">
        <w:rPr>
          <w:rFonts w:ascii="Times New Roman" w:hAnsi="Times New Roman"/>
          <w:sz w:val="24"/>
          <w:szCs w:val="24"/>
        </w:rPr>
        <w:t xml:space="preserve">TL1=0x00;      </w:t>
      </w:r>
      <w:r>
        <w:rPr>
          <w:rFonts w:ascii="Times New Roman" w:hAnsi="Times New Roman"/>
          <w:sz w:val="24"/>
          <w:szCs w:val="24"/>
        </w:rPr>
        <w:t xml:space="preserve">       //clear timer1 low value</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void External_Int0() interrupt 0 usi</w:t>
      </w:r>
      <w:r>
        <w:rPr>
          <w:rFonts w:ascii="Times New Roman" w:hAnsi="Times New Roman"/>
          <w:sz w:val="24"/>
          <w:szCs w:val="24"/>
        </w:rPr>
        <w:t>ng 1  //external interrupt0 isr</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if(++Glob==1)</w:t>
      </w:r>
      <w:r>
        <w:rPr>
          <w:rFonts w:ascii="Times New Roman" w:hAnsi="Times New Roman"/>
          <w:sz w:val="24"/>
          <w:szCs w:val="24"/>
        </w:rPr>
        <w:br/>
      </w:r>
      <w:r w:rsidR="001E0AC8" w:rsidRPr="00C03DA6">
        <w:rPr>
          <w:rFonts w:ascii="Times New Roman" w:hAnsi="Times New Roman"/>
          <w:sz w:val="24"/>
          <w:szCs w:val="24"/>
        </w:rPr>
        <w:t>{</w:t>
      </w:r>
      <w:r>
        <w:rPr>
          <w:rFonts w:ascii="Times New Roman" w:hAnsi="Times New Roman"/>
          <w:sz w:val="24"/>
          <w:szCs w:val="24"/>
        </w:rPr>
        <w:br/>
      </w:r>
      <w:r w:rsidR="001E0AC8" w:rsidRPr="00C03DA6">
        <w:rPr>
          <w:rFonts w:ascii="Times New Roman" w:hAnsi="Times New Roman"/>
          <w:sz w:val="24"/>
          <w:szCs w:val="24"/>
        </w:rPr>
        <w:t>TR</w:t>
      </w:r>
      <w:r>
        <w:rPr>
          <w:rFonts w:ascii="Times New Roman" w:hAnsi="Times New Roman"/>
          <w:sz w:val="24"/>
          <w:szCs w:val="24"/>
        </w:rPr>
        <w:t>1=0;              //stop timer1</w:t>
      </w:r>
      <w:r>
        <w:rPr>
          <w:rFonts w:ascii="Times New Roman" w:hAnsi="Times New Roman"/>
          <w:sz w:val="24"/>
          <w:szCs w:val="24"/>
        </w:rPr>
        <w:br/>
        <w:t>P2_4=0;           //clear P2.4</w:t>
      </w:r>
      <w:r>
        <w:rPr>
          <w:rFonts w:ascii="Times New Roman" w:hAnsi="Times New Roman"/>
          <w:sz w:val="24"/>
          <w:szCs w:val="24"/>
        </w:rPr>
        <w:br/>
        <w:t>}</w:t>
      </w:r>
      <w:r>
        <w:rPr>
          <w:rFonts w:ascii="Times New Roman" w:hAnsi="Times New Roman"/>
          <w:sz w:val="24"/>
          <w:szCs w:val="24"/>
        </w:rPr>
        <w:br/>
        <w:t>else</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TR1=</w:t>
      </w:r>
      <w:r>
        <w:rPr>
          <w:rFonts w:ascii="Times New Roman" w:hAnsi="Times New Roman"/>
          <w:sz w:val="24"/>
          <w:szCs w:val="24"/>
        </w:rPr>
        <w:t>1;               //start timer1</w:t>
      </w:r>
      <w:r>
        <w:rPr>
          <w:rFonts w:ascii="Times New Roman" w:hAnsi="Times New Roman"/>
          <w:sz w:val="24"/>
          <w:szCs w:val="24"/>
        </w:rPr>
        <w:br/>
        <w:t>Glob=0;            //clear Glob</w:t>
      </w:r>
      <w:r>
        <w:rPr>
          <w:rFonts w:ascii="Times New Roman" w:hAnsi="Times New Roman"/>
          <w:sz w:val="24"/>
          <w:szCs w:val="24"/>
        </w:rPr>
        <w:br/>
        <w:t>}</w:t>
      </w:r>
      <w:r>
        <w:rPr>
          <w:rFonts w:ascii="Times New Roman" w:hAnsi="Times New Roman"/>
          <w:sz w:val="24"/>
          <w:szCs w:val="24"/>
        </w:rPr>
        <w:br/>
        <w:t>}</w:t>
      </w:r>
    </w:p>
    <w:p w:rsidR="001E0AC8" w:rsidRPr="00C03DA6" w:rsidRDefault="00411971" w:rsidP="001E0AC8">
      <w:pPr>
        <w:rPr>
          <w:rFonts w:ascii="Times New Roman" w:hAnsi="Times New Roman"/>
          <w:sz w:val="24"/>
          <w:szCs w:val="24"/>
        </w:rPr>
      </w:pPr>
      <w:r>
        <w:rPr>
          <w:rFonts w:ascii="Times New Roman" w:hAnsi="Times New Roman"/>
          <w:sz w:val="24"/>
          <w:szCs w:val="24"/>
        </w:rPr>
        <w:t>UCH Switch_fun(UCH value)</w:t>
      </w:r>
      <w:r>
        <w:rPr>
          <w:rFonts w:ascii="Times New Roman" w:hAnsi="Times New Roman"/>
          <w:sz w:val="24"/>
          <w:szCs w:val="24"/>
        </w:rPr>
        <w:br/>
        <w:t>{</w:t>
      </w:r>
      <w:r>
        <w:rPr>
          <w:rFonts w:ascii="Times New Roman" w:hAnsi="Times New Roman"/>
          <w:sz w:val="24"/>
          <w:szCs w:val="24"/>
        </w:rPr>
        <w:br/>
        <w:t>switch(value)</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 xml:space="preserve">case 0:return(0x81);                     </w:t>
      </w:r>
      <w:r>
        <w:rPr>
          <w:rFonts w:ascii="Times New Roman" w:hAnsi="Times New Roman"/>
          <w:sz w:val="24"/>
          <w:szCs w:val="24"/>
        </w:rPr>
        <w:t xml:space="preserve">    //send 0 value for 7segment</w:t>
      </w:r>
      <w:r>
        <w:rPr>
          <w:rFonts w:ascii="Times New Roman" w:hAnsi="Times New Roman"/>
          <w:sz w:val="24"/>
          <w:szCs w:val="24"/>
        </w:rPr>
        <w:br/>
        <w:t>break;</w:t>
      </w:r>
      <w:r>
        <w:rPr>
          <w:rFonts w:ascii="Times New Roman" w:hAnsi="Times New Roman"/>
          <w:sz w:val="24"/>
          <w:szCs w:val="24"/>
        </w:rPr>
        <w:br/>
      </w:r>
      <w:r w:rsidR="001E0AC8" w:rsidRPr="00C03DA6">
        <w:rPr>
          <w:rFonts w:ascii="Times New Roman" w:hAnsi="Times New Roman"/>
          <w:sz w:val="24"/>
          <w:szCs w:val="24"/>
        </w:rPr>
        <w:t xml:space="preserve">case 1:return(0xe7);                  </w:t>
      </w:r>
      <w:r>
        <w:rPr>
          <w:rFonts w:ascii="Times New Roman" w:hAnsi="Times New Roman"/>
          <w:sz w:val="24"/>
          <w:szCs w:val="24"/>
        </w:rPr>
        <w:t xml:space="preserve">    //send 1 value for 7segment</w:t>
      </w:r>
      <w:r>
        <w:rPr>
          <w:rFonts w:ascii="Times New Roman" w:hAnsi="Times New Roman"/>
          <w:sz w:val="24"/>
          <w:szCs w:val="24"/>
        </w:rPr>
        <w:br/>
        <w:t>break;</w:t>
      </w:r>
      <w:r>
        <w:rPr>
          <w:rFonts w:ascii="Times New Roman" w:hAnsi="Times New Roman"/>
          <w:sz w:val="24"/>
          <w:szCs w:val="24"/>
        </w:rPr>
        <w:br/>
      </w:r>
      <w:r w:rsidR="001E0AC8" w:rsidRPr="00C03DA6">
        <w:rPr>
          <w:rFonts w:ascii="Times New Roman" w:hAnsi="Times New Roman"/>
          <w:sz w:val="24"/>
          <w:szCs w:val="24"/>
        </w:rPr>
        <w:t xml:space="preserve">case 2:return(0x42);                  </w:t>
      </w:r>
      <w:r>
        <w:rPr>
          <w:rFonts w:ascii="Times New Roman" w:hAnsi="Times New Roman"/>
          <w:sz w:val="24"/>
          <w:szCs w:val="24"/>
        </w:rPr>
        <w:t xml:space="preserve">    //send 2 value for 7segment</w:t>
      </w:r>
      <w:r>
        <w:rPr>
          <w:rFonts w:ascii="Times New Roman" w:hAnsi="Times New Roman"/>
          <w:sz w:val="24"/>
          <w:szCs w:val="24"/>
        </w:rPr>
        <w:br/>
        <w:t>break;</w:t>
      </w:r>
      <w:r>
        <w:rPr>
          <w:rFonts w:ascii="Times New Roman" w:hAnsi="Times New Roman"/>
          <w:sz w:val="24"/>
          <w:szCs w:val="24"/>
        </w:rPr>
        <w:br/>
      </w:r>
      <w:r w:rsidR="001E0AC8" w:rsidRPr="00C03DA6">
        <w:rPr>
          <w:rFonts w:ascii="Times New Roman" w:hAnsi="Times New Roman"/>
          <w:sz w:val="24"/>
          <w:szCs w:val="24"/>
        </w:rPr>
        <w:t xml:space="preserve">case 3:return(0xa2);                  </w:t>
      </w:r>
      <w:r>
        <w:rPr>
          <w:rFonts w:ascii="Times New Roman" w:hAnsi="Times New Roman"/>
          <w:sz w:val="24"/>
          <w:szCs w:val="24"/>
        </w:rPr>
        <w:t xml:space="preserve">    //send 3 value for 7segment</w:t>
      </w:r>
      <w:r>
        <w:rPr>
          <w:rFonts w:ascii="Times New Roman" w:hAnsi="Times New Roman"/>
          <w:sz w:val="24"/>
          <w:szCs w:val="24"/>
        </w:rPr>
        <w:br/>
        <w:t>break;</w:t>
      </w:r>
      <w:r>
        <w:rPr>
          <w:rFonts w:ascii="Times New Roman" w:hAnsi="Times New Roman"/>
          <w:sz w:val="24"/>
          <w:szCs w:val="24"/>
        </w:rPr>
        <w:br/>
      </w:r>
      <w:r w:rsidR="001E0AC8" w:rsidRPr="00C03DA6">
        <w:rPr>
          <w:rFonts w:ascii="Times New Roman" w:hAnsi="Times New Roman"/>
          <w:sz w:val="24"/>
          <w:szCs w:val="24"/>
        </w:rPr>
        <w:t xml:space="preserve">case 4:return(0xe4);                 </w:t>
      </w:r>
      <w:r>
        <w:rPr>
          <w:rFonts w:ascii="Times New Roman" w:hAnsi="Times New Roman"/>
          <w:sz w:val="24"/>
          <w:szCs w:val="24"/>
        </w:rPr>
        <w:t xml:space="preserve">   //send 4 value for 7segment </w:t>
      </w:r>
      <w:r>
        <w:rPr>
          <w:rFonts w:ascii="Times New Roman" w:hAnsi="Times New Roman"/>
          <w:sz w:val="24"/>
          <w:szCs w:val="24"/>
        </w:rPr>
        <w:br/>
        <w:t>break;</w:t>
      </w:r>
      <w:r>
        <w:rPr>
          <w:rFonts w:ascii="Times New Roman" w:hAnsi="Times New Roman"/>
          <w:sz w:val="24"/>
          <w:szCs w:val="24"/>
        </w:rPr>
        <w:br/>
      </w:r>
      <w:r w:rsidR="001E0AC8" w:rsidRPr="00C03DA6">
        <w:rPr>
          <w:rFonts w:ascii="Times New Roman" w:hAnsi="Times New Roman"/>
          <w:sz w:val="24"/>
          <w:szCs w:val="24"/>
        </w:rPr>
        <w:t xml:space="preserve">case 5:return(0xb8);                </w:t>
      </w:r>
      <w:r>
        <w:rPr>
          <w:rFonts w:ascii="Times New Roman" w:hAnsi="Times New Roman"/>
          <w:sz w:val="24"/>
          <w:szCs w:val="24"/>
        </w:rPr>
        <w:t xml:space="preserve">    //send 5 value for 7segment</w:t>
      </w:r>
      <w:r>
        <w:rPr>
          <w:rFonts w:ascii="Times New Roman" w:hAnsi="Times New Roman"/>
          <w:sz w:val="24"/>
          <w:szCs w:val="24"/>
        </w:rPr>
        <w:br/>
        <w:t>break;</w:t>
      </w:r>
      <w:r>
        <w:rPr>
          <w:rFonts w:ascii="Times New Roman" w:hAnsi="Times New Roman"/>
          <w:sz w:val="24"/>
          <w:szCs w:val="24"/>
        </w:rPr>
        <w:br/>
      </w:r>
      <w:r w:rsidR="001E0AC8" w:rsidRPr="00C03DA6">
        <w:rPr>
          <w:rFonts w:ascii="Times New Roman" w:hAnsi="Times New Roman"/>
          <w:sz w:val="24"/>
          <w:szCs w:val="24"/>
        </w:rPr>
        <w:t>case 6:return(0x88);                   //send 6 value for 7 segme</w:t>
      </w:r>
      <w:r>
        <w:rPr>
          <w:rFonts w:ascii="Times New Roman" w:hAnsi="Times New Roman"/>
          <w:sz w:val="24"/>
          <w:szCs w:val="24"/>
        </w:rPr>
        <w:t>nt</w:t>
      </w:r>
      <w:r>
        <w:rPr>
          <w:rFonts w:ascii="Times New Roman" w:hAnsi="Times New Roman"/>
          <w:sz w:val="24"/>
          <w:szCs w:val="24"/>
        </w:rPr>
        <w:br/>
        <w:t>break;</w:t>
      </w:r>
      <w:r>
        <w:rPr>
          <w:rFonts w:ascii="Times New Roman" w:hAnsi="Times New Roman"/>
          <w:sz w:val="24"/>
          <w:szCs w:val="24"/>
        </w:rPr>
        <w:br/>
      </w:r>
      <w:r w:rsidR="001E0AC8" w:rsidRPr="00C03DA6">
        <w:rPr>
          <w:rFonts w:ascii="Times New Roman" w:hAnsi="Times New Roman"/>
          <w:sz w:val="24"/>
          <w:szCs w:val="24"/>
        </w:rPr>
        <w:t>case 7:return(0xe3);                   //send 7 value for 7segment</w:t>
      </w:r>
      <w:r>
        <w:rPr>
          <w:rFonts w:ascii="Times New Roman" w:hAnsi="Times New Roman"/>
          <w:sz w:val="24"/>
          <w:szCs w:val="24"/>
        </w:rPr>
        <w:br/>
        <w:t>break;</w:t>
      </w:r>
      <w:r>
        <w:rPr>
          <w:rFonts w:ascii="Times New Roman" w:hAnsi="Times New Roman"/>
          <w:sz w:val="24"/>
          <w:szCs w:val="24"/>
        </w:rPr>
        <w:br/>
      </w:r>
      <w:r w:rsidR="001E0AC8" w:rsidRPr="00C03DA6">
        <w:rPr>
          <w:rFonts w:ascii="Times New Roman" w:hAnsi="Times New Roman"/>
          <w:sz w:val="24"/>
          <w:szCs w:val="24"/>
        </w:rPr>
        <w:t>case 8:return(0x80);                  //send 8 value for 7segment</w:t>
      </w:r>
      <w:r w:rsidR="00A82AB7">
        <w:rPr>
          <w:rFonts w:ascii="Times New Roman" w:hAnsi="Times New Roman"/>
          <w:sz w:val="24"/>
          <w:szCs w:val="24"/>
        </w:rPr>
        <w:br/>
        <w:t>break;</w:t>
      </w:r>
      <w:r w:rsidR="00A82AB7">
        <w:rPr>
          <w:rFonts w:ascii="Times New Roman" w:hAnsi="Times New Roman"/>
          <w:sz w:val="24"/>
          <w:szCs w:val="24"/>
        </w:rPr>
        <w:br/>
      </w:r>
      <w:r w:rsidR="001E0AC8" w:rsidRPr="00C03DA6">
        <w:rPr>
          <w:rFonts w:ascii="Times New Roman" w:hAnsi="Times New Roman"/>
          <w:sz w:val="24"/>
          <w:szCs w:val="24"/>
        </w:rPr>
        <w:t xml:space="preserve">case 9:return(0xc0);              </w:t>
      </w:r>
      <w:r w:rsidR="00A82AB7">
        <w:rPr>
          <w:rFonts w:ascii="Times New Roman" w:hAnsi="Times New Roman"/>
          <w:sz w:val="24"/>
          <w:szCs w:val="24"/>
        </w:rPr>
        <w:t xml:space="preserve">    //send 9 value for 7segment</w:t>
      </w:r>
      <w:r w:rsidR="00A82AB7">
        <w:rPr>
          <w:rFonts w:ascii="Times New Roman" w:hAnsi="Times New Roman"/>
          <w:sz w:val="24"/>
          <w:szCs w:val="24"/>
        </w:rPr>
        <w:br/>
        <w:t xml:space="preserve"> break;</w:t>
      </w:r>
      <w:r w:rsidR="00A82AB7">
        <w:rPr>
          <w:rFonts w:ascii="Times New Roman" w:hAnsi="Times New Roman"/>
          <w:sz w:val="24"/>
          <w:szCs w:val="24"/>
        </w:rPr>
        <w:br/>
        <w:t>default;</w:t>
      </w:r>
      <w:r w:rsidR="00A82AB7">
        <w:rPr>
          <w:rFonts w:ascii="Times New Roman" w:hAnsi="Times New Roman"/>
          <w:sz w:val="24"/>
          <w:szCs w:val="24"/>
        </w:rPr>
        <w:br/>
        <w:t>}</w:t>
      </w:r>
      <w:r w:rsidR="00A82AB7">
        <w:rPr>
          <w:rFonts w:ascii="Times New Roman" w:hAnsi="Times New Roman"/>
          <w:sz w:val="24"/>
          <w:szCs w:val="24"/>
        </w:rPr>
        <w:br/>
        <w:t>}</w:t>
      </w:r>
      <w:r w:rsidR="00A82AB7">
        <w:rPr>
          <w:rFonts w:ascii="Times New Roman" w:hAnsi="Times New Roman"/>
          <w:sz w:val="24"/>
          <w:szCs w:val="24"/>
        </w:rPr>
        <w:br/>
        <w:t>void init()</w:t>
      </w:r>
      <w:r w:rsidR="00A82AB7">
        <w:rPr>
          <w:rFonts w:ascii="Times New Roman" w:hAnsi="Times New Roman"/>
          <w:sz w:val="24"/>
          <w:szCs w:val="24"/>
        </w:rPr>
        <w:br/>
        <w:t>{</w:t>
      </w:r>
      <w:r w:rsidR="00A82AB7">
        <w:rPr>
          <w:rFonts w:ascii="Times New Roman" w:hAnsi="Times New Roman"/>
          <w:sz w:val="24"/>
          <w:szCs w:val="24"/>
        </w:rPr>
        <w:br/>
      </w:r>
      <w:r w:rsidR="001E0AC8" w:rsidRPr="00C03DA6">
        <w:rPr>
          <w:rFonts w:ascii="Times New Roman" w:hAnsi="Times New Roman"/>
          <w:sz w:val="24"/>
          <w:szCs w:val="24"/>
        </w:rPr>
        <w:t xml:space="preserve">PO=P2=0x00;       </w:t>
      </w:r>
      <w:r w:rsidR="00A82AB7">
        <w:rPr>
          <w:rFonts w:ascii="Times New Roman" w:hAnsi="Times New Roman"/>
          <w:sz w:val="24"/>
          <w:szCs w:val="24"/>
        </w:rPr>
        <w:t xml:space="preserve">         //clear port1  &amp; port2</w:t>
      </w:r>
      <w:r w:rsidR="00A82AB7">
        <w:rPr>
          <w:rFonts w:ascii="Times New Roman" w:hAnsi="Times New Roman"/>
          <w:sz w:val="24"/>
          <w:szCs w:val="24"/>
        </w:rPr>
        <w:br/>
      </w:r>
      <w:r w:rsidR="001E0AC8" w:rsidRPr="00C03DA6">
        <w:rPr>
          <w:rFonts w:ascii="Times New Roman" w:hAnsi="Times New Roman"/>
          <w:sz w:val="24"/>
          <w:szCs w:val="24"/>
        </w:rPr>
        <w:t xml:space="preserve">TMOD=0x10;        </w:t>
      </w:r>
      <w:r w:rsidR="00A82AB7">
        <w:rPr>
          <w:rFonts w:ascii="Times New Roman" w:hAnsi="Times New Roman"/>
          <w:sz w:val="24"/>
          <w:szCs w:val="24"/>
        </w:rPr>
        <w:t xml:space="preserve">       //select timer1 in mode1</w:t>
      </w:r>
      <w:r w:rsidR="00A82AB7">
        <w:rPr>
          <w:rFonts w:ascii="Times New Roman" w:hAnsi="Times New Roman"/>
          <w:sz w:val="24"/>
          <w:szCs w:val="24"/>
        </w:rPr>
        <w:br/>
      </w:r>
      <w:r w:rsidR="001E0AC8" w:rsidRPr="00C03DA6">
        <w:rPr>
          <w:rFonts w:ascii="Times New Roman" w:hAnsi="Times New Roman"/>
          <w:sz w:val="24"/>
          <w:szCs w:val="24"/>
        </w:rPr>
        <w:t>TH1=0x00;                   //clear timer1 high value</w:t>
      </w:r>
      <w:r w:rsidR="00A82AB7">
        <w:rPr>
          <w:rFonts w:ascii="Times New Roman" w:hAnsi="Times New Roman"/>
          <w:sz w:val="24"/>
          <w:szCs w:val="24"/>
        </w:rPr>
        <w:br/>
      </w:r>
      <w:r w:rsidR="001E0AC8" w:rsidRPr="00C03DA6">
        <w:rPr>
          <w:rFonts w:ascii="Times New Roman" w:hAnsi="Times New Roman"/>
          <w:sz w:val="24"/>
          <w:szCs w:val="24"/>
        </w:rPr>
        <w:t>TL1=0x00;                    //clear timer1 low value</w:t>
      </w:r>
      <w:r w:rsidR="00A82AB7">
        <w:rPr>
          <w:rFonts w:ascii="Times New Roman" w:hAnsi="Times New Roman"/>
          <w:sz w:val="24"/>
          <w:szCs w:val="24"/>
        </w:rPr>
        <w:br/>
      </w:r>
      <w:r w:rsidR="001E0AC8" w:rsidRPr="00C03DA6">
        <w:rPr>
          <w:rFonts w:ascii="Times New Roman" w:hAnsi="Times New Roman"/>
          <w:sz w:val="24"/>
          <w:szCs w:val="24"/>
        </w:rPr>
        <w:t xml:space="preserve">IE=0x09;           </w:t>
      </w:r>
      <w:r w:rsidR="00A82AB7">
        <w:rPr>
          <w:rFonts w:ascii="Times New Roman" w:hAnsi="Times New Roman"/>
          <w:sz w:val="24"/>
          <w:szCs w:val="24"/>
        </w:rPr>
        <w:t xml:space="preserve">            //enable interrupts</w:t>
      </w:r>
      <w:r w:rsidR="00A82AB7">
        <w:rPr>
          <w:rFonts w:ascii="Times New Roman" w:hAnsi="Times New Roman"/>
          <w:sz w:val="24"/>
          <w:szCs w:val="24"/>
        </w:rPr>
        <w:br/>
        <w:t>}</w:t>
      </w:r>
      <w:r w:rsidR="00A82AB7">
        <w:rPr>
          <w:rFonts w:ascii="Times New Roman" w:hAnsi="Times New Roman"/>
          <w:sz w:val="24"/>
          <w:szCs w:val="24"/>
        </w:rPr>
        <w:br/>
      </w:r>
      <w:r w:rsidR="001E0AC8" w:rsidRPr="00C03DA6">
        <w:rPr>
          <w:rFonts w:ascii="Times New Roman" w:hAnsi="Times New Roman"/>
          <w:sz w:val="24"/>
          <w:szCs w:val="24"/>
        </w:rPr>
        <w:t>void Ke</w:t>
      </w:r>
      <w:r w:rsidR="00A82AB7">
        <w:rPr>
          <w:rFonts w:ascii="Times New Roman" w:hAnsi="Times New Roman"/>
          <w:sz w:val="24"/>
          <w:szCs w:val="24"/>
        </w:rPr>
        <w:t>y_Board()</w:t>
      </w:r>
      <w:r w:rsidR="00A82AB7">
        <w:rPr>
          <w:rFonts w:ascii="Times New Roman" w:hAnsi="Times New Roman"/>
          <w:sz w:val="24"/>
          <w:szCs w:val="24"/>
        </w:rPr>
        <w:br/>
        <w:t>{</w:t>
      </w:r>
      <w:r w:rsidR="00A82AB7">
        <w:rPr>
          <w:rFonts w:ascii="Times New Roman" w:hAnsi="Times New Roman"/>
          <w:sz w:val="24"/>
          <w:szCs w:val="24"/>
        </w:rPr>
        <w:br/>
        <w:t>UIT Temp1;</w:t>
      </w:r>
      <w:r w:rsidR="00A82AB7">
        <w:rPr>
          <w:rFonts w:ascii="Times New Roman" w:hAnsi="Times New Roman"/>
          <w:sz w:val="24"/>
          <w:szCs w:val="24"/>
        </w:rPr>
        <w:br/>
        <w:t>P1=0xF0;</w:t>
      </w:r>
      <w:r w:rsidR="00A82AB7">
        <w:rPr>
          <w:rFonts w:ascii="Times New Roman" w:hAnsi="Times New Roman"/>
          <w:sz w:val="24"/>
          <w:szCs w:val="24"/>
        </w:rPr>
        <w:br/>
        <w:t>Temp1=0;</w:t>
      </w:r>
      <w:r w:rsidR="00A82AB7">
        <w:rPr>
          <w:rFonts w:ascii="Times New Roman" w:hAnsi="Times New Roman"/>
          <w:sz w:val="24"/>
          <w:szCs w:val="24"/>
        </w:rPr>
        <w:br/>
      </w:r>
      <w:r w:rsidR="001E0AC8" w:rsidRPr="00C03DA6">
        <w:rPr>
          <w:rFonts w:ascii="Times New Roman" w:hAnsi="Times New Roman"/>
          <w:sz w:val="24"/>
          <w:szCs w:val="24"/>
        </w:rPr>
        <w:t xml:space="preserve">Temp1=Scan_Col();        </w:t>
      </w:r>
      <w:r>
        <w:rPr>
          <w:rFonts w:ascii="Times New Roman" w:hAnsi="Times New Roman"/>
          <w:sz w:val="24"/>
          <w:szCs w:val="24"/>
        </w:rPr>
        <w:t xml:space="preserve">            //scan all coloumns</w:t>
      </w:r>
      <w:r>
        <w:rPr>
          <w:rFonts w:ascii="Times New Roman" w:hAnsi="Times New Roman"/>
          <w:sz w:val="24"/>
          <w:szCs w:val="24"/>
        </w:rPr>
        <w:br/>
        <w:t>switch(Temp1)</w:t>
      </w:r>
      <w:r>
        <w:rPr>
          <w:rFonts w:ascii="Times New Roman" w:hAnsi="Times New Roman"/>
          <w:sz w:val="24"/>
          <w:szCs w:val="24"/>
        </w:rPr>
        <w:br/>
        <w:t>{</w:t>
      </w:r>
      <w:r>
        <w:rPr>
          <w:rFonts w:ascii="Times New Roman" w:hAnsi="Times New Roman"/>
          <w:sz w:val="24"/>
          <w:szCs w:val="24"/>
        </w:rPr>
        <w:br/>
        <w:t>case 224:;</w:t>
      </w:r>
      <w:r>
        <w:rPr>
          <w:rFonts w:ascii="Times New Roman" w:hAnsi="Times New Roman"/>
          <w:sz w:val="24"/>
          <w:szCs w:val="24"/>
        </w:rPr>
        <w:br/>
        <w:t>Col_0();</w:t>
      </w:r>
      <w:r>
        <w:rPr>
          <w:rFonts w:ascii="Times New Roman" w:hAnsi="Times New Roman"/>
          <w:sz w:val="24"/>
          <w:szCs w:val="24"/>
        </w:rPr>
        <w:br/>
        <w:t>break;</w:t>
      </w:r>
      <w:r>
        <w:rPr>
          <w:rFonts w:ascii="Times New Roman" w:hAnsi="Times New Roman"/>
          <w:sz w:val="24"/>
          <w:szCs w:val="24"/>
        </w:rPr>
        <w:br/>
        <w:t>case 208:;</w:t>
      </w:r>
      <w:r>
        <w:rPr>
          <w:rFonts w:ascii="Times New Roman" w:hAnsi="Times New Roman"/>
          <w:sz w:val="24"/>
          <w:szCs w:val="24"/>
        </w:rPr>
        <w:br/>
        <w:t>Col_1();</w:t>
      </w:r>
      <w:r>
        <w:rPr>
          <w:rFonts w:ascii="Times New Roman" w:hAnsi="Times New Roman"/>
          <w:sz w:val="24"/>
          <w:szCs w:val="24"/>
        </w:rPr>
        <w:br/>
        <w:t>break;</w:t>
      </w:r>
      <w:r>
        <w:rPr>
          <w:rFonts w:ascii="Times New Roman" w:hAnsi="Times New Roman"/>
          <w:sz w:val="24"/>
          <w:szCs w:val="24"/>
        </w:rPr>
        <w:br/>
        <w:t>case 176:;</w:t>
      </w:r>
      <w:r>
        <w:rPr>
          <w:rFonts w:ascii="Times New Roman" w:hAnsi="Times New Roman"/>
          <w:sz w:val="24"/>
          <w:szCs w:val="24"/>
        </w:rPr>
        <w:br/>
        <w:t>Col_2();</w:t>
      </w:r>
      <w:r>
        <w:rPr>
          <w:rFonts w:ascii="Times New Roman" w:hAnsi="Times New Roman"/>
          <w:sz w:val="24"/>
          <w:szCs w:val="24"/>
        </w:rPr>
        <w:br/>
        <w:t>break;</w:t>
      </w:r>
      <w:r>
        <w:rPr>
          <w:rFonts w:ascii="Times New Roman" w:hAnsi="Times New Roman"/>
          <w:sz w:val="24"/>
          <w:szCs w:val="24"/>
        </w:rPr>
        <w:br/>
        <w:t>default:v1=0;</w:t>
      </w:r>
      <w:r>
        <w:rPr>
          <w:rFonts w:ascii="Times New Roman" w:hAnsi="Times New Roman"/>
          <w:sz w:val="24"/>
          <w:szCs w:val="24"/>
        </w:rPr>
        <w:br/>
        <w:t>}</w:t>
      </w:r>
      <w:r>
        <w:rPr>
          <w:rFonts w:ascii="Times New Roman" w:hAnsi="Times New Roman"/>
          <w:sz w:val="24"/>
          <w:szCs w:val="24"/>
        </w:rPr>
        <w:br/>
        <w:t>}</w:t>
      </w:r>
      <w:r>
        <w:rPr>
          <w:rFonts w:ascii="Times New Roman" w:hAnsi="Times New Roman"/>
          <w:sz w:val="24"/>
          <w:szCs w:val="24"/>
        </w:rPr>
        <w:br/>
        <w:t>UIT Scan_Col()</w:t>
      </w:r>
      <w:r>
        <w:rPr>
          <w:rFonts w:ascii="Times New Roman" w:hAnsi="Times New Roman"/>
          <w:sz w:val="24"/>
          <w:szCs w:val="24"/>
        </w:rPr>
        <w:br/>
      </w:r>
      <w:r w:rsidR="001E0AC8" w:rsidRPr="00C03DA6">
        <w:rPr>
          <w:rFonts w:ascii="Times New Roman" w:hAnsi="Times New Roman"/>
          <w:sz w:val="24"/>
          <w:szCs w:val="24"/>
        </w:rPr>
        <w:t>{</w:t>
      </w:r>
      <w:r>
        <w:rPr>
          <w:rFonts w:ascii="Times New Roman" w:hAnsi="Times New Roman"/>
          <w:sz w:val="24"/>
          <w:szCs w:val="24"/>
        </w:rPr>
        <w:br/>
        <w:t>UIT Sum=0,i;</w:t>
      </w:r>
      <w:r>
        <w:rPr>
          <w:rFonts w:ascii="Times New Roman" w:hAnsi="Times New Roman"/>
          <w:sz w:val="24"/>
          <w:szCs w:val="24"/>
        </w:rPr>
        <w:br/>
      </w:r>
      <w:r w:rsidR="001E0AC8" w:rsidRPr="00C03DA6">
        <w:rPr>
          <w:rFonts w:ascii="Times New Roman" w:hAnsi="Times New Roman"/>
          <w:sz w:val="24"/>
          <w:szCs w:val="24"/>
        </w:rPr>
        <w:t>for(i=0;i&lt;8;</w:t>
      </w:r>
      <w:r>
        <w:rPr>
          <w:rFonts w:ascii="Times New Roman" w:hAnsi="Times New Roman"/>
          <w:sz w:val="24"/>
          <w:szCs w:val="24"/>
        </w:rPr>
        <w:t>i++)</w:t>
      </w:r>
      <w:r>
        <w:rPr>
          <w:rFonts w:ascii="Times New Roman" w:hAnsi="Times New Roman"/>
          <w:sz w:val="24"/>
          <w:szCs w:val="24"/>
        </w:rPr>
        <w:br/>
        <w:t>{</w:t>
      </w:r>
      <w:r>
        <w:rPr>
          <w:rFonts w:ascii="Times New Roman" w:hAnsi="Times New Roman"/>
          <w:sz w:val="24"/>
          <w:szCs w:val="24"/>
        </w:rPr>
        <w:br/>
        <w:t>if(!(P1&amp;(1&gt;&gt;.i)))</w:t>
      </w:r>
      <w:r>
        <w:rPr>
          <w:rFonts w:ascii="Times New Roman" w:hAnsi="Times New Roman"/>
          <w:sz w:val="24"/>
          <w:szCs w:val="24"/>
        </w:rPr>
        <w:br/>
        <w:t>continue;</w:t>
      </w:r>
      <w:r>
        <w:rPr>
          <w:rFonts w:ascii="Times New Roman" w:hAnsi="Times New Roman"/>
          <w:sz w:val="24"/>
          <w:szCs w:val="24"/>
        </w:rPr>
        <w:br/>
        <w:t>else</w:t>
      </w:r>
      <w:r>
        <w:rPr>
          <w:rFonts w:ascii="Times New Roman" w:hAnsi="Times New Roman"/>
          <w:sz w:val="24"/>
          <w:szCs w:val="24"/>
        </w:rPr>
        <w:br/>
        <w:t>Sum=Sum+Power(2,i);</w:t>
      </w:r>
      <w:r>
        <w:rPr>
          <w:rFonts w:ascii="Times New Roman" w:hAnsi="Times New Roman"/>
          <w:sz w:val="24"/>
          <w:szCs w:val="24"/>
        </w:rPr>
        <w:br/>
        <w:t>}</w:t>
      </w:r>
      <w:r>
        <w:rPr>
          <w:rFonts w:ascii="Times New Roman" w:hAnsi="Times New Roman"/>
          <w:sz w:val="24"/>
          <w:szCs w:val="24"/>
        </w:rPr>
        <w:br/>
        <w:t>return(Sum);</w:t>
      </w:r>
      <w:r>
        <w:rPr>
          <w:rFonts w:ascii="Times New Roman" w:hAnsi="Times New Roman"/>
          <w:sz w:val="24"/>
          <w:szCs w:val="24"/>
        </w:rPr>
        <w:br/>
        <w:t>}</w:t>
      </w:r>
      <w:r>
        <w:rPr>
          <w:rFonts w:ascii="Times New Roman" w:hAnsi="Times New Roman"/>
          <w:sz w:val="24"/>
          <w:szCs w:val="24"/>
        </w:rPr>
        <w:br/>
      </w:r>
      <w:r w:rsidR="001E0AC8" w:rsidRPr="00C03DA6">
        <w:rPr>
          <w:rFonts w:ascii="Times New Roman" w:hAnsi="Times New Roman"/>
          <w:sz w:val="24"/>
          <w:szCs w:val="24"/>
        </w:rPr>
        <w:t xml:space="preserve">UIT Power(UCH m,UCH n)              </w:t>
      </w:r>
      <w:r>
        <w:rPr>
          <w:rFonts w:ascii="Times New Roman" w:hAnsi="Times New Roman"/>
          <w:sz w:val="24"/>
          <w:szCs w:val="24"/>
        </w:rPr>
        <w:t xml:space="preserve">       //convert bcd to decimal</w:t>
      </w:r>
      <w:r>
        <w:rPr>
          <w:rFonts w:ascii="Times New Roman" w:hAnsi="Times New Roman"/>
          <w:sz w:val="24"/>
          <w:szCs w:val="24"/>
        </w:rPr>
        <w:br/>
        <w:t>{</w:t>
      </w:r>
      <w:r>
        <w:rPr>
          <w:rFonts w:ascii="Times New Roman" w:hAnsi="Times New Roman"/>
          <w:sz w:val="24"/>
          <w:szCs w:val="24"/>
        </w:rPr>
        <w:br/>
        <w:t>if(!n)</w:t>
      </w:r>
      <w:r>
        <w:rPr>
          <w:rFonts w:ascii="Times New Roman" w:hAnsi="Times New Roman"/>
          <w:sz w:val="24"/>
          <w:szCs w:val="24"/>
        </w:rPr>
        <w:br/>
        <w:t>return(1);</w:t>
      </w:r>
      <w:r>
        <w:rPr>
          <w:rFonts w:ascii="Times New Roman" w:hAnsi="Times New Roman"/>
          <w:sz w:val="24"/>
          <w:szCs w:val="24"/>
        </w:rPr>
        <w:br/>
        <w:t>else</w:t>
      </w:r>
      <w:r>
        <w:rPr>
          <w:rFonts w:ascii="Times New Roman" w:hAnsi="Times New Roman"/>
          <w:sz w:val="24"/>
          <w:szCs w:val="24"/>
        </w:rPr>
        <w:br/>
        <w:t>return(m*Power(m,n-1));</w:t>
      </w:r>
      <w:r>
        <w:rPr>
          <w:rFonts w:ascii="Times New Roman" w:hAnsi="Times New Roman"/>
          <w:sz w:val="24"/>
          <w:szCs w:val="24"/>
        </w:rPr>
        <w:br/>
        <w:t>}</w:t>
      </w:r>
      <w:r>
        <w:rPr>
          <w:rFonts w:ascii="Times New Roman" w:hAnsi="Times New Roman"/>
          <w:sz w:val="24"/>
          <w:szCs w:val="24"/>
        </w:rPr>
        <w:br/>
        <w:t>void Col_0()</w:t>
      </w:r>
      <w:r>
        <w:rPr>
          <w:rFonts w:ascii="Times New Roman" w:hAnsi="Times New Roman"/>
          <w:sz w:val="24"/>
          <w:szCs w:val="24"/>
        </w:rPr>
        <w:br/>
        <w:t>{</w:t>
      </w:r>
      <w:r>
        <w:rPr>
          <w:rFonts w:ascii="Times New Roman" w:hAnsi="Times New Roman"/>
          <w:sz w:val="24"/>
          <w:szCs w:val="24"/>
        </w:rPr>
        <w:br/>
        <w:t>P1=(P1 &amp; (0xF0));</w:t>
      </w:r>
      <w:r>
        <w:rPr>
          <w:rFonts w:ascii="Times New Roman" w:hAnsi="Times New Roman"/>
          <w:sz w:val="24"/>
          <w:szCs w:val="24"/>
        </w:rPr>
        <w:br/>
        <w:t>P1=(P1 | (0x0E));</w:t>
      </w:r>
      <w:r>
        <w:rPr>
          <w:rFonts w:ascii="Times New Roman" w:hAnsi="Times New Roman"/>
          <w:sz w:val="24"/>
          <w:szCs w:val="24"/>
        </w:rPr>
        <w:br/>
      </w:r>
      <w:r w:rsidR="001E0AC8" w:rsidRPr="00C03DA6">
        <w:rPr>
          <w:rFonts w:ascii="Times New Roman" w:hAnsi="Times New Roman"/>
          <w:sz w:val="24"/>
          <w:szCs w:val="24"/>
        </w:rPr>
        <w:t>if((P1_4=</w:t>
      </w:r>
      <w:r>
        <w:rPr>
          <w:rFonts w:ascii="Times New Roman" w:hAnsi="Times New Roman"/>
          <w:sz w:val="24"/>
          <w:szCs w:val="24"/>
        </w:rPr>
        <w:t>=0)&amp;&amp;(v1++&lt;=0))         //key 1</w:t>
      </w:r>
      <w:r>
        <w:rPr>
          <w:rFonts w:ascii="Times New Roman" w:hAnsi="Times New Roman"/>
          <w:sz w:val="24"/>
          <w:szCs w:val="24"/>
        </w:rPr>
        <w:br/>
        <w:t>{</w:t>
      </w:r>
      <w:r>
        <w:rPr>
          <w:rFonts w:ascii="Times New Roman" w:hAnsi="Times New Roman"/>
          <w:sz w:val="24"/>
          <w:szCs w:val="24"/>
        </w:rPr>
        <w:br/>
        <w:t>buf[n1++]=0XE7;</w:t>
      </w:r>
      <w:r>
        <w:rPr>
          <w:rFonts w:ascii="Times New Roman" w:hAnsi="Times New Roman"/>
          <w:sz w:val="24"/>
          <w:szCs w:val="24"/>
        </w:rPr>
        <w:br/>
      </w:r>
      <w:r w:rsidR="001E0AC8" w:rsidRPr="00C03DA6">
        <w:rPr>
          <w:rFonts w:ascii="Times New Roman" w:hAnsi="Times New Roman"/>
          <w:sz w:val="24"/>
          <w:szCs w:val="24"/>
        </w:rPr>
        <w:t>arr[n1-1]=1;</w:t>
      </w:r>
      <w:r>
        <w:rPr>
          <w:rFonts w:ascii="Times New Roman" w:hAnsi="Times New Roman"/>
          <w:sz w:val="24"/>
          <w:szCs w:val="24"/>
        </w:rPr>
        <w:br/>
        <w:t>}</w:t>
      </w:r>
      <w:r>
        <w:rPr>
          <w:rFonts w:ascii="Times New Roman" w:hAnsi="Times New Roman"/>
          <w:sz w:val="24"/>
          <w:szCs w:val="24"/>
        </w:rPr>
        <w:br/>
        <w:t>P1=(P1 &amp; (0XF0));</w:t>
      </w:r>
      <w:r>
        <w:rPr>
          <w:rFonts w:ascii="Times New Roman" w:hAnsi="Times New Roman"/>
          <w:sz w:val="24"/>
          <w:szCs w:val="24"/>
        </w:rPr>
        <w:br/>
      </w:r>
      <w:r w:rsidR="001E0AC8" w:rsidRPr="00C03DA6">
        <w:rPr>
          <w:rFonts w:ascii="Times New Roman" w:hAnsi="Times New Roman"/>
          <w:sz w:val="24"/>
          <w:szCs w:val="24"/>
        </w:rPr>
        <w:t>P1=(P1|(0x0D));</w:t>
      </w:r>
      <w:r w:rsidR="001E0AC8">
        <w:rPr>
          <w:rFonts w:ascii="Times New Roman" w:hAnsi="Times New Roman"/>
          <w:sz w:val="24"/>
          <w:szCs w:val="24"/>
        </w:rPr>
        <w:br/>
      </w:r>
      <w:r w:rsidR="001E0AC8" w:rsidRPr="00C03DA6">
        <w:rPr>
          <w:rFonts w:ascii="Times New Roman" w:hAnsi="Times New Roman"/>
          <w:sz w:val="24"/>
          <w:szCs w:val="24"/>
        </w:rPr>
        <w:t>if((P1_4==0)&amp;&amp;(v1++&lt;0))       //key 4</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buf[n1++]=0xE4;</w:t>
      </w:r>
      <w:r w:rsidR="001E0AC8">
        <w:rPr>
          <w:rFonts w:ascii="Times New Roman" w:hAnsi="Times New Roman"/>
          <w:sz w:val="24"/>
          <w:szCs w:val="24"/>
        </w:rPr>
        <w:br/>
      </w:r>
      <w:r w:rsidR="001E0AC8" w:rsidRPr="00C03DA6">
        <w:rPr>
          <w:rFonts w:ascii="Times New Roman" w:hAnsi="Times New Roman"/>
          <w:sz w:val="24"/>
          <w:szCs w:val="24"/>
        </w:rPr>
        <w:t>arr[n1-1]=4;</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P1=(P1 &amp; (0xF0));</w:t>
      </w:r>
      <w:r w:rsidR="001E0AC8">
        <w:rPr>
          <w:rFonts w:ascii="Times New Roman" w:hAnsi="Times New Roman"/>
          <w:sz w:val="24"/>
          <w:szCs w:val="24"/>
        </w:rPr>
        <w:br/>
      </w:r>
      <w:r w:rsidR="001E0AC8" w:rsidRPr="00C03DA6">
        <w:rPr>
          <w:rFonts w:ascii="Times New Roman" w:hAnsi="Times New Roman"/>
          <w:sz w:val="24"/>
          <w:szCs w:val="24"/>
        </w:rPr>
        <w:t>P1=(P1 | (0x0B));</w:t>
      </w:r>
      <w:r w:rsidR="001E0AC8">
        <w:rPr>
          <w:rFonts w:ascii="Times New Roman" w:hAnsi="Times New Roman"/>
          <w:sz w:val="24"/>
          <w:szCs w:val="24"/>
        </w:rPr>
        <w:br/>
      </w:r>
      <w:r w:rsidR="001E0AC8" w:rsidRPr="00C03DA6">
        <w:rPr>
          <w:rFonts w:ascii="Times New Roman" w:hAnsi="Times New Roman"/>
          <w:sz w:val="24"/>
          <w:szCs w:val="24"/>
        </w:rPr>
        <w:t>if((P1_4==0)&amp;&amp;(v1++&lt;=0))  //key 7</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buf[n1++]=0xE3;</w:t>
      </w:r>
      <w:r w:rsidR="001E0AC8">
        <w:rPr>
          <w:rFonts w:ascii="Times New Roman" w:hAnsi="Times New Roman"/>
          <w:sz w:val="24"/>
          <w:szCs w:val="24"/>
        </w:rPr>
        <w:br/>
      </w:r>
      <w:r w:rsidR="001E0AC8" w:rsidRPr="00C03DA6">
        <w:rPr>
          <w:rFonts w:ascii="Times New Roman" w:hAnsi="Times New Roman"/>
          <w:sz w:val="24"/>
          <w:szCs w:val="24"/>
        </w:rPr>
        <w:t>arr[n1-1]=7;</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P1=(P1 &amp; (0XF0));</w:t>
      </w:r>
      <w:r w:rsidR="001E0AC8">
        <w:rPr>
          <w:rFonts w:ascii="Times New Roman" w:hAnsi="Times New Roman"/>
          <w:sz w:val="24"/>
          <w:szCs w:val="24"/>
        </w:rPr>
        <w:br/>
      </w:r>
      <w:r w:rsidR="001E0AC8" w:rsidRPr="00C03DA6">
        <w:rPr>
          <w:rFonts w:ascii="Times New Roman" w:hAnsi="Times New Roman"/>
          <w:sz w:val="24"/>
          <w:szCs w:val="24"/>
        </w:rPr>
        <w:t>P1=(P1 | (0x07));</w:t>
      </w:r>
      <w:r w:rsidR="001E0AC8">
        <w:rPr>
          <w:rFonts w:ascii="Times New Roman" w:hAnsi="Times New Roman"/>
          <w:sz w:val="24"/>
          <w:szCs w:val="24"/>
        </w:rPr>
        <w:br/>
      </w:r>
      <w:r w:rsidR="001E0AC8" w:rsidRPr="00C03DA6">
        <w:rPr>
          <w:rFonts w:ascii="Times New Roman" w:hAnsi="Times New Roman"/>
          <w:sz w:val="24"/>
          <w:szCs w:val="24"/>
        </w:rPr>
        <w:t>if((P1_4==0)&amp;&amp;(v1++&lt;=0))  //key *</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cnt=1;</w:t>
      </w:r>
      <w:r w:rsidR="001E0AC8">
        <w:rPr>
          <w:rFonts w:ascii="Times New Roman" w:hAnsi="Times New Roman"/>
          <w:sz w:val="24"/>
          <w:szCs w:val="24"/>
        </w:rPr>
        <w:br/>
      </w:r>
      <w:r w:rsidR="001E0AC8" w:rsidRPr="00C03DA6">
        <w:rPr>
          <w:rFonts w:ascii="Times New Roman" w:hAnsi="Times New Roman"/>
          <w:sz w:val="24"/>
          <w:szCs w:val="24"/>
        </w:rPr>
        <w:t>TR1=1;</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void Col_1()</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P1=(P1 &amp; (0xF0));</w:t>
      </w:r>
      <w:r w:rsidR="001E0AC8">
        <w:rPr>
          <w:rFonts w:ascii="Times New Roman" w:hAnsi="Times New Roman"/>
          <w:sz w:val="24"/>
          <w:szCs w:val="24"/>
        </w:rPr>
        <w:br/>
      </w:r>
      <w:r w:rsidR="001E0AC8" w:rsidRPr="00C03DA6">
        <w:rPr>
          <w:rFonts w:ascii="Times New Roman" w:hAnsi="Times New Roman"/>
          <w:sz w:val="24"/>
          <w:szCs w:val="24"/>
        </w:rPr>
        <w:t>P1=(P1 | (0x0E));</w:t>
      </w:r>
      <w:r w:rsidR="001E0AC8">
        <w:rPr>
          <w:rFonts w:ascii="Times New Roman" w:hAnsi="Times New Roman"/>
          <w:sz w:val="24"/>
          <w:szCs w:val="24"/>
        </w:rPr>
        <w:br/>
      </w:r>
      <w:r w:rsidR="001E0AC8" w:rsidRPr="00C03DA6">
        <w:rPr>
          <w:rFonts w:ascii="Times New Roman" w:hAnsi="Times New Roman"/>
          <w:sz w:val="24"/>
          <w:szCs w:val="24"/>
        </w:rPr>
        <w:t>if((P1_5==0)&amp;&amp;(v1++&lt;=0))   //key 2</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buf[n1++]=0x92;</w:t>
      </w:r>
      <w:r w:rsidR="001E0AC8">
        <w:rPr>
          <w:rFonts w:ascii="Times New Roman" w:hAnsi="Times New Roman"/>
          <w:sz w:val="24"/>
          <w:szCs w:val="24"/>
        </w:rPr>
        <w:br/>
      </w:r>
      <w:r w:rsidR="001E0AC8" w:rsidRPr="00C03DA6">
        <w:rPr>
          <w:rFonts w:ascii="Times New Roman" w:hAnsi="Times New Roman"/>
          <w:sz w:val="24"/>
          <w:szCs w:val="24"/>
        </w:rPr>
        <w:t>arr[n1-1]=2;</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P1=(P1 &amp;  (0xF0));</w:t>
      </w:r>
      <w:r w:rsidR="001E0AC8">
        <w:rPr>
          <w:rFonts w:ascii="Times New Roman" w:hAnsi="Times New Roman"/>
          <w:sz w:val="24"/>
          <w:szCs w:val="24"/>
        </w:rPr>
        <w:br/>
      </w:r>
      <w:r w:rsidR="001E0AC8" w:rsidRPr="00C03DA6">
        <w:rPr>
          <w:rFonts w:ascii="Times New Roman" w:hAnsi="Times New Roman"/>
          <w:sz w:val="24"/>
          <w:szCs w:val="24"/>
        </w:rPr>
        <w:t>P1=(P1 | (0x0D));</w:t>
      </w:r>
      <w:r w:rsidR="001E0AC8">
        <w:rPr>
          <w:rFonts w:ascii="Times New Roman" w:hAnsi="Times New Roman"/>
          <w:sz w:val="24"/>
          <w:szCs w:val="24"/>
        </w:rPr>
        <w:br/>
      </w:r>
      <w:r w:rsidR="001E0AC8" w:rsidRPr="00C03DA6">
        <w:rPr>
          <w:rFonts w:ascii="Times New Roman" w:hAnsi="Times New Roman"/>
          <w:sz w:val="24"/>
          <w:szCs w:val="24"/>
        </w:rPr>
        <w:t>if((P1_5==0)&amp;&amp;(v1++&lt;=0))      //key 5</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buf[n1++]=0xA8;</w:t>
      </w:r>
      <w:r w:rsidR="001E0AC8">
        <w:rPr>
          <w:rFonts w:ascii="Times New Roman" w:hAnsi="Times New Roman"/>
          <w:sz w:val="24"/>
          <w:szCs w:val="24"/>
        </w:rPr>
        <w:br/>
      </w:r>
      <w:r w:rsidR="001E0AC8" w:rsidRPr="00C03DA6">
        <w:rPr>
          <w:rFonts w:ascii="Times New Roman" w:hAnsi="Times New Roman"/>
          <w:sz w:val="24"/>
          <w:szCs w:val="24"/>
        </w:rPr>
        <w:t>arr[n1-1]=5;</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P1=(P1 &amp; (0xF0));</w:t>
      </w:r>
      <w:r w:rsidR="001E0AC8">
        <w:rPr>
          <w:rFonts w:ascii="Times New Roman" w:hAnsi="Times New Roman"/>
          <w:sz w:val="24"/>
          <w:szCs w:val="24"/>
        </w:rPr>
        <w:br/>
      </w:r>
      <w:r w:rsidR="001E0AC8" w:rsidRPr="00C03DA6">
        <w:rPr>
          <w:rFonts w:ascii="Times New Roman" w:hAnsi="Times New Roman"/>
          <w:sz w:val="24"/>
          <w:szCs w:val="24"/>
        </w:rPr>
        <w:t>P1=(P1 | (0x0B));</w:t>
      </w:r>
      <w:r w:rsidR="001E0AC8">
        <w:rPr>
          <w:rFonts w:ascii="Times New Roman" w:hAnsi="Times New Roman"/>
          <w:sz w:val="24"/>
          <w:szCs w:val="24"/>
        </w:rPr>
        <w:br/>
      </w:r>
      <w:r w:rsidR="001E0AC8" w:rsidRPr="00C03DA6">
        <w:rPr>
          <w:rFonts w:ascii="Times New Roman" w:hAnsi="Times New Roman"/>
          <w:sz w:val="24"/>
          <w:szCs w:val="24"/>
        </w:rPr>
        <w:t>if((P1_5==0)&amp;&amp;(v1++&lt;=0))  //key 8</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buf[n1++]=0x80;</w:t>
      </w:r>
      <w:r w:rsidR="001E0AC8">
        <w:rPr>
          <w:rFonts w:ascii="Times New Roman" w:hAnsi="Times New Roman"/>
          <w:sz w:val="24"/>
          <w:szCs w:val="24"/>
        </w:rPr>
        <w:br/>
      </w:r>
      <w:r w:rsidR="001E0AC8" w:rsidRPr="00C03DA6">
        <w:rPr>
          <w:rFonts w:ascii="Times New Roman" w:hAnsi="Times New Roman"/>
          <w:sz w:val="24"/>
          <w:szCs w:val="24"/>
        </w:rPr>
        <w:t>arr[n1-1]=8;</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P1=(P1 &amp; (0xF0));</w:t>
      </w:r>
      <w:r w:rsidR="001E0AC8">
        <w:rPr>
          <w:rFonts w:ascii="Times New Roman" w:hAnsi="Times New Roman"/>
          <w:sz w:val="24"/>
          <w:szCs w:val="24"/>
        </w:rPr>
        <w:br/>
      </w:r>
      <w:r w:rsidR="001E0AC8" w:rsidRPr="00C03DA6">
        <w:rPr>
          <w:rFonts w:ascii="Times New Roman" w:hAnsi="Times New Roman"/>
          <w:sz w:val="24"/>
          <w:szCs w:val="24"/>
        </w:rPr>
        <w:t>P1=(P1 | (0x07));</w:t>
      </w:r>
      <w:r w:rsidR="001E0AC8">
        <w:rPr>
          <w:rFonts w:ascii="Times New Roman" w:hAnsi="Times New Roman"/>
          <w:sz w:val="24"/>
          <w:szCs w:val="24"/>
        </w:rPr>
        <w:br/>
      </w:r>
      <w:r w:rsidR="001E0AC8" w:rsidRPr="00C03DA6">
        <w:rPr>
          <w:rFonts w:ascii="Times New Roman" w:hAnsi="Times New Roman"/>
          <w:sz w:val="24"/>
          <w:szCs w:val="24"/>
        </w:rPr>
        <w:t>if((P1_5==0)&amp;&amp;(v1++&lt;=0))  //key 0</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buf[n1++]=0x81;</w:t>
      </w:r>
      <w:r w:rsidR="001E0AC8">
        <w:rPr>
          <w:rFonts w:ascii="Times New Roman" w:hAnsi="Times New Roman"/>
          <w:sz w:val="24"/>
          <w:szCs w:val="24"/>
        </w:rPr>
        <w:br/>
      </w:r>
      <w:r w:rsidR="001E0AC8" w:rsidRPr="00C03DA6">
        <w:rPr>
          <w:rFonts w:ascii="Times New Roman" w:hAnsi="Times New Roman"/>
          <w:sz w:val="24"/>
          <w:szCs w:val="24"/>
        </w:rPr>
        <w:t>arr[n1-1]=0;</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void Col_2()</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P1=(P1 &amp; (0xF0));</w:t>
      </w:r>
      <w:r w:rsidR="001E0AC8">
        <w:rPr>
          <w:rFonts w:ascii="Times New Roman" w:hAnsi="Times New Roman"/>
          <w:sz w:val="24"/>
          <w:szCs w:val="24"/>
        </w:rPr>
        <w:br/>
      </w:r>
      <w:r w:rsidR="001E0AC8" w:rsidRPr="00C03DA6">
        <w:rPr>
          <w:rFonts w:ascii="Times New Roman" w:hAnsi="Times New Roman"/>
          <w:sz w:val="24"/>
          <w:szCs w:val="24"/>
        </w:rPr>
        <w:t>P1=(P1 | (0x0E));</w:t>
      </w:r>
      <w:r w:rsidR="001E0AC8">
        <w:rPr>
          <w:rFonts w:ascii="Times New Roman" w:hAnsi="Times New Roman"/>
          <w:sz w:val="24"/>
          <w:szCs w:val="24"/>
        </w:rPr>
        <w:br/>
      </w:r>
      <w:r w:rsidR="001E0AC8" w:rsidRPr="00C03DA6">
        <w:rPr>
          <w:rFonts w:ascii="Times New Roman" w:hAnsi="Times New Roman"/>
          <w:sz w:val="24"/>
          <w:szCs w:val="24"/>
        </w:rPr>
        <w:t>if((P1_6==0)&amp;&amp;(V1++&lt;=0))  //key 3</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buf[n1++]=0xA2;</w:t>
      </w:r>
      <w:r w:rsidR="001E0AC8">
        <w:rPr>
          <w:rFonts w:ascii="Times New Roman" w:hAnsi="Times New Roman"/>
          <w:sz w:val="24"/>
          <w:szCs w:val="24"/>
        </w:rPr>
        <w:br/>
      </w:r>
      <w:r w:rsidR="001E0AC8" w:rsidRPr="00C03DA6">
        <w:rPr>
          <w:rFonts w:ascii="Times New Roman" w:hAnsi="Times New Roman"/>
          <w:sz w:val="24"/>
          <w:szCs w:val="24"/>
        </w:rPr>
        <w:t>arr[n1-1]=3;</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P1=(P1 &amp; (0xF0));</w:t>
      </w:r>
      <w:r w:rsidR="001E0AC8">
        <w:rPr>
          <w:rFonts w:ascii="Times New Roman" w:hAnsi="Times New Roman"/>
          <w:sz w:val="24"/>
          <w:szCs w:val="24"/>
        </w:rPr>
        <w:br/>
      </w:r>
      <w:r w:rsidR="001E0AC8" w:rsidRPr="00C03DA6">
        <w:rPr>
          <w:rFonts w:ascii="Times New Roman" w:hAnsi="Times New Roman"/>
          <w:sz w:val="24"/>
          <w:szCs w:val="24"/>
        </w:rPr>
        <w:t>P1=(P1 | (0x0D));</w:t>
      </w:r>
      <w:r w:rsidR="001E0AC8">
        <w:rPr>
          <w:rFonts w:ascii="Times New Roman" w:hAnsi="Times New Roman"/>
          <w:sz w:val="24"/>
          <w:szCs w:val="24"/>
        </w:rPr>
        <w:br/>
      </w:r>
      <w:r w:rsidR="001E0AC8" w:rsidRPr="00C03DA6">
        <w:rPr>
          <w:rFonts w:ascii="Times New Roman" w:hAnsi="Times New Roman"/>
          <w:sz w:val="24"/>
          <w:szCs w:val="24"/>
        </w:rPr>
        <w:t>if((P1_6==0)&amp;&amp;(v1++&lt;=0))  //key 6</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buf[n1++]=0x88;</w:t>
      </w:r>
      <w:r w:rsidR="001E0AC8">
        <w:rPr>
          <w:rFonts w:ascii="Times New Roman" w:hAnsi="Times New Roman"/>
          <w:sz w:val="24"/>
          <w:szCs w:val="24"/>
        </w:rPr>
        <w:br/>
      </w:r>
      <w:r w:rsidR="001E0AC8" w:rsidRPr="00C03DA6">
        <w:rPr>
          <w:rFonts w:ascii="Times New Roman" w:hAnsi="Times New Roman"/>
          <w:sz w:val="24"/>
          <w:szCs w:val="24"/>
        </w:rPr>
        <w:t>arr[n1-1]=6;</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P1=(P1 &amp; (0xF0));</w:t>
      </w:r>
      <w:r w:rsidR="001E0AC8">
        <w:rPr>
          <w:rFonts w:ascii="Times New Roman" w:hAnsi="Times New Roman"/>
          <w:sz w:val="24"/>
          <w:szCs w:val="24"/>
        </w:rPr>
        <w:br/>
      </w:r>
      <w:r w:rsidR="001E0AC8" w:rsidRPr="00C03DA6">
        <w:rPr>
          <w:rFonts w:ascii="Times New Roman" w:hAnsi="Times New Roman"/>
          <w:sz w:val="24"/>
          <w:szCs w:val="24"/>
        </w:rPr>
        <w:t>P1=(P1 | (0x0B));</w:t>
      </w:r>
      <w:r w:rsidR="001E0AC8">
        <w:rPr>
          <w:rFonts w:ascii="Times New Roman" w:hAnsi="Times New Roman"/>
          <w:sz w:val="24"/>
          <w:szCs w:val="24"/>
        </w:rPr>
        <w:br/>
      </w:r>
      <w:r w:rsidR="001E0AC8" w:rsidRPr="00C03DA6">
        <w:rPr>
          <w:rFonts w:ascii="Times New Roman" w:hAnsi="Times New Roman"/>
          <w:sz w:val="24"/>
          <w:szCs w:val="24"/>
        </w:rPr>
        <w:t>if((P1_6==0)&amp;&amp;(v1++&lt;=0)) //key 9</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buf[n1++]=0xA0;</w:t>
      </w:r>
      <w:r w:rsidR="001E0AC8">
        <w:rPr>
          <w:rFonts w:ascii="Times New Roman" w:hAnsi="Times New Roman"/>
          <w:sz w:val="24"/>
          <w:szCs w:val="24"/>
        </w:rPr>
        <w:br/>
      </w:r>
      <w:r w:rsidR="001E0AC8" w:rsidRPr="00C03DA6">
        <w:rPr>
          <w:rFonts w:ascii="Times New Roman" w:hAnsi="Times New Roman"/>
          <w:sz w:val="24"/>
          <w:szCs w:val="24"/>
        </w:rPr>
        <w:t>arr[n1-1]=9;</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P1=(P1 &amp; (0xF0));</w:t>
      </w:r>
      <w:r w:rsidR="001E0AC8">
        <w:rPr>
          <w:rFonts w:ascii="Times New Roman" w:hAnsi="Times New Roman"/>
          <w:sz w:val="24"/>
          <w:szCs w:val="24"/>
        </w:rPr>
        <w:br/>
      </w:r>
      <w:r w:rsidR="001E0AC8" w:rsidRPr="00C03DA6">
        <w:rPr>
          <w:rFonts w:ascii="Times New Roman" w:hAnsi="Times New Roman"/>
          <w:sz w:val="24"/>
          <w:szCs w:val="24"/>
        </w:rPr>
        <w:t>P1=(P1 | (0x07));</w:t>
      </w:r>
      <w:r w:rsidR="001E0AC8">
        <w:rPr>
          <w:rFonts w:ascii="Times New Roman" w:hAnsi="Times New Roman"/>
          <w:sz w:val="24"/>
          <w:szCs w:val="24"/>
        </w:rPr>
        <w:br/>
      </w:r>
      <w:r w:rsidR="001E0AC8" w:rsidRPr="00C03DA6">
        <w:rPr>
          <w:rFonts w:ascii="Times New Roman" w:hAnsi="Times New Roman"/>
          <w:sz w:val="24"/>
          <w:szCs w:val="24"/>
        </w:rPr>
        <w:t>if((P1_6==0)                          //key #</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P0=0x00;                //clear port 0</w:t>
      </w:r>
      <w:r w:rsidR="001E0AC8">
        <w:rPr>
          <w:rFonts w:ascii="Times New Roman" w:hAnsi="Times New Roman"/>
          <w:sz w:val="24"/>
          <w:szCs w:val="24"/>
        </w:rPr>
        <w:br/>
      </w:r>
      <w:r w:rsidR="001E0AC8" w:rsidRPr="00C03DA6">
        <w:rPr>
          <w:rFonts w:ascii="Times New Roman" w:hAnsi="Times New Roman"/>
          <w:sz w:val="24"/>
          <w:szCs w:val="24"/>
        </w:rPr>
        <w:t>SEG1=0;                 //1st digit off</w:t>
      </w:r>
      <w:r w:rsidR="001E0AC8">
        <w:rPr>
          <w:rFonts w:ascii="Times New Roman" w:hAnsi="Times New Roman"/>
          <w:sz w:val="24"/>
          <w:szCs w:val="24"/>
        </w:rPr>
        <w:br/>
      </w:r>
      <w:r w:rsidR="001E0AC8" w:rsidRPr="00C03DA6">
        <w:rPr>
          <w:rFonts w:ascii="Times New Roman" w:hAnsi="Times New Roman"/>
          <w:sz w:val="24"/>
          <w:szCs w:val="24"/>
        </w:rPr>
        <w:t>SEG2=0;                 //2nd digit off</w:t>
      </w:r>
      <w:r w:rsidR="001E0AC8">
        <w:rPr>
          <w:rFonts w:ascii="Times New Roman" w:hAnsi="Times New Roman"/>
          <w:sz w:val="24"/>
          <w:szCs w:val="24"/>
        </w:rPr>
        <w:br/>
      </w:r>
      <w:r w:rsidR="001E0AC8" w:rsidRPr="00C03DA6">
        <w:rPr>
          <w:rFonts w:ascii="Times New Roman" w:hAnsi="Times New Roman"/>
          <w:sz w:val="24"/>
          <w:szCs w:val="24"/>
        </w:rPr>
        <w:t xml:space="preserve">SEG3=0;                 //3rd digit off </w:t>
      </w:r>
      <w:r w:rsidR="001E0AC8">
        <w:rPr>
          <w:rFonts w:ascii="Times New Roman" w:hAnsi="Times New Roman"/>
          <w:sz w:val="24"/>
          <w:szCs w:val="24"/>
        </w:rPr>
        <w:br/>
      </w:r>
      <w:r w:rsidR="001E0AC8" w:rsidRPr="00C03DA6">
        <w:rPr>
          <w:rFonts w:ascii="Times New Roman" w:hAnsi="Times New Roman"/>
          <w:sz w:val="24"/>
          <w:szCs w:val="24"/>
        </w:rPr>
        <w:t xml:space="preserve">n1=0;                      //clear n1 value </w:t>
      </w:r>
      <w:r w:rsidR="001E0AC8">
        <w:rPr>
          <w:rFonts w:ascii="Times New Roman" w:hAnsi="Times New Roman"/>
          <w:sz w:val="24"/>
          <w:szCs w:val="24"/>
        </w:rPr>
        <w:br/>
      </w:r>
      <w:r w:rsidR="001E0AC8" w:rsidRPr="00C03DA6">
        <w:rPr>
          <w:rFonts w:ascii="Times New Roman" w:hAnsi="Times New Roman"/>
          <w:sz w:val="24"/>
          <w:szCs w:val="24"/>
        </w:rPr>
        <w:t>TR1=0;                   //stop timer1</w:t>
      </w:r>
      <w:r w:rsidR="001E0AC8">
        <w:rPr>
          <w:rFonts w:ascii="Times New Roman" w:hAnsi="Times New Roman"/>
          <w:sz w:val="24"/>
          <w:szCs w:val="24"/>
        </w:rPr>
        <w:br/>
      </w:r>
      <w:r w:rsidR="001E0AC8" w:rsidRPr="00C03DA6">
        <w:rPr>
          <w:rFonts w:ascii="Times New Roman" w:hAnsi="Times New Roman"/>
          <w:sz w:val="24"/>
          <w:szCs w:val="24"/>
        </w:rPr>
        <w:t>P2_4=0;              //clear P2.4</w:t>
      </w:r>
      <w:r w:rsidR="001E0AC8">
        <w:rPr>
          <w:rFonts w:ascii="Times New Roman" w:hAnsi="Times New Roman"/>
          <w:sz w:val="24"/>
          <w:szCs w:val="24"/>
        </w:rPr>
        <w:br/>
      </w:r>
      <w:r w:rsidR="001E0AC8" w:rsidRPr="00C03DA6">
        <w:rPr>
          <w:rFonts w:ascii="Times New Roman" w:hAnsi="Times New Roman"/>
          <w:sz w:val="24"/>
          <w:szCs w:val="24"/>
        </w:rPr>
        <w:t>cnt=0;                  //clear count</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 xml:space="preserve">void delay(UCH ch1) </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UCH i;</w:t>
      </w:r>
      <w:r w:rsidR="001E0AC8">
        <w:rPr>
          <w:rFonts w:ascii="Times New Roman" w:hAnsi="Times New Roman"/>
          <w:sz w:val="24"/>
          <w:szCs w:val="24"/>
        </w:rPr>
        <w:br/>
      </w:r>
      <w:r w:rsidR="001E0AC8" w:rsidRPr="00C03DA6">
        <w:rPr>
          <w:rFonts w:ascii="Times New Roman" w:hAnsi="Times New Roman"/>
          <w:sz w:val="24"/>
          <w:szCs w:val="24"/>
        </w:rPr>
        <w:t>for(i=0;i&lt;ch1;i++)</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T2CON=0x00;             //stop timer2</w:t>
      </w:r>
      <w:r w:rsidR="001E0AC8">
        <w:rPr>
          <w:rFonts w:ascii="Times New Roman" w:hAnsi="Times New Roman"/>
          <w:sz w:val="24"/>
          <w:szCs w:val="24"/>
        </w:rPr>
        <w:br/>
      </w:r>
      <w:r w:rsidR="001E0AC8" w:rsidRPr="00C03DA6">
        <w:rPr>
          <w:rFonts w:ascii="Times New Roman" w:hAnsi="Times New Roman"/>
          <w:sz w:val="24"/>
          <w:szCs w:val="24"/>
        </w:rPr>
        <w:t>TH2=0xFC;                   //load timer2 high value</w:t>
      </w:r>
      <w:r w:rsidR="001E0AC8">
        <w:rPr>
          <w:rFonts w:ascii="Times New Roman" w:hAnsi="Times New Roman"/>
          <w:sz w:val="24"/>
          <w:szCs w:val="24"/>
        </w:rPr>
        <w:br/>
      </w:r>
      <w:r w:rsidR="001E0AC8" w:rsidRPr="00C03DA6">
        <w:rPr>
          <w:rFonts w:ascii="Times New Roman" w:hAnsi="Times New Roman"/>
          <w:sz w:val="24"/>
          <w:szCs w:val="24"/>
        </w:rPr>
        <w:t>TL2=0x65;                   //load timer2 low value</w:t>
      </w:r>
      <w:r w:rsidR="001E0AC8">
        <w:rPr>
          <w:rFonts w:ascii="Times New Roman" w:hAnsi="Times New Roman"/>
          <w:sz w:val="24"/>
          <w:szCs w:val="24"/>
        </w:rPr>
        <w:br/>
      </w:r>
      <w:r w:rsidR="001E0AC8" w:rsidRPr="00C03DA6">
        <w:rPr>
          <w:rFonts w:ascii="Times New Roman" w:hAnsi="Times New Roman"/>
          <w:sz w:val="24"/>
          <w:szCs w:val="24"/>
        </w:rPr>
        <w:t>TR2=1;                      //start timer2</w:t>
      </w:r>
      <w:r w:rsidR="001E0AC8">
        <w:rPr>
          <w:rFonts w:ascii="Times New Roman" w:hAnsi="Times New Roman"/>
          <w:sz w:val="24"/>
          <w:szCs w:val="24"/>
        </w:rPr>
        <w:br/>
      </w:r>
      <w:r w:rsidR="001E0AC8" w:rsidRPr="00C03DA6">
        <w:rPr>
          <w:rFonts w:ascii="Times New Roman" w:hAnsi="Times New Roman"/>
          <w:sz w:val="24"/>
          <w:szCs w:val="24"/>
        </w:rPr>
        <w:t>while(TF2==0);          //wait here till the timer2 overflows</w:t>
      </w:r>
      <w:r w:rsidR="001E0AC8">
        <w:rPr>
          <w:rFonts w:ascii="Times New Roman" w:hAnsi="Times New Roman"/>
          <w:sz w:val="24"/>
          <w:szCs w:val="24"/>
        </w:rPr>
        <w:br/>
      </w:r>
      <w:r w:rsidR="001E0AC8" w:rsidRPr="00C03DA6">
        <w:rPr>
          <w:rFonts w:ascii="Times New Roman" w:hAnsi="Times New Roman"/>
          <w:sz w:val="24"/>
          <w:szCs w:val="24"/>
        </w:rPr>
        <w:t>TR2=0;            //stop timer2</w:t>
      </w:r>
      <w:r w:rsidR="001E0AC8">
        <w:rPr>
          <w:rFonts w:ascii="Times New Roman" w:hAnsi="Times New Roman"/>
          <w:sz w:val="24"/>
          <w:szCs w:val="24"/>
        </w:rPr>
        <w:br/>
      </w:r>
      <w:r w:rsidR="001E0AC8" w:rsidRPr="00C03DA6">
        <w:rPr>
          <w:rFonts w:ascii="Times New Roman" w:hAnsi="Times New Roman"/>
          <w:sz w:val="24"/>
          <w:szCs w:val="24"/>
        </w:rPr>
        <w:t>TF2=0;               //clear timer2 overflow flag</w:t>
      </w:r>
      <w:r w:rsidR="001E0AC8">
        <w:rPr>
          <w:rFonts w:ascii="Times New Roman" w:hAnsi="Times New Roman"/>
          <w:sz w:val="24"/>
          <w:szCs w:val="24"/>
        </w:rPr>
        <w:br/>
      </w:r>
      <w:r w:rsidR="001E0AC8" w:rsidRPr="00C03DA6">
        <w:rPr>
          <w:rFonts w:ascii="Times New Roman" w:hAnsi="Times New Roman"/>
          <w:sz w:val="24"/>
          <w:szCs w:val="24"/>
        </w:rPr>
        <w:t>}</w:t>
      </w:r>
      <w:r w:rsidR="001E0AC8">
        <w:rPr>
          <w:rFonts w:ascii="Times New Roman" w:hAnsi="Times New Roman"/>
          <w:sz w:val="24"/>
          <w:szCs w:val="24"/>
        </w:rPr>
        <w:br/>
      </w:r>
      <w:r w:rsidR="001E0AC8" w:rsidRPr="00C03DA6">
        <w:rPr>
          <w:rFonts w:ascii="Times New Roman" w:hAnsi="Times New Roman"/>
          <w:sz w:val="24"/>
          <w:szCs w:val="24"/>
        </w:rPr>
        <w:t>}</w:t>
      </w:r>
    </w:p>
    <w:p w:rsidR="001E0AC8" w:rsidRPr="00C03DA6" w:rsidRDefault="001E0AC8" w:rsidP="001E0AC8">
      <w:pPr>
        <w:rPr>
          <w:rFonts w:ascii="Times New Roman" w:hAnsi="Times New Roman"/>
          <w:sz w:val="24"/>
          <w:szCs w:val="24"/>
        </w:rPr>
      </w:pPr>
    </w:p>
    <w:p w:rsidR="001E0AC8" w:rsidRPr="00C03DA6" w:rsidRDefault="001E0AC8" w:rsidP="001E0AC8">
      <w:pPr>
        <w:rPr>
          <w:rFonts w:ascii="Times New Roman" w:hAnsi="Times New Roman"/>
          <w:sz w:val="24"/>
          <w:szCs w:val="24"/>
        </w:rPr>
      </w:pPr>
    </w:p>
    <w:p w:rsidR="001E0AC8" w:rsidRPr="00C03DA6" w:rsidRDefault="001E0AC8" w:rsidP="001E0AC8">
      <w:pPr>
        <w:rPr>
          <w:rFonts w:ascii="Times New Roman" w:hAnsi="Times New Roman"/>
          <w:sz w:val="24"/>
          <w:szCs w:val="24"/>
        </w:rPr>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1E40F8" w:rsidRPr="00E77407" w:rsidRDefault="001E40F8"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FD6D0E" w:rsidRPr="00E77407" w:rsidRDefault="00FD6D0E" w:rsidP="00E63CF4">
      <w:pPr>
        <w:pStyle w:val="NormalWeb"/>
        <w:spacing w:before="0" w:beforeAutospacing="0" w:after="0" w:afterAutospacing="0" w:line="360" w:lineRule="auto"/>
        <w:jc w:val="both"/>
      </w:pPr>
    </w:p>
    <w:p w:rsidR="00E63CF4" w:rsidRPr="00E77407" w:rsidRDefault="00E63CF4" w:rsidP="00E63CF4">
      <w:pPr>
        <w:pStyle w:val="NormalWeb"/>
        <w:spacing w:before="0" w:beforeAutospacing="0" w:after="0" w:afterAutospacing="0" w:line="360" w:lineRule="auto"/>
        <w:jc w:val="both"/>
      </w:pPr>
    </w:p>
    <w:p w:rsidR="00E63CF4" w:rsidRPr="00E77407" w:rsidRDefault="009762A7" w:rsidP="009762A7">
      <w:pPr>
        <w:pStyle w:val="NormalWeb"/>
        <w:tabs>
          <w:tab w:val="left" w:pos="6832"/>
        </w:tabs>
        <w:spacing w:before="0" w:beforeAutospacing="0" w:after="0" w:afterAutospacing="0" w:line="360" w:lineRule="auto"/>
        <w:jc w:val="both"/>
      </w:pPr>
      <w:r>
        <w:tab/>
      </w:r>
    </w:p>
    <w:p w:rsidR="00E63CF4" w:rsidRPr="009762A7" w:rsidRDefault="00407E61" w:rsidP="009A1C98">
      <w:pPr>
        <w:pStyle w:val="Heading1"/>
        <w:jc w:val="center"/>
        <w:rPr>
          <w:rFonts w:ascii="Times New Roman Bold" w:hAnsi="Times New Roman Bold"/>
          <w:b w:val="0"/>
          <w:color w:val="auto"/>
          <w:sz w:val="24"/>
          <w:szCs w:val="24"/>
          <w:u w:val="single"/>
        </w:rPr>
      </w:pPr>
      <w:r w:rsidRPr="009762A7">
        <w:rPr>
          <w:rFonts w:ascii="Times New Roman Bold" w:hAnsi="Times New Roman Bold"/>
          <w:b w:val="0"/>
          <w:color w:val="auto"/>
          <w:sz w:val="24"/>
          <w:szCs w:val="24"/>
          <w:u w:val="single"/>
        </w:rPr>
        <w:t>9.2</w:t>
      </w:r>
      <w:r w:rsidR="001E40F8" w:rsidRPr="009762A7">
        <w:rPr>
          <w:rFonts w:ascii="Times New Roman Bold" w:hAnsi="Times New Roman Bold"/>
          <w:b w:val="0"/>
          <w:color w:val="auto"/>
          <w:sz w:val="24"/>
          <w:szCs w:val="24"/>
          <w:u w:val="single"/>
        </w:rPr>
        <w:t xml:space="preserve"> COMPILER</w:t>
      </w:r>
    </w:p>
    <w:p w:rsidR="00E63CF4" w:rsidRPr="00E77407" w:rsidRDefault="00E63CF4" w:rsidP="00E63CF4">
      <w:pPr>
        <w:rPr>
          <w:sz w:val="24"/>
          <w:szCs w:val="24"/>
        </w:rPr>
      </w:pP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Click on the Keil Vision Icon on Desktop</w:t>
      </w: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The  following fig will appear</w:t>
      </w:r>
    </w:p>
    <w:p w:rsidR="00E63CF4" w:rsidRPr="00E77407" w:rsidRDefault="00E63CF4" w:rsidP="00E63CF4">
      <w:pPr>
        <w:ind w:left="360"/>
        <w:jc w:val="center"/>
        <w:rPr>
          <w:sz w:val="24"/>
          <w:szCs w:val="24"/>
        </w:rPr>
      </w:pPr>
      <w:r w:rsidRPr="00E77407">
        <w:rPr>
          <w:noProof/>
          <w:sz w:val="24"/>
          <w:szCs w:val="24"/>
          <w:lang w:val="en-IN" w:eastAsia="en-IN"/>
        </w:rPr>
        <w:drawing>
          <wp:inline distT="0" distB="0" distL="0" distR="0" wp14:anchorId="09194A3B" wp14:editId="2A417156">
            <wp:extent cx="4114800" cy="2743200"/>
            <wp:effectExtent l="19050" t="0" r="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cstate="print"/>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rsidR="00E63CF4" w:rsidRPr="00E77407" w:rsidRDefault="00E63CF4" w:rsidP="00E63CF4">
      <w:pPr>
        <w:ind w:left="360"/>
        <w:jc w:val="center"/>
        <w:rPr>
          <w:sz w:val="24"/>
          <w:szCs w:val="24"/>
        </w:rPr>
      </w:pP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Click on the Project menu from the title bar</w:t>
      </w: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Then Click on New Project</w:t>
      </w:r>
    </w:p>
    <w:p w:rsidR="00E63CF4" w:rsidRPr="00E77407" w:rsidRDefault="00E63CF4" w:rsidP="00E63CF4">
      <w:pPr>
        <w:ind w:left="360"/>
        <w:jc w:val="center"/>
        <w:rPr>
          <w:sz w:val="24"/>
          <w:szCs w:val="24"/>
        </w:rPr>
      </w:pPr>
      <w:r w:rsidRPr="00E77407">
        <w:rPr>
          <w:noProof/>
          <w:sz w:val="24"/>
          <w:szCs w:val="24"/>
          <w:lang w:val="en-IN" w:eastAsia="en-IN"/>
        </w:rPr>
        <w:drawing>
          <wp:inline distT="0" distB="0" distL="0" distR="0" wp14:anchorId="2BA5A7AE" wp14:editId="0D1E98B1">
            <wp:extent cx="4191000" cy="26289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5" cstate="print"/>
                    <a:srcRect/>
                    <a:stretch>
                      <a:fillRect/>
                    </a:stretch>
                  </pic:blipFill>
                  <pic:spPr bwMode="auto">
                    <a:xfrm>
                      <a:off x="0" y="0"/>
                      <a:ext cx="4191000" cy="2628900"/>
                    </a:xfrm>
                    <a:prstGeom prst="rect">
                      <a:avLst/>
                    </a:prstGeom>
                    <a:noFill/>
                    <a:ln w="9525">
                      <a:noFill/>
                      <a:miter lim="800000"/>
                      <a:headEnd/>
                      <a:tailEnd/>
                    </a:ln>
                  </pic:spPr>
                </pic:pic>
              </a:graphicData>
            </a:graphic>
          </wp:inline>
        </w:drawing>
      </w:r>
    </w:p>
    <w:p w:rsidR="00E63CF4" w:rsidRPr="00E77407" w:rsidRDefault="00E63CF4" w:rsidP="00E63CF4">
      <w:pPr>
        <w:ind w:left="360"/>
        <w:jc w:val="center"/>
        <w:rPr>
          <w:sz w:val="24"/>
          <w:szCs w:val="24"/>
        </w:rPr>
      </w:pPr>
    </w:p>
    <w:p w:rsidR="00E63CF4" w:rsidRPr="00E77407" w:rsidRDefault="00E63CF4" w:rsidP="005E18D1">
      <w:pPr>
        <w:numPr>
          <w:ilvl w:val="0"/>
          <w:numId w:val="14"/>
        </w:numPr>
        <w:spacing w:after="0" w:line="240" w:lineRule="auto"/>
        <w:rPr>
          <w:rFonts w:ascii="Times New Roman" w:hAnsi="Times New Roman"/>
          <w:sz w:val="24"/>
          <w:szCs w:val="24"/>
        </w:rPr>
      </w:pPr>
      <w:r w:rsidRPr="00E77407">
        <w:rPr>
          <w:rFonts w:ascii="Times New Roman" w:hAnsi="Times New Roman"/>
          <w:sz w:val="24"/>
          <w:szCs w:val="24"/>
        </w:rPr>
        <w:t>Save the Project by typing suitable project name with no extension in u r own folder sited in either C:\ or D:\</w:t>
      </w:r>
    </w:p>
    <w:p w:rsidR="00E63CF4" w:rsidRPr="00E77407" w:rsidRDefault="00E63CF4" w:rsidP="00E63CF4">
      <w:pPr>
        <w:ind w:left="360"/>
        <w:jc w:val="center"/>
        <w:rPr>
          <w:sz w:val="24"/>
          <w:szCs w:val="24"/>
        </w:rPr>
      </w:pPr>
    </w:p>
    <w:p w:rsidR="00E63CF4" w:rsidRPr="00E77407" w:rsidRDefault="00E63CF4" w:rsidP="00E63CF4">
      <w:pPr>
        <w:ind w:left="360"/>
        <w:jc w:val="center"/>
        <w:rPr>
          <w:sz w:val="24"/>
          <w:szCs w:val="24"/>
        </w:rPr>
      </w:pPr>
      <w:r w:rsidRPr="00E77407">
        <w:rPr>
          <w:noProof/>
          <w:sz w:val="24"/>
          <w:szCs w:val="24"/>
          <w:lang w:val="en-IN" w:eastAsia="en-IN"/>
        </w:rPr>
        <w:drawing>
          <wp:inline distT="0" distB="0" distL="0" distR="0" wp14:anchorId="69D46B4B" wp14:editId="15250C28">
            <wp:extent cx="4114800" cy="314325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cstate="print"/>
                    <a:srcRect/>
                    <a:stretch>
                      <a:fillRect/>
                    </a:stretch>
                  </pic:blipFill>
                  <pic:spPr bwMode="auto">
                    <a:xfrm>
                      <a:off x="0" y="0"/>
                      <a:ext cx="4114800" cy="3143250"/>
                    </a:xfrm>
                    <a:prstGeom prst="rect">
                      <a:avLst/>
                    </a:prstGeom>
                    <a:noFill/>
                    <a:ln w="9525">
                      <a:noFill/>
                      <a:miter lim="800000"/>
                      <a:headEnd/>
                      <a:tailEnd/>
                    </a:ln>
                  </pic:spPr>
                </pic:pic>
              </a:graphicData>
            </a:graphic>
          </wp:inline>
        </w:drawing>
      </w:r>
    </w:p>
    <w:p w:rsidR="00E63CF4" w:rsidRPr="00E77407" w:rsidRDefault="00E63CF4" w:rsidP="00E63CF4">
      <w:pPr>
        <w:ind w:left="360"/>
        <w:jc w:val="center"/>
        <w:rPr>
          <w:sz w:val="24"/>
          <w:szCs w:val="24"/>
        </w:rPr>
      </w:pP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Then Click on Save button above.</w:t>
      </w: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Select the component for u r project. i.e. Atmel……</w:t>
      </w: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 xml:space="preserve">Click on the + Symbol beside of Atmel </w:t>
      </w:r>
    </w:p>
    <w:p w:rsidR="00E63CF4" w:rsidRPr="00E77407" w:rsidRDefault="00E63CF4" w:rsidP="00E63CF4">
      <w:pPr>
        <w:ind w:left="360"/>
        <w:jc w:val="center"/>
        <w:rPr>
          <w:sz w:val="24"/>
          <w:szCs w:val="24"/>
        </w:rPr>
      </w:pPr>
      <w:r w:rsidRPr="00E77407">
        <w:rPr>
          <w:noProof/>
          <w:sz w:val="24"/>
          <w:szCs w:val="24"/>
          <w:lang w:val="en-IN" w:eastAsia="en-IN"/>
        </w:rPr>
        <w:drawing>
          <wp:inline distT="0" distB="0" distL="0" distR="0" wp14:anchorId="4950058A" wp14:editId="1DF16304">
            <wp:extent cx="4114800" cy="2743200"/>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7" cstate="print"/>
                    <a:srcRect/>
                    <a:stretch>
                      <a:fillRect/>
                    </a:stretch>
                  </pic:blipFill>
                  <pic:spPr bwMode="auto">
                    <a:xfrm>
                      <a:off x="0" y="0"/>
                      <a:ext cx="4114800" cy="2743200"/>
                    </a:xfrm>
                    <a:prstGeom prst="rect">
                      <a:avLst/>
                    </a:prstGeom>
                    <a:noFill/>
                    <a:ln w="9525">
                      <a:noFill/>
                      <a:miter lim="800000"/>
                      <a:headEnd/>
                      <a:tailEnd/>
                    </a:ln>
                  </pic:spPr>
                </pic:pic>
              </a:graphicData>
            </a:graphic>
          </wp:inline>
        </w:drawing>
      </w:r>
    </w:p>
    <w:p w:rsidR="00E63CF4" w:rsidRPr="00E77407" w:rsidRDefault="00E63CF4" w:rsidP="005E18D1">
      <w:pPr>
        <w:numPr>
          <w:ilvl w:val="0"/>
          <w:numId w:val="14"/>
        </w:numPr>
        <w:spacing w:after="0" w:line="240" w:lineRule="auto"/>
        <w:rPr>
          <w:rFonts w:ascii="Times New Roman" w:hAnsi="Times New Roman"/>
          <w:sz w:val="24"/>
          <w:szCs w:val="24"/>
        </w:rPr>
      </w:pPr>
      <w:r w:rsidRPr="00E77407">
        <w:rPr>
          <w:rFonts w:ascii="Times New Roman" w:hAnsi="Times New Roman"/>
          <w:sz w:val="24"/>
          <w:szCs w:val="24"/>
        </w:rPr>
        <w:t>Select AT89C51 as shown below</w:t>
      </w:r>
    </w:p>
    <w:p w:rsidR="00E63CF4" w:rsidRPr="00E77407" w:rsidRDefault="00E63CF4" w:rsidP="00E63CF4">
      <w:pPr>
        <w:ind w:left="360"/>
        <w:rPr>
          <w:sz w:val="24"/>
          <w:szCs w:val="24"/>
        </w:rPr>
      </w:pPr>
    </w:p>
    <w:p w:rsidR="00E63CF4" w:rsidRPr="00E77407" w:rsidRDefault="00E63CF4" w:rsidP="00E63CF4">
      <w:pPr>
        <w:ind w:left="360"/>
        <w:jc w:val="center"/>
        <w:rPr>
          <w:sz w:val="24"/>
          <w:szCs w:val="24"/>
        </w:rPr>
      </w:pPr>
      <w:r w:rsidRPr="00E77407">
        <w:rPr>
          <w:noProof/>
          <w:sz w:val="24"/>
          <w:szCs w:val="24"/>
          <w:lang w:val="en-IN" w:eastAsia="en-IN"/>
        </w:rPr>
        <w:drawing>
          <wp:inline distT="0" distB="0" distL="0" distR="0" wp14:anchorId="507048CC" wp14:editId="7EA5AAB9">
            <wp:extent cx="4191000" cy="2800350"/>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cstate="print"/>
                    <a:srcRect/>
                    <a:stretch>
                      <a:fillRect/>
                    </a:stretch>
                  </pic:blipFill>
                  <pic:spPr bwMode="auto">
                    <a:xfrm>
                      <a:off x="0" y="0"/>
                      <a:ext cx="4191000" cy="2800350"/>
                    </a:xfrm>
                    <a:prstGeom prst="rect">
                      <a:avLst/>
                    </a:prstGeom>
                    <a:noFill/>
                    <a:ln w="9525">
                      <a:noFill/>
                      <a:miter lim="800000"/>
                      <a:headEnd/>
                      <a:tailEnd/>
                    </a:ln>
                  </pic:spPr>
                </pic:pic>
              </a:graphicData>
            </a:graphic>
          </wp:inline>
        </w:drawing>
      </w:r>
    </w:p>
    <w:p w:rsidR="00E63CF4" w:rsidRPr="00E77407" w:rsidRDefault="00E63CF4" w:rsidP="00E63CF4">
      <w:pPr>
        <w:spacing w:line="360" w:lineRule="auto"/>
        <w:ind w:left="360"/>
        <w:rPr>
          <w:sz w:val="24"/>
          <w:szCs w:val="24"/>
        </w:rPr>
      </w:pP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Then Click on “OK”</w:t>
      </w: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The Following fig will appear</w:t>
      </w:r>
    </w:p>
    <w:p w:rsidR="00E63CF4" w:rsidRPr="00E77407" w:rsidRDefault="00E63CF4" w:rsidP="00E63CF4">
      <w:pPr>
        <w:ind w:left="360"/>
        <w:rPr>
          <w:sz w:val="24"/>
          <w:szCs w:val="24"/>
        </w:rPr>
      </w:pPr>
    </w:p>
    <w:p w:rsidR="00E63CF4" w:rsidRPr="00E77407" w:rsidRDefault="00E63CF4" w:rsidP="00E63CF4">
      <w:pPr>
        <w:ind w:left="360"/>
        <w:jc w:val="center"/>
        <w:rPr>
          <w:sz w:val="24"/>
          <w:szCs w:val="24"/>
        </w:rPr>
      </w:pPr>
      <w:r w:rsidRPr="00E77407">
        <w:rPr>
          <w:noProof/>
          <w:sz w:val="24"/>
          <w:szCs w:val="24"/>
          <w:lang w:val="en-IN" w:eastAsia="en-IN"/>
        </w:rPr>
        <w:drawing>
          <wp:inline distT="0" distB="0" distL="0" distR="0" wp14:anchorId="34937BA3" wp14:editId="18FADC95">
            <wp:extent cx="4343400" cy="2857500"/>
            <wp:effectExtent l="1905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9" cstate="print"/>
                    <a:srcRect/>
                    <a:stretch>
                      <a:fillRect/>
                    </a:stretch>
                  </pic:blipFill>
                  <pic:spPr bwMode="auto">
                    <a:xfrm>
                      <a:off x="0" y="0"/>
                      <a:ext cx="4343400" cy="2857500"/>
                    </a:xfrm>
                    <a:prstGeom prst="rect">
                      <a:avLst/>
                    </a:prstGeom>
                    <a:noFill/>
                    <a:ln w="9525">
                      <a:noFill/>
                      <a:miter lim="800000"/>
                      <a:headEnd/>
                      <a:tailEnd/>
                    </a:ln>
                  </pic:spPr>
                </pic:pic>
              </a:graphicData>
            </a:graphic>
          </wp:inline>
        </w:drawing>
      </w:r>
    </w:p>
    <w:p w:rsidR="00E63CF4" w:rsidRPr="00E77407" w:rsidRDefault="00E63CF4" w:rsidP="00E63CF4">
      <w:pPr>
        <w:ind w:left="360"/>
        <w:rPr>
          <w:sz w:val="24"/>
          <w:szCs w:val="24"/>
        </w:rPr>
      </w:pP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Then Click either YES  or NO………mostly “NO”.</w:t>
      </w: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Now your project is ready to USE.</w:t>
      </w: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Now double click on the Target1, you would get another option “Source group 1” as shown in next page.</w:t>
      </w:r>
    </w:p>
    <w:p w:rsidR="00E63CF4" w:rsidRPr="00E77407" w:rsidRDefault="00E63CF4" w:rsidP="00E63CF4">
      <w:pPr>
        <w:jc w:val="center"/>
        <w:rPr>
          <w:sz w:val="24"/>
          <w:szCs w:val="24"/>
        </w:rPr>
      </w:pPr>
      <w:r w:rsidRPr="00E77407">
        <w:rPr>
          <w:sz w:val="24"/>
          <w:szCs w:val="24"/>
        </w:rPr>
        <w:object w:dxaOrig="7096" w:dyaOrig="4126">
          <v:shape id="_x0000_i1026" type="#_x0000_t75" style="width:356pt;height:224pt" o:ole="" fillcolor="window">
            <v:imagedata r:id="rId180" o:title=""/>
          </v:shape>
          <o:OLEObject Type="Embed" ProgID="Word.Picture.8" ShapeID="_x0000_i1026" DrawAspect="Content" ObjectID="_1584464607" r:id="rId181"/>
        </w:object>
      </w:r>
    </w:p>
    <w:p w:rsidR="00E63CF4" w:rsidRPr="00E77407" w:rsidRDefault="00E63CF4" w:rsidP="005E18D1">
      <w:pPr>
        <w:numPr>
          <w:ilvl w:val="0"/>
          <w:numId w:val="14"/>
        </w:numPr>
        <w:spacing w:after="0" w:line="240" w:lineRule="auto"/>
        <w:rPr>
          <w:rFonts w:ascii="Times New Roman" w:hAnsi="Times New Roman"/>
          <w:sz w:val="24"/>
          <w:szCs w:val="24"/>
        </w:rPr>
      </w:pPr>
      <w:r w:rsidRPr="00E77407">
        <w:rPr>
          <w:rFonts w:ascii="Times New Roman" w:hAnsi="Times New Roman"/>
          <w:sz w:val="24"/>
          <w:szCs w:val="24"/>
        </w:rPr>
        <w:t>Click on the file option from menu bar and select “new”.</w:t>
      </w:r>
    </w:p>
    <w:p w:rsidR="00E63CF4" w:rsidRPr="00E77407" w:rsidRDefault="00E63CF4" w:rsidP="00E63CF4">
      <w:pPr>
        <w:rPr>
          <w:sz w:val="24"/>
          <w:szCs w:val="24"/>
        </w:rPr>
      </w:pPr>
    </w:p>
    <w:p w:rsidR="00E63CF4" w:rsidRPr="00E77407" w:rsidRDefault="00E63CF4" w:rsidP="00E63CF4">
      <w:pPr>
        <w:ind w:left="360"/>
        <w:jc w:val="center"/>
        <w:rPr>
          <w:sz w:val="24"/>
          <w:szCs w:val="24"/>
        </w:rPr>
      </w:pPr>
      <w:r w:rsidRPr="00E77407">
        <w:rPr>
          <w:noProof/>
          <w:sz w:val="24"/>
          <w:szCs w:val="24"/>
          <w:lang w:val="en-IN" w:eastAsia="en-IN"/>
        </w:rPr>
        <w:drawing>
          <wp:inline distT="0" distB="0" distL="0" distR="0" wp14:anchorId="6AECF4BA" wp14:editId="1F75710B">
            <wp:extent cx="4343400" cy="3000375"/>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2" cstate="print"/>
                    <a:srcRect/>
                    <a:stretch>
                      <a:fillRect/>
                    </a:stretch>
                  </pic:blipFill>
                  <pic:spPr bwMode="auto">
                    <a:xfrm>
                      <a:off x="0" y="0"/>
                      <a:ext cx="4343400" cy="3000375"/>
                    </a:xfrm>
                    <a:prstGeom prst="rect">
                      <a:avLst/>
                    </a:prstGeom>
                    <a:noFill/>
                    <a:ln w="9525">
                      <a:noFill/>
                      <a:miter lim="800000"/>
                      <a:headEnd/>
                      <a:tailEnd/>
                    </a:ln>
                  </pic:spPr>
                </pic:pic>
              </a:graphicData>
            </a:graphic>
          </wp:inline>
        </w:drawing>
      </w: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The next screen will be as shown in next page, and just maximize it by double clicking on its blue boarder.</w:t>
      </w:r>
    </w:p>
    <w:p w:rsidR="00E63CF4" w:rsidRPr="00E77407" w:rsidRDefault="00E63CF4" w:rsidP="00E63CF4">
      <w:pPr>
        <w:spacing w:line="360" w:lineRule="auto"/>
        <w:ind w:left="360"/>
        <w:jc w:val="center"/>
        <w:rPr>
          <w:sz w:val="24"/>
          <w:szCs w:val="24"/>
        </w:rPr>
      </w:pPr>
      <w:r w:rsidRPr="00E77407">
        <w:rPr>
          <w:noProof/>
          <w:sz w:val="24"/>
          <w:szCs w:val="24"/>
          <w:lang w:val="en-IN" w:eastAsia="en-IN"/>
        </w:rPr>
        <w:drawing>
          <wp:inline distT="0" distB="0" distL="0" distR="0" wp14:anchorId="777E7501" wp14:editId="495BA88A">
            <wp:extent cx="3962400" cy="2628900"/>
            <wp:effectExtent l="19050" t="0" r="0" b="0"/>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3" cstate="print"/>
                    <a:srcRect/>
                    <a:stretch>
                      <a:fillRect/>
                    </a:stretch>
                  </pic:blipFill>
                  <pic:spPr bwMode="auto">
                    <a:xfrm>
                      <a:off x="0" y="0"/>
                      <a:ext cx="3962400" cy="2628900"/>
                    </a:xfrm>
                    <a:prstGeom prst="rect">
                      <a:avLst/>
                    </a:prstGeom>
                    <a:noFill/>
                    <a:ln w="9525">
                      <a:noFill/>
                      <a:miter lim="800000"/>
                      <a:headEnd/>
                      <a:tailEnd/>
                    </a:ln>
                  </pic:spPr>
                </pic:pic>
              </a:graphicData>
            </a:graphic>
          </wp:inline>
        </w:drawing>
      </w: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Now start writing program in either in “EMBEDDED C” or “ASM”.</w:t>
      </w:r>
    </w:p>
    <w:p w:rsidR="00E63CF4" w:rsidRPr="00E77407" w:rsidRDefault="00E63CF4" w:rsidP="005E18D1">
      <w:pPr>
        <w:numPr>
          <w:ilvl w:val="0"/>
          <w:numId w:val="14"/>
        </w:numPr>
        <w:spacing w:after="0" w:line="360" w:lineRule="auto"/>
        <w:rPr>
          <w:rFonts w:ascii="Times New Roman" w:hAnsi="Times New Roman"/>
          <w:sz w:val="24"/>
          <w:szCs w:val="24"/>
        </w:rPr>
      </w:pPr>
      <w:r w:rsidRPr="00E77407">
        <w:rPr>
          <w:rFonts w:ascii="Times New Roman" w:hAnsi="Times New Roman"/>
          <w:sz w:val="24"/>
          <w:szCs w:val="24"/>
        </w:rPr>
        <w:t>For a program written in Assembly, then save it with extension “. asm”  and  for “EMBEDDED C” based program save it with extension “ .C”</w:t>
      </w:r>
    </w:p>
    <w:p w:rsidR="00E63CF4" w:rsidRPr="00E77407" w:rsidRDefault="00E63CF4" w:rsidP="00E63CF4">
      <w:pPr>
        <w:ind w:left="360"/>
        <w:rPr>
          <w:sz w:val="24"/>
          <w:szCs w:val="24"/>
        </w:rPr>
      </w:pPr>
    </w:p>
    <w:p w:rsidR="00E63CF4" w:rsidRPr="00E77407" w:rsidRDefault="00E63CF4" w:rsidP="00E63CF4">
      <w:pPr>
        <w:ind w:left="360"/>
        <w:jc w:val="center"/>
        <w:rPr>
          <w:sz w:val="24"/>
          <w:szCs w:val="24"/>
        </w:rPr>
      </w:pPr>
      <w:r w:rsidRPr="00E77407">
        <w:rPr>
          <w:noProof/>
          <w:sz w:val="24"/>
          <w:szCs w:val="24"/>
          <w:lang w:val="en-IN" w:eastAsia="en-IN"/>
        </w:rPr>
        <w:drawing>
          <wp:inline distT="0" distB="0" distL="0" distR="0" wp14:anchorId="5C5D95AA" wp14:editId="0D438B4E">
            <wp:extent cx="4114800" cy="3257550"/>
            <wp:effectExtent l="19050" t="0" r="0" b="0"/>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4" cstate="print"/>
                    <a:srcRect/>
                    <a:stretch>
                      <a:fillRect/>
                    </a:stretch>
                  </pic:blipFill>
                  <pic:spPr bwMode="auto">
                    <a:xfrm>
                      <a:off x="0" y="0"/>
                      <a:ext cx="4114800" cy="3257550"/>
                    </a:xfrm>
                    <a:prstGeom prst="rect">
                      <a:avLst/>
                    </a:prstGeom>
                    <a:noFill/>
                    <a:ln w="9525">
                      <a:noFill/>
                      <a:miter lim="800000"/>
                      <a:headEnd/>
                      <a:tailEnd/>
                    </a:ln>
                  </pic:spPr>
                </pic:pic>
              </a:graphicData>
            </a:graphic>
          </wp:inline>
        </w:drawing>
      </w:r>
    </w:p>
    <w:p w:rsidR="00E63CF4" w:rsidRPr="00E77407" w:rsidRDefault="00E63CF4" w:rsidP="005E18D1">
      <w:pPr>
        <w:pStyle w:val="BodyTextIndent"/>
        <w:numPr>
          <w:ilvl w:val="0"/>
          <w:numId w:val="14"/>
        </w:numPr>
        <w:spacing w:after="0" w:line="360" w:lineRule="auto"/>
      </w:pPr>
      <w:r w:rsidRPr="00E77407">
        <w:t>Now right click on Source group 1 and click on “</w:t>
      </w:r>
      <w:r w:rsidRPr="00E77407">
        <w:rPr>
          <w:bCs/>
        </w:rPr>
        <w:t>Add files to Group Source</w:t>
      </w:r>
      <w:r w:rsidRPr="00E77407">
        <w:t>”.</w:t>
      </w:r>
    </w:p>
    <w:p w:rsidR="00E63CF4" w:rsidRPr="00E77407" w:rsidRDefault="00E63CF4" w:rsidP="00E63CF4">
      <w:pPr>
        <w:pStyle w:val="BodyTextIndent"/>
      </w:pPr>
    </w:p>
    <w:p w:rsidR="00E63CF4" w:rsidRPr="00E77407" w:rsidRDefault="00E63CF4" w:rsidP="00E63CF4">
      <w:pPr>
        <w:pStyle w:val="BodyTextIndent"/>
        <w:jc w:val="center"/>
      </w:pPr>
      <w:r w:rsidRPr="00E77407">
        <w:rPr>
          <w:noProof/>
          <w:lang w:val="en-IN" w:eastAsia="en-IN"/>
        </w:rPr>
        <w:drawing>
          <wp:inline distT="0" distB="0" distL="0" distR="0" wp14:anchorId="7343DC11" wp14:editId="0D5E62E1">
            <wp:extent cx="3962400" cy="2628900"/>
            <wp:effectExtent l="19050" t="0" r="0"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5" cstate="print"/>
                    <a:srcRect/>
                    <a:stretch>
                      <a:fillRect/>
                    </a:stretch>
                  </pic:blipFill>
                  <pic:spPr bwMode="auto">
                    <a:xfrm>
                      <a:off x="0" y="0"/>
                      <a:ext cx="3962400" cy="2628900"/>
                    </a:xfrm>
                    <a:prstGeom prst="rect">
                      <a:avLst/>
                    </a:prstGeom>
                    <a:noFill/>
                    <a:ln w="9525">
                      <a:noFill/>
                      <a:miter lim="800000"/>
                      <a:headEnd/>
                      <a:tailEnd/>
                    </a:ln>
                  </pic:spPr>
                </pic:pic>
              </a:graphicData>
            </a:graphic>
          </wp:inline>
        </w:drawing>
      </w:r>
    </w:p>
    <w:p w:rsidR="00E63CF4" w:rsidRPr="00E77407" w:rsidRDefault="00E63CF4" w:rsidP="00E63CF4">
      <w:pPr>
        <w:pStyle w:val="BodyTextIndent"/>
        <w:jc w:val="center"/>
      </w:pPr>
    </w:p>
    <w:p w:rsidR="00E63CF4" w:rsidRPr="00E77407" w:rsidRDefault="00E63CF4" w:rsidP="00E63CF4">
      <w:pPr>
        <w:pStyle w:val="BodyTextIndent"/>
      </w:pPr>
    </w:p>
    <w:p w:rsidR="00E63CF4" w:rsidRPr="00E77407" w:rsidRDefault="00E63CF4" w:rsidP="005E18D1">
      <w:pPr>
        <w:pStyle w:val="BodyTextIndent"/>
        <w:numPr>
          <w:ilvl w:val="0"/>
          <w:numId w:val="14"/>
        </w:numPr>
        <w:spacing w:after="0" w:line="360" w:lineRule="auto"/>
      </w:pPr>
      <w:r w:rsidRPr="00E77407">
        <w:t>Now you will get another window, on which by default “EMBEDDED C” files will appear.</w:t>
      </w:r>
    </w:p>
    <w:p w:rsidR="00E63CF4" w:rsidRPr="00E77407" w:rsidRDefault="00E63CF4" w:rsidP="00E63CF4">
      <w:pPr>
        <w:pStyle w:val="BodyTextIndent"/>
      </w:pPr>
    </w:p>
    <w:p w:rsidR="00E63CF4" w:rsidRPr="00E77407" w:rsidRDefault="00E63CF4" w:rsidP="00E63CF4">
      <w:pPr>
        <w:pStyle w:val="BodyTextIndent"/>
        <w:jc w:val="center"/>
      </w:pPr>
      <w:r w:rsidRPr="00E77407">
        <w:rPr>
          <w:noProof/>
          <w:lang w:val="en-IN" w:eastAsia="en-IN"/>
        </w:rPr>
        <w:drawing>
          <wp:inline distT="0" distB="0" distL="0" distR="0" wp14:anchorId="7903F806" wp14:editId="284EF76A">
            <wp:extent cx="4419600" cy="2743200"/>
            <wp:effectExtent l="19050" t="0" r="0" b="0"/>
            <wp:docPr id="4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6" cstate="print"/>
                    <a:srcRect/>
                    <a:stretch>
                      <a:fillRect/>
                    </a:stretch>
                  </pic:blipFill>
                  <pic:spPr bwMode="auto">
                    <a:xfrm>
                      <a:off x="0" y="0"/>
                      <a:ext cx="4419600" cy="2743200"/>
                    </a:xfrm>
                    <a:prstGeom prst="rect">
                      <a:avLst/>
                    </a:prstGeom>
                    <a:noFill/>
                    <a:ln w="9525">
                      <a:noFill/>
                      <a:miter lim="800000"/>
                      <a:headEnd/>
                      <a:tailEnd/>
                    </a:ln>
                  </pic:spPr>
                </pic:pic>
              </a:graphicData>
            </a:graphic>
          </wp:inline>
        </w:drawing>
      </w:r>
    </w:p>
    <w:p w:rsidR="00E63CF4" w:rsidRPr="00E77407" w:rsidRDefault="00E63CF4" w:rsidP="00E63CF4">
      <w:pPr>
        <w:pStyle w:val="BodyTextIndent"/>
      </w:pPr>
    </w:p>
    <w:p w:rsidR="00E63CF4" w:rsidRPr="00E77407" w:rsidRDefault="00E63CF4" w:rsidP="005E18D1">
      <w:pPr>
        <w:pStyle w:val="BodyTextIndent"/>
        <w:numPr>
          <w:ilvl w:val="0"/>
          <w:numId w:val="14"/>
        </w:numPr>
        <w:spacing w:after="0" w:line="360" w:lineRule="auto"/>
      </w:pPr>
      <w:r w:rsidRPr="00E77407">
        <w:t>Now select as per your file extension given while saving the file</w:t>
      </w:r>
    </w:p>
    <w:p w:rsidR="00E63CF4" w:rsidRPr="00E77407" w:rsidRDefault="00E63CF4" w:rsidP="005E18D1">
      <w:pPr>
        <w:pStyle w:val="BodyTextIndent"/>
        <w:numPr>
          <w:ilvl w:val="0"/>
          <w:numId w:val="14"/>
        </w:numPr>
        <w:spacing w:after="0" w:line="360" w:lineRule="auto"/>
      </w:pPr>
      <w:r w:rsidRPr="00E77407">
        <w:t>Click only one time on option “</w:t>
      </w:r>
      <w:r w:rsidRPr="00E77407">
        <w:rPr>
          <w:b/>
          <w:bCs/>
        </w:rPr>
        <w:t>ADD</w:t>
      </w:r>
      <w:r w:rsidRPr="00E77407">
        <w:t>”.</w:t>
      </w:r>
    </w:p>
    <w:p w:rsidR="00E63CF4" w:rsidRPr="00E77407" w:rsidRDefault="00E63CF4" w:rsidP="005E18D1">
      <w:pPr>
        <w:pStyle w:val="BodyTextIndent"/>
        <w:numPr>
          <w:ilvl w:val="0"/>
          <w:numId w:val="14"/>
        </w:numPr>
        <w:spacing w:after="0" w:line="360" w:lineRule="auto"/>
      </w:pPr>
      <w:r w:rsidRPr="00E77407">
        <w:t>Now Press function key F7 to compile. Any error will appear if so happen.</w:t>
      </w:r>
    </w:p>
    <w:p w:rsidR="00E63CF4" w:rsidRPr="00E77407" w:rsidRDefault="00E63CF4" w:rsidP="00E63CF4">
      <w:pPr>
        <w:pStyle w:val="BodyTextIndent"/>
        <w:jc w:val="center"/>
      </w:pPr>
      <w:r w:rsidRPr="00E77407">
        <w:rPr>
          <w:noProof/>
          <w:lang w:val="en-IN" w:eastAsia="en-IN"/>
        </w:rPr>
        <w:drawing>
          <wp:inline distT="0" distB="0" distL="0" distR="0" wp14:anchorId="78767373" wp14:editId="7337E9BA">
            <wp:extent cx="3962400" cy="2857500"/>
            <wp:effectExtent l="19050" t="0" r="0" b="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7" cstate="print"/>
                    <a:srcRect/>
                    <a:stretch>
                      <a:fillRect/>
                    </a:stretch>
                  </pic:blipFill>
                  <pic:spPr bwMode="auto">
                    <a:xfrm>
                      <a:off x="0" y="0"/>
                      <a:ext cx="3962400" cy="2857500"/>
                    </a:xfrm>
                    <a:prstGeom prst="rect">
                      <a:avLst/>
                    </a:prstGeom>
                    <a:noFill/>
                    <a:ln w="9525">
                      <a:noFill/>
                      <a:miter lim="800000"/>
                      <a:headEnd/>
                      <a:tailEnd/>
                    </a:ln>
                  </pic:spPr>
                </pic:pic>
              </a:graphicData>
            </a:graphic>
          </wp:inline>
        </w:drawing>
      </w:r>
    </w:p>
    <w:p w:rsidR="00E63CF4" w:rsidRPr="00E77407" w:rsidRDefault="00E63CF4" w:rsidP="00E63CF4">
      <w:pPr>
        <w:pStyle w:val="BodyTextIndent"/>
      </w:pPr>
    </w:p>
    <w:p w:rsidR="00E63CF4" w:rsidRPr="00E77407" w:rsidRDefault="00E63CF4" w:rsidP="005E18D1">
      <w:pPr>
        <w:pStyle w:val="BodyTextIndent"/>
        <w:numPr>
          <w:ilvl w:val="0"/>
          <w:numId w:val="14"/>
        </w:numPr>
        <w:spacing w:after="0" w:line="360" w:lineRule="auto"/>
      </w:pPr>
      <w:r w:rsidRPr="00E77407">
        <w:t>If the file contains no error, then press Control+F5 simultaneously.</w:t>
      </w:r>
    </w:p>
    <w:p w:rsidR="00E63CF4" w:rsidRPr="00E77407" w:rsidRDefault="00E63CF4" w:rsidP="005E18D1">
      <w:pPr>
        <w:pStyle w:val="BodyTextIndent"/>
        <w:numPr>
          <w:ilvl w:val="0"/>
          <w:numId w:val="14"/>
        </w:numPr>
        <w:spacing w:after="0" w:line="360" w:lineRule="auto"/>
      </w:pPr>
      <w:r w:rsidRPr="00E77407">
        <w:t>The new window is as follows</w:t>
      </w:r>
    </w:p>
    <w:p w:rsidR="00E63CF4" w:rsidRPr="00E77407" w:rsidRDefault="00E63CF4" w:rsidP="00E63CF4">
      <w:pPr>
        <w:pStyle w:val="BodyTextIndent"/>
      </w:pPr>
    </w:p>
    <w:p w:rsidR="00E63CF4" w:rsidRPr="00E77407" w:rsidRDefault="00E63CF4" w:rsidP="00E63CF4">
      <w:pPr>
        <w:pStyle w:val="BodyTextIndent"/>
        <w:jc w:val="center"/>
      </w:pPr>
      <w:r w:rsidRPr="00E77407">
        <w:rPr>
          <w:noProof/>
          <w:lang w:val="en-IN" w:eastAsia="en-IN"/>
        </w:rPr>
        <w:drawing>
          <wp:inline distT="0" distB="0" distL="0" distR="0" wp14:anchorId="430E7497" wp14:editId="1C9B8D9D">
            <wp:extent cx="3962400" cy="274320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8" cstate="print"/>
                    <a:srcRect/>
                    <a:stretch>
                      <a:fillRect/>
                    </a:stretch>
                  </pic:blipFill>
                  <pic:spPr bwMode="auto">
                    <a:xfrm>
                      <a:off x="0" y="0"/>
                      <a:ext cx="3962400" cy="2743200"/>
                    </a:xfrm>
                    <a:prstGeom prst="rect">
                      <a:avLst/>
                    </a:prstGeom>
                    <a:noFill/>
                    <a:ln w="9525">
                      <a:noFill/>
                      <a:miter lim="800000"/>
                      <a:headEnd/>
                      <a:tailEnd/>
                    </a:ln>
                  </pic:spPr>
                </pic:pic>
              </a:graphicData>
            </a:graphic>
          </wp:inline>
        </w:drawing>
      </w:r>
    </w:p>
    <w:p w:rsidR="00E63CF4" w:rsidRPr="00E77407" w:rsidRDefault="00E63CF4" w:rsidP="005E18D1">
      <w:pPr>
        <w:pStyle w:val="BodyTextIndent"/>
        <w:numPr>
          <w:ilvl w:val="0"/>
          <w:numId w:val="14"/>
        </w:numPr>
        <w:spacing w:after="0" w:line="360" w:lineRule="auto"/>
      </w:pPr>
      <w:r w:rsidRPr="00E77407">
        <w:t>Then Click “OK”.</w:t>
      </w:r>
    </w:p>
    <w:p w:rsidR="00E63CF4" w:rsidRPr="00E77407" w:rsidRDefault="00E63CF4" w:rsidP="005E18D1">
      <w:pPr>
        <w:pStyle w:val="BodyTextIndent"/>
        <w:numPr>
          <w:ilvl w:val="0"/>
          <w:numId w:val="14"/>
        </w:numPr>
        <w:spacing w:after="0" w:line="360" w:lineRule="auto"/>
      </w:pPr>
      <w:r w:rsidRPr="00E77407">
        <w:t>Now click on the Peripherals from menu bar, and check your required port as shown in fig below.</w:t>
      </w:r>
    </w:p>
    <w:p w:rsidR="00E63CF4" w:rsidRPr="00E77407" w:rsidRDefault="00E63CF4" w:rsidP="00E63CF4">
      <w:pPr>
        <w:pStyle w:val="BodyTextIndent"/>
        <w:jc w:val="center"/>
      </w:pPr>
      <w:r w:rsidRPr="00E77407">
        <w:rPr>
          <w:noProof/>
          <w:lang w:val="en-IN" w:eastAsia="en-IN"/>
        </w:rPr>
        <w:drawing>
          <wp:inline distT="0" distB="0" distL="0" distR="0" wp14:anchorId="169481D3" wp14:editId="5A45418F">
            <wp:extent cx="3962400" cy="2400300"/>
            <wp:effectExtent l="19050" t="0" r="0" b="0"/>
            <wp:docPr id="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9" cstate="print"/>
                    <a:srcRect/>
                    <a:stretch>
                      <a:fillRect/>
                    </a:stretch>
                  </pic:blipFill>
                  <pic:spPr bwMode="auto">
                    <a:xfrm>
                      <a:off x="0" y="0"/>
                      <a:ext cx="3962400" cy="2400300"/>
                    </a:xfrm>
                    <a:prstGeom prst="rect">
                      <a:avLst/>
                    </a:prstGeom>
                    <a:noFill/>
                    <a:ln w="9525">
                      <a:noFill/>
                      <a:miter lim="800000"/>
                      <a:headEnd/>
                      <a:tailEnd/>
                    </a:ln>
                  </pic:spPr>
                </pic:pic>
              </a:graphicData>
            </a:graphic>
          </wp:inline>
        </w:drawing>
      </w:r>
    </w:p>
    <w:p w:rsidR="00E63CF4" w:rsidRPr="00E77407" w:rsidRDefault="00E63CF4" w:rsidP="00E63CF4">
      <w:pPr>
        <w:pStyle w:val="BodyTextIndent"/>
      </w:pPr>
    </w:p>
    <w:p w:rsidR="00E63CF4" w:rsidRPr="00E77407" w:rsidRDefault="00E63CF4" w:rsidP="005E18D1">
      <w:pPr>
        <w:pStyle w:val="BodyTextIndent"/>
        <w:numPr>
          <w:ilvl w:val="0"/>
          <w:numId w:val="14"/>
        </w:numPr>
        <w:spacing w:after="0" w:line="360" w:lineRule="auto"/>
      </w:pPr>
      <w:r w:rsidRPr="00E77407">
        <w:t>Drag the port a side and click in the program file.</w:t>
      </w:r>
    </w:p>
    <w:p w:rsidR="00E63CF4" w:rsidRPr="00E77407" w:rsidRDefault="00E63CF4" w:rsidP="00E63CF4">
      <w:pPr>
        <w:pStyle w:val="BodyTextIndent"/>
      </w:pPr>
    </w:p>
    <w:p w:rsidR="00E63CF4" w:rsidRPr="00E77407" w:rsidRDefault="00E63CF4" w:rsidP="00E63CF4">
      <w:pPr>
        <w:pStyle w:val="BodyTextIndent"/>
        <w:jc w:val="center"/>
      </w:pPr>
      <w:r w:rsidRPr="00E77407">
        <w:rPr>
          <w:noProof/>
          <w:lang w:val="en-IN" w:eastAsia="en-IN"/>
        </w:rPr>
        <w:drawing>
          <wp:inline distT="0" distB="0" distL="0" distR="0" wp14:anchorId="2DF0F6D9" wp14:editId="103AABE4">
            <wp:extent cx="3962400" cy="2914650"/>
            <wp:effectExtent l="19050" t="0" r="0" b="0"/>
            <wp:docPr id="4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0" cstate="print"/>
                    <a:srcRect/>
                    <a:stretch>
                      <a:fillRect/>
                    </a:stretch>
                  </pic:blipFill>
                  <pic:spPr bwMode="auto">
                    <a:xfrm>
                      <a:off x="0" y="0"/>
                      <a:ext cx="3962400" cy="2914650"/>
                    </a:xfrm>
                    <a:prstGeom prst="rect">
                      <a:avLst/>
                    </a:prstGeom>
                    <a:noFill/>
                    <a:ln w="9525">
                      <a:noFill/>
                      <a:miter lim="800000"/>
                      <a:headEnd/>
                      <a:tailEnd/>
                    </a:ln>
                  </pic:spPr>
                </pic:pic>
              </a:graphicData>
            </a:graphic>
          </wp:inline>
        </w:drawing>
      </w:r>
    </w:p>
    <w:p w:rsidR="00E63CF4" w:rsidRPr="00E77407" w:rsidRDefault="00E63CF4" w:rsidP="00E63CF4">
      <w:pPr>
        <w:pStyle w:val="BodyTextIndent"/>
        <w:jc w:val="center"/>
      </w:pPr>
    </w:p>
    <w:p w:rsidR="00E63CF4" w:rsidRPr="00E77407" w:rsidRDefault="00E63CF4" w:rsidP="005E18D1">
      <w:pPr>
        <w:pStyle w:val="BodyTextIndent"/>
        <w:numPr>
          <w:ilvl w:val="0"/>
          <w:numId w:val="14"/>
        </w:numPr>
        <w:spacing w:after="0" w:line="360" w:lineRule="auto"/>
      </w:pPr>
      <w:r w:rsidRPr="00E77407">
        <w:t>Now keep Pressing function key “F11” slowly and observe.</w:t>
      </w:r>
    </w:p>
    <w:p w:rsidR="00E63CF4" w:rsidRDefault="00E63CF4" w:rsidP="005E18D1">
      <w:pPr>
        <w:pStyle w:val="BodyTextIndent"/>
        <w:numPr>
          <w:ilvl w:val="0"/>
          <w:numId w:val="14"/>
        </w:numPr>
        <w:spacing w:after="0" w:line="360" w:lineRule="auto"/>
      </w:pPr>
      <w:r w:rsidRPr="00E77407">
        <w:t>You are running your program successfully.</w:t>
      </w:r>
    </w:p>
    <w:p w:rsidR="009A1C98" w:rsidRDefault="009A1C98" w:rsidP="009A1C98">
      <w:pPr>
        <w:pStyle w:val="BodyTextIndent"/>
        <w:spacing w:after="0" w:line="360" w:lineRule="auto"/>
        <w:ind w:left="1080"/>
      </w:pPr>
    </w:p>
    <w:p w:rsidR="00BB56AF" w:rsidRDefault="00BB56AF" w:rsidP="00BB56AF">
      <w:pPr>
        <w:tabs>
          <w:tab w:val="left" w:pos="1708"/>
          <w:tab w:val="center" w:pos="4513"/>
        </w:tabs>
        <w:spacing w:line="240" w:lineRule="auto"/>
        <w:rPr>
          <w:rFonts w:ascii="Times New Roman" w:hAnsi="Times New Roman"/>
          <w:b/>
          <w:bCs/>
          <w:sz w:val="24"/>
          <w:szCs w:val="24"/>
        </w:rPr>
      </w:pPr>
    </w:p>
    <w:p w:rsidR="00BB56AF" w:rsidRDefault="00BB56AF" w:rsidP="00BB56AF">
      <w:pPr>
        <w:tabs>
          <w:tab w:val="left" w:pos="1708"/>
          <w:tab w:val="center" w:pos="4513"/>
        </w:tabs>
        <w:spacing w:line="240" w:lineRule="auto"/>
        <w:rPr>
          <w:rFonts w:ascii="Times New Roman" w:hAnsi="Times New Roman"/>
          <w:b/>
          <w:bCs/>
          <w:sz w:val="28"/>
          <w:szCs w:val="28"/>
          <w:u w:val="single"/>
        </w:rPr>
      </w:pPr>
    </w:p>
    <w:p w:rsidR="00BB56AF" w:rsidRDefault="00BB56AF" w:rsidP="00BB56AF">
      <w:pPr>
        <w:tabs>
          <w:tab w:val="left" w:pos="1708"/>
          <w:tab w:val="center" w:pos="4513"/>
        </w:tabs>
        <w:spacing w:line="240" w:lineRule="auto"/>
        <w:rPr>
          <w:rFonts w:ascii="Times New Roman" w:hAnsi="Times New Roman"/>
          <w:b/>
          <w:bCs/>
          <w:sz w:val="28"/>
          <w:szCs w:val="28"/>
          <w:u w:val="single"/>
        </w:rPr>
      </w:pPr>
    </w:p>
    <w:p w:rsidR="00BB56AF" w:rsidRDefault="00BB56AF" w:rsidP="00BB56AF">
      <w:pPr>
        <w:tabs>
          <w:tab w:val="left" w:pos="1708"/>
          <w:tab w:val="center" w:pos="4513"/>
        </w:tabs>
        <w:spacing w:line="240" w:lineRule="auto"/>
        <w:rPr>
          <w:rFonts w:ascii="Times New Roman" w:hAnsi="Times New Roman"/>
          <w:b/>
          <w:bCs/>
          <w:sz w:val="28"/>
          <w:szCs w:val="28"/>
          <w:u w:val="single"/>
        </w:rPr>
      </w:pPr>
    </w:p>
    <w:p w:rsidR="00E63CF4" w:rsidRPr="00A37B2E" w:rsidRDefault="007A0465" w:rsidP="00BB56AF">
      <w:pPr>
        <w:tabs>
          <w:tab w:val="left" w:pos="1708"/>
          <w:tab w:val="center" w:pos="4513"/>
        </w:tabs>
        <w:spacing w:line="240" w:lineRule="auto"/>
        <w:rPr>
          <w:rFonts w:ascii="Times New Roman" w:hAnsi="Times New Roman"/>
          <w:b/>
          <w:bCs/>
          <w:sz w:val="28"/>
          <w:szCs w:val="28"/>
          <w:u w:val="single"/>
        </w:rPr>
      </w:pPr>
      <w:r w:rsidRPr="00A37B2E">
        <w:rPr>
          <w:rFonts w:ascii="Times New Roman" w:hAnsi="Times New Roman"/>
          <w:b/>
          <w:bCs/>
          <w:sz w:val="28"/>
          <w:szCs w:val="28"/>
          <w:u w:val="single"/>
        </w:rPr>
        <w:t>10</w:t>
      </w:r>
      <w:r w:rsidR="00E63CF4" w:rsidRPr="00A37B2E">
        <w:rPr>
          <w:rFonts w:ascii="Times New Roman" w:hAnsi="Times New Roman"/>
          <w:b/>
          <w:bCs/>
          <w:sz w:val="28"/>
          <w:szCs w:val="28"/>
          <w:u w:val="single"/>
        </w:rPr>
        <w:t>.</w:t>
      </w:r>
      <w:r w:rsidRPr="00A37B2E">
        <w:rPr>
          <w:rFonts w:ascii="Times New Roman" w:hAnsi="Times New Roman"/>
          <w:b/>
          <w:bCs/>
          <w:sz w:val="28"/>
          <w:szCs w:val="28"/>
          <w:u w:val="single"/>
        </w:rPr>
        <w:t xml:space="preserve"> </w:t>
      </w:r>
      <w:r w:rsidR="00E63CF4" w:rsidRPr="00A37B2E">
        <w:rPr>
          <w:rFonts w:ascii="Times New Roman" w:hAnsi="Times New Roman"/>
          <w:b/>
          <w:bCs/>
          <w:sz w:val="28"/>
          <w:szCs w:val="28"/>
          <w:u w:val="single"/>
        </w:rPr>
        <w:t>HARDWARE TESTING</w:t>
      </w:r>
    </w:p>
    <w:p w:rsidR="00F843B9" w:rsidRPr="00A37B2E" w:rsidRDefault="00F843B9" w:rsidP="00F843B9">
      <w:pPr>
        <w:spacing w:line="240" w:lineRule="auto"/>
        <w:jc w:val="center"/>
        <w:rPr>
          <w:rFonts w:ascii="Times New Roman" w:hAnsi="Times New Roman"/>
          <w:b/>
          <w:bCs/>
          <w:sz w:val="28"/>
          <w:szCs w:val="28"/>
          <w:u w:val="single"/>
        </w:rPr>
      </w:pPr>
    </w:p>
    <w:p w:rsidR="000F6B7B" w:rsidRPr="00A37B2E" w:rsidRDefault="000F6B7B" w:rsidP="000F6B7B">
      <w:pPr>
        <w:spacing w:line="240" w:lineRule="auto"/>
        <w:rPr>
          <w:rFonts w:ascii="Times New Roman" w:hAnsi="Times New Roman"/>
          <w:b/>
          <w:bCs/>
          <w:sz w:val="24"/>
          <w:szCs w:val="24"/>
        </w:rPr>
      </w:pPr>
      <w:r w:rsidRPr="00A37B2E">
        <w:rPr>
          <w:rFonts w:ascii="Times New Roman" w:hAnsi="Times New Roman"/>
          <w:b/>
          <w:bCs/>
          <w:sz w:val="24"/>
          <w:szCs w:val="24"/>
        </w:rPr>
        <w:t>10.1 CONTINUITY TEST:</w:t>
      </w:r>
    </w:p>
    <w:p w:rsidR="000F6B7B" w:rsidRPr="00E77407" w:rsidRDefault="000F6B7B" w:rsidP="000F6B7B">
      <w:pPr>
        <w:pStyle w:val="NormalWeb"/>
        <w:spacing w:before="0" w:beforeAutospacing="0" w:after="0" w:afterAutospacing="0" w:line="360" w:lineRule="auto"/>
        <w:ind w:firstLine="720"/>
        <w:jc w:val="both"/>
      </w:pPr>
      <w:r w:rsidRPr="00E77407">
        <w:t xml:space="preserve">In electronics, a </w:t>
      </w:r>
      <w:r w:rsidRPr="00E77407">
        <w:rPr>
          <w:bCs/>
        </w:rPr>
        <w:t>continuity test</w:t>
      </w:r>
      <w:r w:rsidRPr="00E77407">
        <w:t xml:space="preserve"> is the checking of an electric circuit to see if current flows (that it is in fact a complete circuit). A continuity test is performed by placing a small voltage (wired in series with an LED or noise-producing component such as a piezoelectric speaker) across the chosen path. If electron flow is inhibited by broken conductors, damaged components, or excessive resistance, the circuit is "open".</w:t>
      </w:r>
    </w:p>
    <w:p w:rsidR="000F6B7B" w:rsidRPr="00E77407" w:rsidRDefault="000F6B7B" w:rsidP="000F6B7B">
      <w:pPr>
        <w:pStyle w:val="NormalWeb"/>
        <w:spacing w:before="0" w:beforeAutospacing="0" w:after="0" w:afterAutospacing="0" w:line="360" w:lineRule="auto"/>
        <w:ind w:firstLine="720"/>
        <w:jc w:val="both"/>
      </w:pPr>
      <w:r w:rsidRPr="00E77407">
        <w:t>Devices that can be used to perform continuity tests include multi meters which measure current and specialized continuity testers which are cheaper, more basic devices, generally with a simple light bulb that lights up when current flows.</w:t>
      </w:r>
    </w:p>
    <w:p w:rsidR="000F6B7B" w:rsidRPr="00E77407" w:rsidRDefault="000F6B7B" w:rsidP="000F6B7B">
      <w:pPr>
        <w:pStyle w:val="NormalWeb"/>
        <w:spacing w:before="0" w:beforeAutospacing="0" w:after="0" w:afterAutospacing="0" w:line="360" w:lineRule="auto"/>
        <w:jc w:val="both"/>
      </w:pPr>
      <w:r w:rsidRPr="00E77407">
        <w:t>An important application is the continuity test of a bundle of wires so as to find the two ends belonging to a particular one of these wires; there will be a negligible resistance between the "right" ends, and only between the "right" ends.</w:t>
      </w:r>
    </w:p>
    <w:p w:rsidR="000F6B7B" w:rsidRPr="00E77407" w:rsidRDefault="000F6B7B" w:rsidP="000F6B7B">
      <w:pPr>
        <w:spacing w:after="0" w:line="360" w:lineRule="auto"/>
        <w:jc w:val="both"/>
        <w:rPr>
          <w:rFonts w:ascii="Times New Roman" w:hAnsi="Times New Roman"/>
          <w:bCs/>
          <w:sz w:val="24"/>
          <w:szCs w:val="24"/>
        </w:rPr>
      </w:pPr>
      <w:r w:rsidRPr="00E77407">
        <w:rPr>
          <w:rFonts w:ascii="Times New Roman" w:hAnsi="Times New Roman"/>
          <w:bCs/>
          <w:sz w:val="24"/>
          <w:szCs w:val="24"/>
        </w:rPr>
        <w:t xml:space="preserve"> </w:t>
      </w:r>
      <w:r w:rsidRPr="00E77407">
        <w:rPr>
          <w:rFonts w:ascii="Times New Roman" w:hAnsi="Times New Roman"/>
          <w:bCs/>
          <w:sz w:val="24"/>
          <w:szCs w:val="24"/>
        </w:rPr>
        <w:tab/>
        <w:t>This test is the performed just after the hardware soldering and configuration has been completed. This test aims at finding any electrical open paths in the circuit after the soldering. Many a times, the electrical continuity in the circuit is lost due to improper soldering, wrong and rough handling of the PCB, improper usage of the soldering iron, component failures and presence of bugs in the circuit diagram. We use a multi meter to perform this test. We keep the multi meter in buzzer mode and connect the ground terminal of the multi meter to the ground. We connect both the terminals across the path that needs to be checked. If there is continuation then you will hear the beep sound.</w:t>
      </w:r>
    </w:p>
    <w:p w:rsidR="000F6B7B" w:rsidRPr="00E77407" w:rsidRDefault="000F6B7B" w:rsidP="000F6B7B">
      <w:pPr>
        <w:spacing w:after="0" w:line="360" w:lineRule="auto"/>
        <w:jc w:val="both"/>
        <w:rPr>
          <w:rFonts w:ascii="Times New Roman" w:hAnsi="Times New Roman"/>
          <w:bCs/>
          <w:sz w:val="24"/>
          <w:szCs w:val="24"/>
        </w:rPr>
      </w:pPr>
    </w:p>
    <w:p w:rsidR="000F6B7B" w:rsidRPr="00A37B2E" w:rsidRDefault="000F6B7B" w:rsidP="000F6B7B">
      <w:pPr>
        <w:spacing w:after="0" w:line="360" w:lineRule="auto"/>
        <w:jc w:val="both"/>
        <w:rPr>
          <w:rFonts w:ascii="Times New Roman" w:hAnsi="Times New Roman"/>
          <w:b/>
          <w:bCs/>
          <w:sz w:val="24"/>
          <w:szCs w:val="24"/>
        </w:rPr>
      </w:pPr>
      <w:r w:rsidRPr="00A37B2E">
        <w:rPr>
          <w:rFonts w:ascii="Times New Roman" w:hAnsi="Times New Roman"/>
          <w:b/>
          <w:bCs/>
          <w:sz w:val="24"/>
          <w:szCs w:val="24"/>
        </w:rPr>
        <w:t>10.2 POWER ON TEST:</w:t>
      </w:r>
    </w:p>
    <w:p w:rsidR="000F6B7B" w:rsidRPr="00E77407" w:rsidRDefault="000F6B7B" w:rsidP="000F6B7B">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This test is performed to check whether the voltage at different terminals is according to the requirement or not. We take a multi meter and put it in voltage mode. Remember that this test is performed without microcontroller. Firstly, we check the output of the transformer, whether we get the required 12 v AC voltage.</w:t>
      </w:r>
    </w:p>
    <w:p w:rsidR="000F6B7B" w:rsidRPr="00E77407" w:rsidRDefault="000F6B7B" w:rsidP="000F6B7B">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 xml:space="preserve"> </w:t>
      </w:r>
    </w:p>
    <w:p w:rsidR="000F6B7B" w:rsidRPr="00E77407" w:rsidRDefault="000F6B7B" w:rsidP="000F6B7B">
      <w:pPr>
        <w:spacing w:after="0" w:line="360" w:lineRule="auto"/>
        <w:ind w:firstLine="720"/>
        <w:jc w:val="both"/>
        <w:rPr>
          <w:rFonts w:ascii="Times New Roman" w:hAnsi="Times New Roman"/>
          <w:bCs/>
          <w:sz w:val="24"/>
          <w:szCs w:val="24"/>
        </w:rPr>
      </w:pPr>
      <w:r w:rsidRPr="00E77407">
        <w:rPr>
          <w:rFonts w:ascii="Times New Roman" w:hAnsi="Times New Roman"/>
          <w:bCs/>
          <w:sz w:val="24"/>
          <w:szCs w:val="24"/>
        </w:rPr>
        <w:t>Then we apply this voltage to the power supply circuit. Note that we do this test without microcontroller because if there is any excessive voltage, this may lead to damaging the controller. We check for the input to the voltage regulator i.e., are we getting an input of 12v and an output of 5v. This 5v output is given to the microcontrollers’ 40</w:t>
      </w:r>
      <w:r w:rsidRPr="00E77407">
        <w:rPr>
          <w:rFonts w:ascii="Times New Roman" w:hAnsi="Times New Roman"/>
          <w:bCs/>
          <w:sz w:val="24"/>
          <w:szCs w:val="24"/>
          <w:vertAlign w:val="superscript"/>
        </w:rPr>
        <w:t>th</w:t>
      </w:r>
      <w:r w:rsidRPr="00E77407">
        <w:rPr>
          <w:rFonts w:ascii="Times New Roman" w:hAnsi="Times New Roman"/>
          <w:bCs/>
          <w:sz w:val="24"/>
          <w:szCs w:val="24"/>
        </w:rPr>
        <w:t xml:space="preserve"> pin. Hence we check for the voltage level at 40</w:t>
      </w:r>
      <w:r w:rsidRPr="00E77407">
        <w:rPr>
          <w:rFonts w:ascii="Times New Roman" w:hAnsi="Times New Roman"/>
          <w:bCs/>
          <w:sz w:val="24"/>
          <w:szCs w:val="24"/>
          <w:vertAlign w:val="superscript"/>
        </w:rPr>
        <w:t>th</w:t>
      </w:r>
      <w:r w:rsidRPr="00E77407">
        <w:rPr>
          <w:rFonts w:ascii="Times New Roman" w:hAnsi="Times New Roman"/>
          <w:bCs/>
          <w:sz w:val="24"/>
          <w:szCs w:val="24"/>
        </w:rPr>
        <w:t xml:space="preserve"> pin. Similarly, we check for the other terminals for the required voltage. In this way we can assure that the voltage at all the terminals is as per the requirement.</w:t>
      </w:r>
    </w:p>
    <w:p w:rsidR="00E63CF4" w:rsidRPr="00E77407" w:rsidRDefault="00E63CF4" w:rsidP="00E63CF4">
      <w:pPr>
        <w:spacing w:line="240" w:lineRule="auto"/>
        <w:rPr>
          <w:rFonts w:ascii="Times New Roman" w:hAnsi="Times New Roman"/>
          <w:bCs/>
          <w:sz w:val="24"/>
          <w:szCs w:val="24"/>
        </w:rPr>
      </w:pPr>
    </w:p>
    <w:p w:rsidR="00AB5A1D" w:rsidRPr="00AB5A1D" w:rsidRDefault="00AB5A1D" w:rsidP="00AB5A1D">
      <w:pPr>
        <w:rPr>
          <w:rFonts w:ascii="Times New Roman" w:hAnsi="Times New Roman"/>
          <w:b/>
          <w:bCs/>
          <w:sz w:val="28"/>
          <w:szCs w:val="28"/>
        </w:rPr>
      </w:pPr>
      <w:r>
        <w:rPr>
          <w:rFonts w:ascii="Times New Roman" w:hAnsi="Times New Roman"/>
          <w:b/>
          <w:bCs/>
          <w:sz w:val="28"/>
          <w:szCs w:val="28"/>
          <w:u w:val="single"/>
        </w:rPr>
        <w:t xml:space="preserve">11 RESULT: </w:t>
      </w:r>
    </w:p>
    <w:p w:rsidR="00E63CF4" w:rsidRDefault="00553094" w:rsidP="00553094">
      <w:pPr>
        <w:rPr>
          <w:rFonts w:ascii="Times New Roman" w:hAnsi="Times New Roman"/>
          <w:sz w:val="24"/>
          <w:szCs w:val="24"/>
        </w:rPr>
      </w:pPr>
      <w:r>
        <w:rPr>
          <w:rFonts w:ascii="Times New Roman" w:hAnsi="Times New Roman"/>
          <w:sz w:val="24"/>
          <w:szCs w:val="24"/>
        </w:rPr>
        <w:t xml:space="preserve">By using this project </w:t>
      </w:r>
      <w:r w:rsidR="00AB5A1D">
        <w:rPr>
          <w:rFonts w:ascii="Times New Roman" w:hAnsi="Times New Roman"/>
          <w:sz w:val="24"/>
          <w:szCs w:val="24"/>
        </w:rPr>
        <w:t>the life cycle of electrical loads like bulbs</w:t>
      </w:r>
      <w:r w:rsidR="00805E01">
        <w:rPr>
          <w:rFonts w:ascii="Times New Roman" w:hAnsi="Times New Roman"/>
          <w:sz w:val="24"/>
          <w:szCs w:val="24"/>
        </w:rPr>
        <w:t>,switches,motors</w:t>
      </w:r>
      <w:r w:rsidR="00AB5A1D">
        <w:rPr>
          <w:rFonts w:ascii="Times New Roman" w:hAnsi="Times New Roman"/>
          <w:sz w:val="24"/>
          <w:szCs w:val="24"/>
        </w:rPr>
        <w:t xml:space="preserve"> can be tested automatically</w:t>
      </w:r>
      <w:r>
        <w:rPr>
          <w:rFonts w:ascii="Times New Roman" w:hAnsi="Times New Roman"/>
          <w:sz w:val="24"/>
          <w:szCs w:val="24"/>
        </w:rPr>
        <w:t>.</w:t>
      </w:r>
      <w:r w:rsidR="00AB5A1D">
        <w:rPr>
          <w:rFonts w:ascii="Times New Roman" w:hAnsi="Times New Roman"/>
          <w:sz w:val="24"/>
          <w:szCs w:val="24"/>
        </w:rPr>
        <w:t xml:space="preserve"> </w:t>
      </w:r>
    </w:p>
    <w:p w:rsidR="00E63CF4" w:rsidRPr="00A37B2E" w:rsidRDefault="009747A9" w:rsidP="001854FC">
      <w:pPr>
        <w:rPr>
          <w:rFonts w:ascii="Times New Roman" w:hAnsi="Times New Roman"/>
          <w:b/>
          <w:sz w:val="28"/>
          <w:szCs w:val="28"/>
          <w:u w:val="single"/>
        </w:rPr>
      </w:pPr>
      <w:r w:rsidRPr="00A37B2E">
        <w:rPr>
          <w:rFonts w:ascii="Times New Roman" w:hAnsi="Times New Roman"/>
          <w:b/>
          <w:sz w:val="28"/>
          <w:szCs w:val="28"/>
          <w:u w:val="single"/>
        </w:rPr>
        <w:t>12</w:t>
      </w:r>
      <w:r w:rsidR="00E63CF4" w:rsidRPr="00A37B2E">
        <w:rPr>
          <w:rFonts w:ascii="Times New Roman" w:hAnsi="Times New Roman"/>
          <w:b/>
          <w:sz w:val="28"/>
          <w:szCs w:val="28"/>
          <w:u w:val="single"/>
        </w:rPr>
        <w:t>.</w:t>
      </w:r>
      <w:r w:rsidRPr="00A37B2E">
        <w:rPr>
          <w:rFonts w:ascii="Times New Roman" w:hAnsi="Times New Roman"/>
          <w:b/>
          <w:sz w:val="28"/>
          <w:szCs w:val="28"/>
          <w:u w:val="single"/>
        </w:rPr>
        <w:t xml:space="preserve"> </w:t>
      </w:r>
      <w:r w:rsidR="00E63CF4" w:rsidRPr="00A37B2E">
        <w:rPr>
          <w:rFonts w:ascii="Times New Roman" w:hAnsi="Times New Roman"/>
          <w:b/>
          <w:sz w:val="28"/>
          <w:szCs w:val="28"/>
          <w:u w:val="single"/>
        </w:rPr>
        <w:t>CONCLUSION</w:t>
      </w:r>
    </w:p>
    <w:p w:rsidR="001854FC" w:rsidRDefault="001854FC" w:rsidP="001854FC">
      <w:pPr>
        <w:spacing w:line="480" w:lineRule="auto"/>
        <w:rPr>
          <w:rFonts w:ascii="Times New Roman" w:hAnsi="Times New Roman"/>
          <w:sz w:val="24"/>
          <w:szCs w:val="24"/>
        </w:rPr>
      </w:pPr>
      <w:r w:rsidRPr="001854FC">
        <w:rPr>
          <w:rFonts w:ascii="Times New Roman" w:hAnsi="Times New Roman"/>
          <w:sz w:val="24"/>
          <w:szCs w:val="24"/>
        </w:rPr>
        <w:t xml:space="preserve">Hence by using this project life cycle of </w:t>
      </w:r>
      <w:r>
        <w:rPr>
          <w:rFonts w:ascii="Times New Roman" w:hAnsi="Times New Roman"/>
          <w:sz w:val="24"/>
          <w:szCs w:val="24"/>
        </w:rPr>
        <w:t xml:space="preserve">electrical </w:t>
      </w:r>
      <w:r w:rsidRPr="001854FC">
        <w:rPr>
          <w:rFonts w:ascii="Times New Roman" w:hAnsi="Times New Roman"/>
          <w:sz w:val="24"/>
          <w:szCs w:val="24"/>
        </w:rPr>
        <w:t>loads can be tested automatically.</w:t>
      </w:r>
      <w:r w:rsidR="00AB5A1D" w:rsidRPr="00AB5A1D">
        <w:t xml:space="preserve"> </w:t>
      </w:r>
      <w:r w:rsidR="00AB5A1D">
        <w:rPr>
          <w:rFonts w:ascii="Times New Roman" w:hAnsi="Times New Roman"/>
          <w:sz w:val="24"/>
          <w:szCs w:val="24"/>
        </w:rPr>
        <w:t>T</w:t>
      </w:r>
      <w:r w:rsidR="00AB5A1D" w:rsidRPr="00AB5A1D">
        <w:rPr>
          <w:rFonts w:ascii="Times New Roman" w:hAnsi="Times New Roman"/>
          <w:sz w:val="24"/>
          <w:szCs w:val="24"/>
        </w:rPr>
        <w:t xml:space="preserve">he simple </w:t>
      </w:r>
      <w:r w:rsidR="00805E01">
        <w:rPr>
          <w:rFonts w:ascii="Times New Roman" w:hAnsi="Times New Roman"/>
          <w:sz w:val="24"/>
          <w:szCs w:val="24"/>
        </w:rPr>
        <w:t>circuit</w:t>
      </w:r>
      <w:r w:rsidR="00AB5A1D" w:rsidRPr="00AB5A1D">
        <w:rPr>
          <w:rFonts w:ascii="Times New Roman" w:hAnsi="Times New Roman"/>
          <w:sz w:val="24"/>
          <w:szCs w:val="24"/>
        </w:rPr>
        <w:t>ry and the microcontroller programmed as down counter serves for this purpose.</w:t>
      </w:r>
    </w:p>
    <w:p w:rsidR="001854FC" w:rsidRDefault="009747A9" w:rsidP="001854FC">
      <w:pPr>
        <w:spacing w:line="480" w:lineRule="auto"/>
        <w:rPr>
          <w:rFonts w:ascii="Times New Roman" w:hAnsi="Times New Roman"/>
          <w:sz w:val="24"/>
          <w:szCs w:val="24"/>
        </w:rPr>
      </w:pPr>
      <w:r w:rsidRPr="00A37B2E">
        <w:rPr>
          <w:rFonts w:ascii="Times New Roman" w:hAnsi="Times New Roman"/>
          <w:b/>
          <w:bCs/>
          <w:sz w:val="28"/>
          <w:szCs w:val="28"/>
          <w:u w:val="single"/>
        </w:rPr>
        <w:t xml:space="preserve">13. </w:t>
      </w:r>
      <w:r w:rsidR="00E63CF4" w:rsidRPr="00A37B2E">
        <w:rPr>
          <w:rFonts w:ascii="Times New Roman" w:hAnsi="Times New Roman"/>
          <w:b/>
          <w:bCs/>
          <w:sz w:val="28"/>
          <w:szCs w:val="28"/>
          <w:u w:val="single"/>
        </w:rPr>
        <w:t>BIBLIOGRAPHY</w:t>
      </w:r>
    </w:p>
    <w:p w:rsidR="001854FC" w:rsidRDefault="00E63CF4" w:rsidP="001854FC">
      <w:pPr>
        <w:spacing w:line="480" w:lineRule="auto"/>
        <w:rPr>
          <w:rFonts w:ascii="Times New Roman" w:hAnsi="Times New Roman"/>
          <w:sz w:val="24"/>
          <w:szCs w:val="24"/>
        </w:rPr>
      </w:pPr>
      <w:r w:rsidRPr="00A37B2E">
        <w:rPr>
          <w:rFonts w:ascii="Times New Roman" w:hAnsi="Times New Roman"/>
          <w:b/>
          <w:bCs/>
          <w:sz w:val="24"/>
          <w:szCs w:val="24"/>
          <w:u w:val="single"/>
        </w:rPr>
        <w:t>TEXT BOOKS REFERED:</w:t>
      </w:r>
    </w:p>
    <w:p w:rsidR="001854FC" w:rsidRDefault="001854FC" w:rsidP="001854FC">
      <w:pPr>
        <w:spacing w:line="480" w:lineRule="auto"/>
        <w:rPr>
          <w:rFonts w:ascii="Times New Roman" w:hAnsi="Times New Roman"/>
          <w:sz w:val="24"/>
          <w:szCs w:val="24"/>
        </w:rPr>
      </w:pPr>
      <w:r>
        <w:rPr>
          <w:rFonts w:ascii="Times New Roman" w:hAnsi="Times New Roman"/>
          <w:sz w:val="24"/>
          <w:szCs w:val="24"/>
        </w:rPr>
        <w:t>1. “The</w:t>
      </w:r>
      <w:r w:rsidR="00E63CF4" w:rsidRPr="00E77407">
        <w:rPr>
          <w:rFonts w:ascii="Times New Roman" w:hAnsi="Times New Roman"/>
          <w:sz w:val="24"/>
          <w:szCs w:val="24"/>
        </w:rPr>
        <w:t xml:space="preserve"> 8051 Microcontroller and Embedded systems” by Muhammad Ali Mazidi and Janice Gillispie Mazidi , Pearson Education.</w:t>
      </w:r>
    </w:p>
    <w:p w:rsidR="00E63CF4" w:rsidRPr="00E77407" w:rsidRDefault="00E63CF4" w:rsidP="001854FC">
      <w:pPr>
        <w:spacing w:line="480" w:lineRule="auto"/>
        <w:rPr>
          <w:rFonts w:ascii="Times New Roman" w:hAnsi="Times New Roman"/>
          <w:sz w:val="24"/>
          <w:szCs w:val="24"/>
        </w:rPr>
      </w:pPr>
      <w:r w:rsidRPr="00E77407">
        <w:rPr>
          <w:rFonts w:ascii="Times New Roman" w:hAnsi="Times New Roman"/>
          <w:sz w:val="24"/>
          <w:szCs w:val="24"/>
        </w:rPr>
        <w:t>2. ATMEL 89S52 Data Sheets.</w:t>
      </w:r>
    </w:p>
    <w:p w:rsidR="00E63CF4" w:rsidRPr="00E77407" w:rsidRDefault="00E63CF4" w:rsidP="009747A9">
      <w:pPr>
        <w:spacing w:after="0" w:line="360" w:lineRule="auto"/>
        <w:jc w:val="both"/>
        <w:rPr>
          <w:rFonts w:ascii="Times New Roman" w:hAnsi="Times New Roman"/>
          <w:sz w:val="24"/>
          <w:szCs w:val="24"/>
        </w:rPr>
      </w:pPr>
    </w:p>
    <w:p w:rsidR="00E63CF4" w:rsidRPr="00E77407" w:rsidRDefault="00E63CF4" w:rsidP="009747A9">
      <w:pPr>
        <w:spacing w:after="0" w:line="360" w:lineRule="auto"/>
        <w:jc w:val="both"/>
        <w:rPr>
          <w:rFonts w:ascii="Times New Roman" w:hAnsi="Times New Roman"/>
          <w:b/>
          <w:bCs/>
          <w:sz w:val="24"/>
          <w:szCs w:val="24"/>
          <w:u w:val="single"/>
        </w:rPr>
      </w:pPr>
      <w:r w:rsidRPr="00E77407">
        <w:rPr>
          <w:rFonts w:ascii="Times New Roman" w:hAnsi="Times New Roman"/>
          <w:b/>
          <w:bCs/>
          <w:sz w:val="24"/>
          <w:szCs w:val="24"/>
          <w:u w:val="single"/>
        </w:rPr>
        <w:t>WEBSITES</w:t>
      </w:r>
    </w:p>
    <w:p w:rsidR="009747A9" w:rsidRPr="00E77407" w:rsidRDefault="009747A9" w:rsidP="009747A9">
      <w:pPr>
        <w:spacing w:after="0" w:line="360" w:lineRule="auto"/>
        <w:jc w:val="both"/>
        <w:rPr>
          <w:rFonts w:ascii="Times New Roman" w:hAnsi="Times New Roman"/>
          <w:b/>
          <w:bCs/>
          <w:sz w:val="24"/>
          <w:szCs w:val="24"/>
          <w:u w:val="single"/>
        </w:rPr>
      </w:pPr>
    </w:p>
    <w:p w:rsidR="00E63CF4" w:rsidRPr="00E77407" w:rsidRDefault="00E63CF4" w:rsidP="005E18D1">
      <w:pPr>
        <w:numPr>
          <w:ilvl w:val="0"/>
          <w:numId w:val="2"/>
        </w:numPr>
        <w:spacing w:after="0" w:line="360" w:lineRule="auto"/>
        <w:jc w:val="both"/>
        <w:rPr>
          <w:rFonts w:ascii="Times New Roman" w:hAnsi="Times New Roman"/>
          <w:sz w:val="24"/>
          <w:szCs w:val="24"/>
        </w:rPr>
      </w:pPr>
      <w:r w:rsidRPr="00E77407">
        <w:rPr>
          <w:rFonts w:ascii="Times New Roman" w:hAnsi="Times New Roman"/>
          <w:sz w:val="24"/>
          <w:szCs w:val="24"/>
        </w:rPr>
        <w:t>www.atmel.com</w:t>
      </w:r>
    </w:p>
    <w:p w:rsidR="00E63CF4" w:rsidRPr="00E77407" w:rsidRDefault="00E63CF4" w:rsidP="005E18D1">
      <w:pPr>
        <w:numPr>
          <w:ilvl w:val="0"/>
          <w:numId w:val="2"/>
        </w:numPr>
        <w:spacing w:after="0" w:line="360" w:lineRule="auto"/>
        <w:jc w:val="both"/>
        <w:rPr>
          <w:rFonts w:ascii="Times New Roman" w:hAnsi="Times New Roman"/>
          <w:sz w:val="24"/>
          <w:szCs w:val="24"/>
        </w:rPr>
      </w:pPr>
      <w:r w:rsidRPr="00E77407">
        <w:rPr>
          <w:rFonts w:ascii="Times New Roman" w:hAnsi="Times New Roman"/>
          <w:sz w:val="24"/>
          <w:szCs w:val="24"/>
        </w:rPr>
        <w:t>www.beyondlogic.org</w:t>
      </w:r>
    </w:p>
    <w:p w:rsidR="00E63CF4" w:rsidRPr="00E77407" w:rsidRDefault="00E63CF4" w:rsidP="005E18D1">
      <w:pPr>
        <w:numPr>
          <w:ilvl w:val="0"/>
          <w:numId w:val="2"/>
        </w:numPr>
        <w:spacing w:after="0" w:line="360" w:lineRule="auto"/>
        <w:jc w:val="both"/>
        <w:rPr>
          <w:rFonts w:ascii="Times New Roman" w:hAnsi="Times New Roman"/>
          <w:sz w:val="24"/>
          <w:szCs w:val="24"/>
        </w:rPr>
      </w:pPr>
      <w:r w:rsidRPr="00E77407">
        <w:rPr>
          <w:rFonts w:ascii="Times New Roman" w:hAnsi="Times New Roman"/>
          <w:sz w:val="24"/>
          <w:szCs w:val="24"/>
        </w:rPr>
        <w:t>www.wikipedia.org</w:t>
      </w:r>
    </w:p>
    <w:p w:rsidR="00E63CF4" w:rsidRPr="00E77407" w:rsidRDefault="00E63CF4" w:rsidP="005E18D1">
      <w:pPr>
        <w:numPr>
          <w:ilvl w:val="0"/>
          <w:numId w:val="2"/>
        </w:numPr>
        <w:spacing w:after="0" w:line="360" w:lineRule="auto"/>
        <w:jc w:val="both"/>
        <w:rPr>
          <w:rFonts w:ascii="Times New Roman" w:hAnsi="Times New Roman"/>
          <w:sz w:val="24"/>
          <w:szCs w:val="24"/>
        </w:rPr>
      </w:pPr>
      <w:r w:rsidRPr="00E77407">
        <w:rPr>
          <w:rFonts w:ascii="Times New Roman" w:hAnsi="Times New Roman"/>
          <w:sz w:val="24"/>
          <w:szCs w:val="24"/>
        </w:rPr>
        <w:t>www.howstuffworks.com</w:t>
      </w:r>
    </w:p>
    <w:p w:rsidR="00E63CF4" w:rsidRPr="00E77407" w:rsidRDefault="00E63CF4" w:rsidP="005E18D1">
      <w:pPr>
        <w:numPr>
          <w:ilvl w:val="0"/>
          <w:numId w:val="2"/>
        </w:numPr>
        <w:spacing w:after="0" w:line="360" w:lineRule="auto"/>
        <w:jc w:val="both"/>
        <w:rPr>
          <w:rFonts w:ascii="Times New Roman" w:hAnsi="Times New Roman"/>
          <w:sz w:val="24"/>
          <w:szCs w:val="24"/>
        </w:rPr>
      </w:pPr>
      <w:r w:rsidRPr="00E77407">
        <w:rPr>
          <w:rFonts w:ascii="Times New Roman" w:hAnsi="Times New Roman"/>
          <w:sz w:val="24"/>
          <w:szCs w:val="24"/>
        </w:rPr>
        <w:t>www.alldatasheets.com</w:t>
      </w:r>
    </w:p>
    <w:p w:rsidR="00E63CF4" w:rsidRPr="00E77407" w:rsidRDefault="00E63CF4" w:rsidP="00E63CF4">
      <w:pPr>
        <w:spacing w:line="480" w:lineRule="auto"/>
        <w:rPr>
          <w:rFonts w:ascii="Times New Roman" w:hAnsi="Times New Roman"/>
          <w:sz w:val="24"/>
          <w:szCs w:val="24"/>
        </w:rPr>
      </w:pPr>
    </w:p>
    <w:p w:rsidR="00E63CF4" w:rsidRPr="00E77407" w:rsidRDefault="00E63CF4" w:rsidP="00E63CF4">
      <w:pPr>
        <w:rPr>
          <w:sz w:val="24"/>
          <w:szCs w:val="24"/>
        </w:rPr>
      </w:pPr>
    </w:p>
    <w:p w:rsidR="00132DF8" w:rsidRPr="00E77407" w:rsidRDefault="00132DF8">
      <w:pPr>
        <w:rPr>
          <w:sz w:val="24"/>
          <w:szCs w:val="24"/>
        </w:rPr>
      </w:pPr>
    </w:p>
    <w:sectPr w:rsidR="00132DF8" w:rsidRPr="00E77407" w:rsidSect="00CA5162">
      <w:pgSz w:w="11907" w:h="16839"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5921" w:rsidRDefault="00F05921" w:rsidP="005B40DA">
      <w:pPr>
        <w:spacing w:after="0" w:line="240" w:lineRule="auto"/>
      </w:pPr>
      <w:r>
        <w:separator/>
      </w:r>
    </w:p>
  </w:endnote>
  <w:endnote w:type="continuationSeparator" w:id="0">
    <w:p w:rsidR="00F05921" w:rsidRDefault="00F05921" w:rsidP="005B40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New Roman Bold">
    <w:altName w:val="Times New Roman"/>
    <w:panose1 w:val="00000000000000000000"/>
    <w:charset w:val="00"/>
    <w:family w:val="roman"/>
    <w:notTrueType/>
    <w:pitch w:val="default"/>
  </w:font>
  <w:font w:name="NLOKG I+ Helvetica">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D" w:rsidRDefault="002062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1212" w:rsidRPr="00AD45D9" w:rsidRDefault="00B41212" w:rsidP="00AD45D9">
    <w:pPr>
      <w:pStyle w:val="Footer"/>
      <w:jc w:val="center"/>
      <w:rPr>
        <w:color w:val="000000" w:themeColor="text1"/>
      </w:rPr>
    </w:pPr>
    <w:r w:rsidRPr="00AD45D9">
      <w:rPr>
        <w:color w:val="000000" w:themeColor="text1"/>
      </w:rPr>
      <w:fldChar w:fldCharType="begin"/>
    </w:r>
    <w:r w:rsidRPr="00AD45D9">
      <w:rPr>
        <w:color w:val="000000" w:themeColor="text1"/>
      </w:rPr>
      <w:instrText xml:space="preserve"> PAGE   \* MERGEFORMAT </w:instrText>
    </w:r>
    <w:r w:rsidRPr="00AD45D9">
      <w:rPr>
        <w:color w:val="000000" w:themeColor="text1"/>
      </w:rPr>
      <w:fldChar w:fldCharType="separate"/>
    </w:r>
    <w:r w:rsidR="009839FD">
      <w:rPr>
        <w:noProof/>
        <w:color w:val="000000" w:themeColor="text1"/>
      </w:rPr>
      <w:t>3</w:t>
    </w:r>
    <w:r w:rsidRPr="00AD45D9">
      <w:rPr>
        <w:noProof/>
        <w:color w:val="000000" w:themeColor="text1"/>
      </w:rPr>
      <w:fldChar w:fldCharType="end"/>
    </w:r>
  </w:p>
  <w:p w:rsidR="00B41212" w:rsidRDefault="00B4121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D" w:rsidRDefault="002062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5921" w:rsidRDefault="00F05921" w:rsidP="005B40DA">
      <w:pPr>
        <w:spacing w:after="0" w:line="240" w:lineRule="auto"/>
      </w:pPr>
      <w:r>
        <w:separator/>
      </w:r>
    </w:p>
  </w:footnote>
  <w:footnote w:type="continuationSeparator" w:id="0">
    <w:p w:rsidR="00F05921" w:rsidRDefault="00F05921" w:rsidP="005B40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D" w:rsidRDefault="002062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244188" o:spid="_x0000_s2050" type="#_x0000_t136" style="position:absolute;margin-left:0;margin-top:0;width:380.7pt;height:228.4pt;rotation:315;z-index:-251655168;mso-position-horizontal:center;mso-position-horizontal-relative:margin;mso-position-vertical:center;mso-position-vertical-relative:margin" o:allowincell="f" fillcolor="silver" stroked="f">
          <v:fill opacity=".5"/>
          <v:textpath style="font-family:&quot;Calibri&quot;;font-size:1pt" string="Harika"/>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D" w:rsidRDefault="002062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244189" o:spid="_x0000_s2051" type="#_x0000_t136" style="position:absolute;margin-left:0;margin-top:0;width:380.7pt;height:228.4pt;rotation:315;z-index:-251653120;mso-position-horizontal:center;mso-position-horizontal-relative:margin;mso-position-vertical:center;mso-position-vertical-relative:margin" o:allowincell="f" fillcolor="silver" stroked="f">
          <v:fill opacity=".5"/>
          <v:textpath style="font-family:&quot;Calibri&quot;;font-size:1pt" string="Harika"/>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622D" w:rsidRDefault="0020622D">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244187" o:spid="_x0000_s2049" type="#_x0000_t136" style="position:absolute;margin-left:0;margin-top:0;width:380.7pt;height:228.4pt;rotation:315;z-index:-251657216;mso-position-horizontal:center;mso-position-horizontal-relative:margin;mso-position-vertical:center;mso-position-vertical-relative:margin" o:allowincell="f" fillcolor="silver" stroked="f">
          <v:fill opacity=".5"/>
          <v:textpath style="font-family:&quot;Calibri&quot;;font-size:1pt" string="Harika"/>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numFmt w:val="decimal"/>
      <w:lvlText w:val=""/>
      <w:lvlJc w:val="left"/>
      <w:rPr>
        <w:rFonts w:cs="Times New Roman"/>
      </w:rPr>
    </w:lvl>
  </w:abstractNum>
  <w:abstractNum w:abstractNumId="1" w15:restartNumberingAfterBreak="0">
    <w:nsid w:val="00000003"/>
    <w:multiLevelType w:val="multilevel"/>
    <w:tmpl w:val="0000000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numFmt w:val="decimal"/>
      <w:lvlText w:val=""/>
      <w:lvlJc w:val="left"/>
      <w:rPr>
        <w:rFonts w:cs="Times New Roman"/>
      </w:rPr>
    </w:lvl>
  </w:abstractNum>
  <w:abstractNum w:abstractNumId="2" w15:restartNumberingAfterBreak="0">
    <w:nsid w:val="00000004"/>
    <w:multiLevelType w:val="multilevel"/>
    <w:tmpl w:val="00000000"/>
    <w:lvl w:ilvl="0">
      <w:start w:val="1"/>
      <w:numFmt w:val="decimal"/>
      <w:lvlText w:val="%1."/>
      <w:lvlJc w:val="left"/>
      <w:pPr>
        <w:ind w:left="720" w:hanging="360"/>
      </w:pPr>
      <w:rPr>
        <w:rFonts w:cs="Times New Roman"/>
      </w:rPr>
    </w:lvl>
    <w:lvl w:ilvl="1">
      <w:start w:val="1"/>
      <w:numFmt w:val="decimal"/>
      <w:lvlText w:val="%2."/>
      <w:lvlJc w:val="left"/>
      <w:pPr>
        <w:ind w:left="1440" w:hanging="360"/>
      </w:pPr>
      <w:rPr>
        <w:rFonts w:cs="Times New Roman"/>
      </w:rPr>
    </w:lvl>
    <w:lvl w:ilvl="2">
      <w:start w:val="1"/>
      <w:numFmt w:val="decimal"/>
      <w:lvlText w:val="%3."/>
      <w:lvlJc w:val="left"/>
      <w:pPr>
        <w:ind w:left="2160" w:hanging="360"/>
      </w:pPr>
      <w:rPr>
        <w:rFonts w:cs="Times New Roman"/>
      </w:rPr>
    </w:lvl>
    <w:lvl w:ilvl="3">
      <w:start w:val="1"/>
      <w:numFmt w:val="decimal"/>
      <w:lvlText w:val="%4."/>
      <w:lvlJc w:val="left"/>
      <w:pPr>
        <w:ind w:left="2880" w:hanging="360"/>
      </w:pPr>
      <w:rPr>
        <w:rFonts w:cs="Times New Roman"/>
      </w:rPr>
    </w:lvl>
    <w:lvl w:ilvl="4">
      <w:start w:val="1"/>
      <w:numFmt w:val="decimal"/>
      <w:lvlText w:val="%5."/>
      <w:lvlJc w:val="left"/>
      <w:pPr>
        <w:ind w:left="3600" w:hanging="360"/>
      </w:pPr>
      <w:rPr>
        <w:rFonts w:cs="Times New Roman"/>
      </w:rPr>
    </w:lvl>
    <w:lvl w:ilvl="5">
      <w:start w:val="1"/>
      <w:numFmt w:val="decimal"/>
      <w:lvlText w:val="%6."/>
      <w:lvlJc w:val="left"/>
      <w:pPr>
        <w:ind w:left="4320" w:hanging="360"/>
      </w:pPr>
      <w:rPr>
        <w:rFonts w:cs="Times New Roman"/>
      </w:rPr>
    </w:lvl>
    <w:lvl w:ilvl="6">
      <w:start w:val="1"/>
      <w:numFmt w:val="decimal"/>
      <w:lvlText w:val="%7."/>
      <w:lvlJc w:val="left"/>
      <w:pPr>
        <w:ind w:left="5040" w:hanging="360"/>
      </w:pPr>
      <w:rPr>
        <w:rFonts w:cs="Times New Roman"/>
      </w:rPr>
    </w:lvl>
    <w:lvl w:ilvl="7">
      <w:start w:val="1"/>
      <w:numFmt w:val="decimal"/>
      <w:lvlText w:val="%8."/>
      <w:lvlJc w:val="left"/>
      <w:pPr>
        <w:ind w:left="5760" w:hanging="360"/>
      </w:pPr>
      <w:rPr>
        <w:rFonts w:cs="Times New Roman"/>
      </w:rPr>
    </w:lvl>
    <w:lvl w:ilvl="8">
      <w:numFmt w:val="decimal"/>
      <w:lvlText w:val=""/>
      <w:lvlJc w:val="left"/>
      <w:rPr>
        <w:rFonts w:cs="Times New Roman"/>
      </w:rPr>
    </w:lvl>
  </w:abstractNum>
  <w:abstractNum w:abstractNumId="3" w15:restartNumberingAfterBreak="0">
    <w:nsid w:val="06842131"/>
    <w:multiLevelType w:val="hybridMultilevel"/>
    <w:tmpl w:val="308A85B2"/>
    <w:lvl w:ilvl="0" w:tplc="8A30FDF0">
      <w:start w:val="1"/>
      <w:numFmt w:val="bullet"/>
      <w:lvlText w:val="–"/>
      <w:lvlJc w:val="left"/>
      <w:pPr>
        <w:tabs>
          <w:tab w:val="num" w:pos="720"/>
        </w:tabs>
        <w:ind w:left="720" w:hanging="360"/>
      </w:pPr>
      <w:rPr>
        <w:rFonts w:ascii="Times New Roman" w:hAnsi="Times New Roman" w:cs="Times New Roman" w:hint="default"/>
      </w:rPr>
    </w:lvl>
    <w:lvl w:ilvl="1" w:tplc="78CEE022">
      <w:start w:val="1"/>
      <w:numFmt w:val="bullet"/>
      <w:lvlText w:val="–"/>
      <w:lvlJc w:val="left"/>
      <w:pPr>
        <w:tabs>
          <w:tab w:val="num" w:pos="1440"/>
        </w:tabs>
        <w:ind w:left="1440" w:hanging="360"/>
      </w:pPr>
      <w:rPr>
        <w:rFonts w:ascii="Times New Roman" w:hAnsi="Times New Roman" w:cs="Times New Roman" w:hint="default"/>
      </w:rPr>
    </w:lvl>
    <w:lvl w:ilvl="2" w:tplc="2DD6DE36">
      <w:start w:val="1"/>
      <w:numFmt w:val="decimal"/>
      <w:lvlText w:val="%3."/>
      <w:lvlJc w:val="left"/>
      <w:pPr>
        <w:tabs>
          <w:tab w:val="num" w:pos="2160"/>
        </w:tabs>
        <w:ind w:left="2160" w:hanging="360"/>
      </w:pPr>
    </w:lvl>
    <w:lvl w:ilvl="3" w:tplc="40C2E39A">
      <w:start w:val="1"/>
      <w:numFmt w:val="decimal"/>
      <w:lvlText w:val="%4."/>
      <w:lvlJc w:val="left"/>
      <w:pPr>
        <w:tabs>
          <w:tab w:val="num" w:pos="2880"/>
        </w:tabs>
        <w:ind w:left="2880" w:hanging="360"/>
      </w:pPr>
    </w:lvl>
    <w:lvl w:ilvl="4" w:tplc="1958A5A6">
      <w:start w:val="1"/>
      <w:numFmt w:val="decimal"/>
      <w:lvlText w:val="%5."/>
      <w:lvlJc w:val="left"/>
      <w:pPr>
        <w:tabs>
          <w:tab w:val="num" w:pos="3600"/>
        </w:tabs>
        <w:ind w:left="3600" w:hanging="360"/>
      </w:pPr>
    </w:lvl>
    <w:lvl w:ilvl="5" w:tplc="80BAF26E">
      <w:start w:val="1"/>
      <w:numFmt w:val="decimal"/>
      <w:lvlText w:val="%6."/>
      <w:lvlJc w:val="left"/>
      <w:pPr>
        <w:tabs>
          <w:tab w:val="num" w:pos="4320"/>
        </w:tabs>
        <w:ind w:left="4320" w:hanging="360"/>
      </w:pPr>
    </w:lvl>
    <w:lvl w:ilvl="6" w:tplc="F5CE90CE">
      <w:start w:val="1"/>
      <w:numFmt w:val="decimal"/>
      <w:lvlText w:val="%7."/>
      <w:lvlJc w:val="left"/>
      <w:pPr>
        <w:tabs>
          <w:tab w:val="num" w:pos="5040"/>
        </w:tabs>
        <w:ind w:left="5040" w:hanging="360"/>
      </w:pPr>
    </w:lvl>
    <w:lvl w:ilvl="7" w:tplc="9BD6EF0C">
      <w:start w:val="1"/>
      <w:numFmt w:val="decimal"/>
      <w:lvlText w:val="%8."/>
      <w:lvlJc w:val="left"/>
      <w:pPr>
        <w:tabs>
          <w:tab w:val="num" w:pos="5760"/>
        </w:tabs>
        <w:ind w:left="5760" w:hanging="360"/>
      </w:pPr>
    </w:lvl>
    <w:lvl w:ilvl="8" w:tplc="26BEC3DE">
      <w:start w:val="1"/>
      <w:numFmt w:val="decimal"/>
      <w:lvlText w:val="%9."/>
      <w:lvlJc w:val="left"/>
      <w:pPr>
        <w:tabs>
          <w:tab w:val="num" w:pos="6480"/>
        </w:tabs>
        <w:ind w:left="6480" w:hanging="360"/>
      </w:pPr>
    </w:lvl>
  </w:abstractNum>
  <w:abstractNum w:abstractNumId="4" w15:restartNumberingAfterBreak="0">
    <w:nsid w:val="09510B8F"/>
    <w:multiLevelType w:val="hybridMultilevel"/>
    <w:tmpl w:val="28D01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AF0B0D"/>
    <w:multiLevelType w:val="multilevel"/>
    <w:tmpl w:val="27B22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0F60F0"/>
    <w:multiLevelType w:val="multilevel"/>
    <w:tmpl w:val="372E5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F54D00"/>
    <w:multiLevelType w:val="multilevel"/>
    <w:tmpl w:val="7A662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8625E"/>
    <w:multiLevelType w:val="hybridMultilevel"/>
    <w:tmpl w:val="DE0CEB2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226F2B36"/>
    <w:multiLevelType w:val="multilevel"/>
    <w:tmpl w:val="EFB4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F1E72"/>
    <w:multiLevelType w:val="multilevel"/>
    <w:tmpl w:val="5D82A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97048C"/>
    <w:multiLevelType w:val="multilevel"/>
    <w:tmpl w:val="3638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C37C1D"/>
    <w:multiLevelType w:val="hybridMultilevel"/>
    <w:tmpl w:val="5FDE4638"/>
    <w:lvl w:ilvl="0" w:tplc="2C0E6FF2">
      <w:start w:val="1"/>
      <w:numFmt w:val="bullet"/>
      <w:lvlText w:val="•"/>
      <w:lvlJc w:val="left"/>
      <w:pPr>
        <w:tabs>
          <w:tab w:val="num" w:pos="720"/>
        </w:tabs>
        <w:ind w:left="720" w:hanging="360"/>
      </w:pPr>
      <w:rPr>
        <w:rFonts w:ascii="Times New Roman" w:hAnsi="Times New Roman" w:cs="Times New Roman" w:hint="default"/>
      </w:rPr>
    </w:lvl>
    <w:lvl w:ilvl="1" w:tplc="329CD570">
      <w:start w:val="337"/>
      <w:numFmt w:val="bullet"/>
      <w:lvlText w:val="–"/>
      <w:lvlJc w:val="left"/>
      <w:pPr>
        <w:tabs>
          <w:tab w:val="num" w:pos="1440"/>
        </w:tabs>
        <w:ind w:left="1440" w:hanging="360"/>
      </w:pPr>
      <w:rPr>
        <w:rFonts w:ascii="Times New Roman" w:hAnsi="Times New Roman" w:cs="Times New Roman" w:hint="default"/>
      </w:rPr>
    </w:lvl>
    <w:lvl w:ilvl="2" w:tplc="E0A80C7E">
      <w:start w:val="1"/>
      <w:numFmt w:val="decimal"/>
      <w:lvlText w:val="%3."/>
      <w:lvlJc w:val="left"/>
      <w:pPr>
        <w:tabs>
          <w:tab w:val="num" w:pos="2160"/>
        </w:tabs>
        <w:ind w:left="2160" w:hanging="360"/>
      </w:pPr>
    </w:lvl>
    <w:lvl w:ilvl="3" w:tplc="B0D8EFA0">
      <w:start w:val="1"/>
      <w:numFmt w:val="decimal"/>
      <w:lvlText w:val="%4."/>
      <w:lvlJc w:val="left"/>
      <w:pPr>
        <w:tabs>
          <w:tab w:val="num" w:pos="2880"/>
        </w:tabs>
        <w:ind w:left="2880" w:hanging="360"/>
      </w:pPr>
    </w:lvl>
    <w:lvl w:ilvl="4" w:tplc="65F833EE">
      <w:start w:val="1"/>
      <w:numFmt w:val="decimal"/>
      <w:lvlText w:val="%5."/>
      <w:lvlJc w:val="left"/>
      <w:pPr>
        <w:tabs>
          <w:tab w:val="num" w:pos="3600"/>
        </w:tabs>
        <w:ind w:left="3600" w:hanging="360"/>
      </w:pPr>
    </w:lvl>
    <w:lvl w:ilvl="5" w:tplc="8C2611BE">
      <w:start w:val="1"/>
      <w:numFmt w:val="decimal"/>
      <w:lvlText w:val="%6."/>
      <w:lvlJc w:val="left"/>
      <w:pPr>
        <w:tabs>
          <w:tab w:val="num" w:pos="4320"/>
        </w:tabs>
        <w:ind w:left="4320" w:hanging="360"/>
      </w:pPr>
    </w:lvl>
    <w:lvl w:ilvl="6" w:tplc="0E0E7090">
      <w:start w:val="1"/>
      <w:numFmt w:val="decimal"/>
      <w:lvlText w:val="%7."/>
      <w:lvlJc w:val="left"/>
      <w:pPr>
        <w:tabs>
          <w:tab w:val="num" w:pos="5040"/>
        </w:tabs>
        <w:ind w:left="5040" w:hanging="360"/>
      </w:pPr>
    </w:lvl>
    <w:lvl w:ilvl="7" w:tplc="BF2225E4">
      <w:start w:val="1"/>
      <w:numFmt w:val="decimal"/>
      <w:lvlText w:val="%8."/>
      <w:lvlJc w:val="left"/>
      <w:pPr>
        <w:tabs>
          <w:tab w:val="num" w:pos="5760"/>
        </w:tabs>
        <w:ind w:left="5760" w:hanging="360"/>
      </w:pPr>
    </w:lvl>
    <w:lvl w:ilvl="8" w:tplc="E6281CAA">
      <w:start w:val="1"/>
      <w:numFmt w:val="decimal"/>
      <w:lvlText w:val="%9."/>
      <w:lvlJc w:val="left"/>
      <w:pPr>
        <w:tabs>
          <w:tab w:val="num" w:pos="6480"/>
        </w:tabs>
        <w:ind w:left="6480" w:hanging="360"/>
      </w:pPr>
    </w:lvl>
  </w:abstractNum>
  <w:abstractNum w:abstractNumId="13" w15:restartNumberingAfterBreak="0">
    <w:nsid w:val="2D135F56"/>
    <w:multiLevelType w:val="hybridMultilevel"/>
    <w:tmpl w:val="6FC0A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D3695"/>
    <w:multiLevelType w:val="hybridMultilevel"/>
    <w:tmpl w:val="9DFA1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B805A1"/>
    <w:multiLevelType w:val="hybridMultilevel"/>
    <w:tmpl w:val="C58E95F2"/>
    <w:lvl w:ilvl="0" w:tplc="8032636C">
      <w:start w:val="1"/>
      <w:numFmt w:val="decimal"/>
      <w:lvlText w:val="%1"/>
      <w:lvlJc w:val="left"/>
      <w:pPr>
        <w:ind w:left="765" w:hanging="405"/>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041D98"/>
    <w:multiLevelType w:val="multilevel"/>
    <w:tmpl w:val="16620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972CEF"/>
    <w:multiLevelType w:val="multilevel"/>
    <w:tmpl w:val="1FA2D246"/>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723C3"/>
    <w:multiLevelType w:val="multilevel"/>
    <w:tmpl w:val="2EDC3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132D4A"/>
    <w:multiLevelType w:val="multilevel"/>
    <w:tmpl w:val="31504C24"/>
    <w:lvl w:ilvl="0">
      <w:start w:val="1"/>
      <w:numFmt w:val="decimal"/>
      <w:lvlText w:val="%1."/>
      <w:lvlJc w:val="left"/>
      <w:pPr>
        <w:ind w:left="1080" w:hanging="360"/>
      </w:pPr>
      <w:rPr>
        <w:rFonts w:hint="default"/>
      </w:rPr>
    </w:lvl>
    <w:lvl w:ilvl="1">
      <w:start w:val="2"/>
      <w:numFmt w:val="decimal"/>
      <w:isLgl/>
      <w:lvlText w:val="%1.%2"/>
      <w:lvlJc w:val="left"/>
      <w:pPr>
        <w:ind w:left="4860" w:hanging="720"/>
      </w:pPr>
      <w:rPr>
        <w:rFonts w:hint="default"/>
      </w:rPr>
    </w:lvl>
    <w:lvl w:ilvl="2">
      <w:start w:val="1"/>
      <w:numFmt w:val="decimal"/>
      <w:isLgl/>
      <w:lvlText w:val="%1.%2.%3"/>
      <w:lvlJc w:val="left"/>
      <w:pPr>
        <w:ind w:left="8280" w:hanging="720"/>
      </w:pPr>
      <w:rPr>
        <w:rFonts w:hint="default"/>
      </w:rPr>
    </w:lvl>
    <w:lvl w:ilvl="3">
      <w:start w:val="1"/>
      <w:numFmt w:val="decimal"/>
      <w:isLgl/>
      <w:lvlText w:val="%1.%2.%3.%4"/>
      <w:lvlJc w:val="left"/>
      <w:pPr>
        <w:ind w:left="12060" w:hanging="1080"/>
      </w:pPr>
      <w:rPr>
        <w:rFonts w:hint="default"/>
      </w:rPr>
    </w:lvl>
    <w:lvl w:ilvl="4">
      <w:start w:val="1"/>
      <w:numFmt w:val="decimal"/>
      <w:isLgl/>
      <w:lvlText w:val="%1.%2.%3.%4.%5"/>
      <w:lvlJc w:val="left"/>
      <w:pPr>
        <w:ind w:left="15840" w:hanging="1440"/>
      </w:pPr>
      <w:rPr>
        <w:rFonts w:hint="default"/>
      </w:rPr>
    </w:lvl>
    <w:lvl w:ilvl="5">
      <w:start w:val="1"/>
      <w:numFmt w:val="decimal"/>
      <w:isLgl/>
      <w:lvlText w:val="%1.%2.%3.%4.%5.%6"/>
      <w:lvlJc w:val="left"/>
      <w:pPr>
        <w:ind w:left="19260" w:hanging="1440"/>
      </w:pPr>
      <w:rPr>
        <w:rFonts w:hint="default"/>
      </w:rPr>
    </w:lvl>
    <w:lvl w:ilvl="6">
      <w:start w:val="1"/>
      <w:numFmt w:val="decimal"/>
      <w:isLgl/>
      <w:lvlText w:val="%1.%2.%3.%4.%5.%6.%7"/>
      <w:lvlJc w:val="left"/>
      <w:pPr>
        <w:ind w:left="23040" w:hanging="1800"/>
      </w:pPr>
      <w:rPr>
        <w:rFonts w:hint="default"/>
      </w:rPr>
    </w:lvl>
    <w:lvl w:ilvl="7">
      <w:start w:val="1"/>
      <w:numFmt w:val="decimal"/>
      <w:isLgl/>
      <w:lvlText w:val="%1.%2.%3.%4.%5.%6.%7.%8"/>
      <w:lvlJc w:val="left"/>
      <w:pPr>
        <w:ind w:left="26820" w:hanging="2160"/>
      </w:pPr>
      <w:rPr>
        <w:rFonts w:hint="default"/>
      </w:rPr>
    </w:lvl>
    <w:lvl w:ilvl="8">
      <w:start w:val="1"/>
      <w:numFmt w:val="decimal"/>
      <w:isLgl/>
      <w:lvlText w:val="%1.%2.%3.%4.%5.%6.%7.%8.%9"/>
      <w:lvlJc w:val="left"/>
      <w:pPr>
        <w:ind w:left="30240" w:hanging="2160"/>
      </w:pPr>
      <w:rPr>
        <w:rFonts w:hint="default"/>
      </w:rPr>
    </w:lvl>
  </w:abstractNum>
  <w:abstractNum w:abstractNumId="20" w15:restartNumberingAfterBreak="0">
    <w:nsid w:val="434E3A01"/>
    <w:multiLevelType w:val="hybridMultilevel"/>
    <w:tmpl w:val="0A8E4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5BF7237"/>
    <w:multiLevelType w:val="multilevel"/>
    <w:tmpl w:val="D474E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08512B"/>
    <w:multiLevelType w:val="multilevel"/>
    <w:tmpl w:val="02D8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B700B1"/>
    <w:multiLevelType w:val="multilevel"/>
    <w:tmpl w:val="7466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D5C09"/>
    <w:multiLevelType w:val="multilevel"/>
    <w:tmpl w:val="2C5C4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661B58"/>
    <w:multiLevelType w:val="multilevel"/>
    <w:tmpl w:val="88769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897705"/>
    <w:multiLevelType w:val="hybridMultilevel"/>
    <w:tmpl w:val="0298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A06C42"/>
    <w:multiLevelType w:val="hybridMultilevel"/>
    <w:tmpl w:val="F0BCF022"/>
    <w:lvl w:ilvl="0" w:tplc="2C0E6FF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946AED"/>
    <w:multiLevelType w:val="multilevel"/>
    <w:tmpl w:val="A5B0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3D04B2"/>
    <w:multiLevelType w:val="multilevel"/>
    <w:tmpl w:val="A8323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9261F"/>
    <w:multiLevelType w:val="hybridMultilevel"/>
    <w:tmpl w:val="664AB3AE"/>
    <w:lvl w:ilvl="0" w:tplc="ACF6D6B8">
      <w:start w:val="1"/>
      <w:numFmt w:val="bullet"/>
      <w:lvlText w:val="•"/>
      <w:lvlJc w:val="left"/>
      <w:pPr>
        <w:tabs>
          <w:tab w:val="num" w:pos="720"/>
        </w:tabs>
        <w:ind w:left="720" w:hanging="360"/>
      </w:pPr>
      <w:rPr>
        <w:rFonts w:ascii="Times New Roman" w:hAnsi="Times New Roman" w:cs="Times New Roman" w:hint="default"/>
      </w:rPr>
    </w:lvl>
    <w:lvl w:ilvl="1" w:tplc="E194B072">
      <w:start w:val="1"/>
      <w:numFmt w:val="decimal"/>
      <w:lvlText w:val="%2."/>
      <w:lvlJc w:val="left"/>
      <w:pPr>
        <w:tabs>
          <w:tab w:val="num" w:pos="1440"/>
        </w:tabs>
        <w:ind w:left="1440" w:hanging="360"/>
      </w:pPr>
    </w:lvl>
    <w:lvl w:ilvl="2" w:tplc="B724887E">
      <w:start w:val="1"/>
      <w:numFmt w:val="decimal"/>
      <w:lvlText w:val="%3."/>
      <w:lvlJc w:val="left"/>
      <w:pPr>
        <w:tabs>
          <w:tab w:val="num" w:pos="2160"/>
        </w:tabs>
        <w:ind w:left="2160" w:hanging="360"/>
      </w:pPr>
    </w:lvl>
    <w:lvl w:ilvl="3" w:tplc="EA9C1178">
      <w:start w:val="1"/>
      <w:numFmt w:val="decimal"/>
      <w:lvlText w:val="%4."/>
      <w:lvlJc w:val="left"/>
      <w:pPr>
        <w:tabs>
          <w:tab w:val="num" w:pos="2880"/>
        </w:tabs>
        <w:ind w:left="2880" w:hanging="360"/>
      </w:pPr>
    </w:lvl>
    <w:lvl w:ilvl="4" w:tplc="8CB435C8">
      <w:start w:val="1"/>
      <w:numFmt w:val="decimal"/>
      <w:lvlText w:val="%5."/>
      <w:lvlJc w:val="left"/>
      <w:pPr>
        <w:tabs>
          <w:tab w:val="num" w:pos="3600"/>
        </w:tabs>
        <w:ind w:left="3600" w:hanging="360"/>
      </w:pPr>
    </w:lvl>
    <w:lvl w:ilvl="5" w:tplc="84DC6AF0">
      <w:start w:val="1"/>
      <w:numFmt w:val="decimal"/>
      <w:lvlText w:val="%6."/>
      <w:lvlJc w:val="left"/>
      <w:pPr>
        <w:tabs>
          <w:tab w:val="num" w:pos="4320"/>
        </w:tabs>
        <w:ind w:left="4320" w:hanging="360"/>
      </w:pPr>
    </w:lvl>
    <w:lvl w:ilvl="6" w:tplc="ED5CA888">
      <w:start w:val="1"/>
      <w:numFmt w:val="decimal"/>
      <w:lvlText w:val="%7."/>
      <w:lvlJc w:val="left"/>
      <w:pPr>
        <w:tabs>
          <w:tab w:val="num" w:pos="5040"/>
        </w:tabs>
        <w:ind w:left="5040" w:hanging="360"/>
      </w:pPr>
    </w:lvl>
    <w:lvl w:ilvl="7" w:tplc="DFFC4A9C">
      <w:start w:val="1"/>
      <w:numFmt w:val="decimal"/>
      <w:lvlText w:val="%8."/>
      <w:lvlJc w:val="left"/>
      <w:pPr>
        <w:tabs>
          <w:tab w:val="num" w:pos="5760"/>
        </w:tabs>
        <w:ind w:left="5760" w:hanging="360"/>
      </w:pPr>
    </w:lvl>
    <w:lvl w:ilvl="8" w:tplc="D65644C4">
      <w:start w:val="1"/>
      <w:numFmt w:val="decimal"/>
      <w:lvlText w:val="%9."/>
      <w:lvlJc w:val="left"/>
      <w:pPr>
        <w:tabs>
          <w:tab w:val="num" w:pos="6480"/>
        </w:tabs>
        <w:ind w:left="6480" w:hanging="360"/>
      </w:pPr>
    </w:lvl>
  </w:abstractNum>
  <w:abstractNum w:abstractNumId="31" w15:restartNumberingAfterBreak="0">
    <w:nsid w:val="6C5135AC"/>
    <w:multiLevelType w:val="multilevel"/>
    <w:tmpl w:val="75AE2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1A3B39"/>
    <w:multiLevelType w:val="multilevel"/>
    <w:tmpl w:val="4702A6BC"/>
    <w:lvl w:ilvl="0">
      <w:start w:val="1"/>
      <w:numFmt w:val="decimal"/>
      <w:lvlText w:val="%1."/>
      <w:lvlJc w:val="left"/>
      <w:pPr>
        <w:tabs>
          <w:tab w:val="num" w:pos="1080"/>
        </w:tabs>
        <w:ind w:left="1080" w:hanging="720"/>
      </w:pPr>
      <w:rPr>
        <w:rFonts w:cs="Times New Roman" w:hint="default"/>
        <w:b/>
        <w:bCs/>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3" w15:restartNumberingAfterBreak="0">
    <w:nsid w:val="716D398D"/>
    <w:multiLevelType w:val="multilevel"/>
    <w:tmpl w:val="1A0A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D6561C"/>
    <w:multiLevelType w:val="hybridMultilevel"/>
    <w:tmpl w:val="8604BF3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5" w15:restartNumberingAfterBreak="0">
    <w:nsid w:val="75FD356D"/>
    <w:multiLevelType w:val="multilevel"/>
    <w:tmpl w:val="935EF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8D3E38"/>
    <w:multiLevelType w:val="multilevel"/>
    <w:tmpl w:val="3F9CA530"/>
    <w:lvl w:ilvl="0">
      <w:start w:val="4"/>
      <w:numFmt w:val="decimal"/>
      <w:lvlText w:val="%1"/>
      <w:lvlJc w:val="left"/>
      <w:pPr>
        <w:ind w:left="375" w:hanging="375"/>
      </w:pPr>
      <w:rPr>
        <w:rFonts w:hint="default"/>
      </w:rPr>
    </w:lvl>
    <w:lvl w:ilvl="1">
      <w:start w:val="7"/>
      <w:numFmt w:val="decimal"/>
      <w:lvlText w:val="%1.%2"/>
      <w:lvlJc w:val="left"/>
      <w:pPr>
        <w:ind w:left="990" w:hanging="375"/>
      </w:pPr>
      <w:rPr>
        <w:rFonts w:hint="default"/>
      </w:rPr>
    </w:lvl>
    <w:lvl w:ilvl="2">
      <w:start w:val="1"/>
      <w:numFmt w:val="decimal"/>
      <w:lvlText w:val="%1.%2.%3"/>
      <w:lvlJc w:val="left"/>
      <w:pPr>
        <w:ind w:left="1950" w:hanging="720"/>
      </w:pPr>
      <w:rPr>
        <w:rFonts w:hint="default"/>
      </w:rPr>
    </w:lvl>
    <w:lvl w:ilvl="3">
      <w:start w:val="1"/>
      <w:numFmt w:val="decimal"/>
      <w:lvlText w:val="%1.%2.%3.%4"/>
      <w:lvlJc w:val="left"/>
      <w:pPr>
        <w:ind w:left="2565" w:hanging="720"/>
      </w:pPr>
      <w:rPr>
        <w:rFonts w:hint="default"/>
      </w:rPr>
    </w:lvl>
    <w:lvl w:ilvl="4">
      <w:start w:val="1"/>
      <w:numFmt w:val="decimal"/>
      <w:lvlText w:val="%1.%2.%3.%4.%5"/>
      <w:lvlJc w:val="left"/>
      <w:pPr>
        <w:ind w:left="3540" w:hanging="1080"/>
      </w:pPr>
      <w:rPr>
        <w:rFonts w:hint="default"/>
      </w:rPr>
    </w:lvl>
    <w:lvl w:ilvl="5">
      <w:start w:val="1"/>
      <w:numFmt w:val="decimal"/>
      <w:lvlText w:val="%1.%2.%3.%4.%5.%6"/>
      <w:lvlJc w:val="left"/>
      <w:pPr>
        <w:ind w:left="4155" w:hanging="1080"/>
      </w:pPr>
      <w:rPr>
        <w:rFonts w:hint="default"/>
      </w:rPr>
    </w:lvl>
    <w:lvl w:ilvl="6">
      <w:start w:val="1"/>
      <w:numFmt w:val="decimal"/>
      <w:lvlText w:val="%1.%2.%3.%4.%5.%6.%7"/>
      <w:lvlJc w:val="left"/>
      <w:pPr>
        <w:ind w:left="5130" w:hanging="1440"/>
      </w:pPr>
      <w:rPr>
        <w:rFonts w:hint="default"/>
      </w:rPr>
    </w:lvl>
    <w:lvl w:ilvl="7">
      <w:start w:val="1"/>
      <w:numFmt w:val="decimal"/>
      <w:lvlText w:val="%1.%2.%3.%4.%5.%6.%7.%8"/>
      <w:lvlJc w:val="left"/>
      <w:pPr>
        <w:ind w:left="5745" w:hanging="1440"/>
      </w:pPr>
      <w:rPr>
        <w:rFonts w:hint="default"/>
      </w:rPr>
    </w:lvl>
    <w:lvl w:ilvl="8">
      <w:start w:val="1"/>
      <w:numFmt w:val="decimal"/>
      <w:lvlText w:val="%1.%2.%3.%4.%5.%6.%7.%8.%9"/>
      <w:lvlJc w:val="left"/>
      <w:pPr>
        <w:ind w:left="6720" w:hanging="1800"/>
      </w:pPr>
      <w:rPr>
        <w:rFonts w:hint="default"/>
      </w:rPr>
    </w:lvl>
  </w:abstractNum>
  <w:abstractNum w:abstractNumId="37" w15:restartNumberingAfterBreak="0">
    <w:nsid w:val="7D777FE0"/>
    <w:multiLevelType w:val="multilevel"/>
    <w:tmpl w:val="FFF2B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0409D1"/>
    <w:multiLevelType w:val="multilevel"/>
    <w:tmpl w:val="1DF6F18A"/>
    <w:lvl w:ilvl="0">
      <w:start w:val="1"/>
      <w:numFmt w:val="decimal"/>
      <w:lvlText w:val="%1."/>
      <w:lvlJc w:val="left"/>
      <w:pPr>
        <w:ind w:left="360" w:hanging="360"/>
      </w:pPr>
      <w:rPr>
        <w:rFonts w:hint="default"/>
      </w:rPr>
    </w:lvl>
    <w:lvl w:ilvl="1">
      <w:start w:val="1"/>
      <w:numFmt w:val="decimal"/>
      <w:isLgl/>
      <w:lvlText w:val="%1.%2"/>
      <w:lvlJc w:val="left"/>
      <w:pPr>
        <w:ind w:left="870" w:hanging="42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61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690" w:hanging="1440"/>
      </w:pPr>
      <w:rPr>
        <w:rFonts w:hint="default"/>
      </w:rPr>
    </w:lvl>
    <w:lvl w:ilvl="7">
      <w:start w:val="1"/>
      <w:numFmt w:val="decimal"/>
      <w:isLgl/>
      <w:lvlText w:val="%1.%2.%3.%4.%5.%6.%7.%8"/>
      <w:lvlJc w:val="left"/>
      <w:pPr>
        <w:ind w:left="4410" w:hanging="1800"/>
      </w:pPr>
      <w:rPr>
        <w:rFonts w:hint="default"/>
      </w:rPr>
    </w:lvl>
    <w:lvl w:ilvl="8">
      <w:start w:val="1"/>
      <w:numFmt w:val="decimal"/>
      <w:isLgl/>
      <w:lvlText w:val="%1.%2.%3.%4.%5.%6.%7.%8.%9"/>
      <w:lvlJc w:val="left"/>
      <w:pPr>
        <w:ind w:left="5130" w:hanging="2160"/>
      </w:pPr>
      <w:rPr>
        <w:rFonts w:hint="default"/>
      </w:rPr>
    </w:lvl>
  </w:abstractNum>
  <w:abstractNum w:abstractNumId="39" w15:restartNumberingAfterBreak="0">
    <w:nsid w:val="7FD733E1"/>
    <w:multiLevelType w:val="multilevel"/>
    <w:tmpl w:val="ECB6A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0"/>
  </w:num>
  <w:num w:numId="3">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6"/>
  </w:num>
  <w:num w:numId="10">
    <w:abstractNumId w:val="4"/>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num>
  <w:num w:numId="14">
    <w:abstractNumId w:val="32"/>
  </w:num>
  <w:num w:numId="15">
    <w:abstractNumId w:val="18"/>
  </w:num>
  <w:num w:numId="16">
    <w:abstractNumId w:val="6"/>
  </w:num>
  <w:num w:numId="17">
    <w:abstractNumId w:val="10"/>
  </w:num>
  <w:num w:numId="18">
    <w:abstractNumId w:val="29"/>
  </w:num>
  <w:num w:numId="19">
    <w:abstractNumId w:val="13"/>
  </w:num>
  <w:num w:numId="20">
    <w:abstractNumId w:val="17"/>
  </w:num>
  <w:num w:numId="21">
    <w:abstractNumId w:val="27"/>
  </w:num>
  <w:num w:numId="22">
    <w:abstractNumId w:val="36"/>
  </w:num>
  <w:num w:numId="23">
    <w:abstractNumId w:val="15"/>
  </w:num>
  <w:num w:numId="24">
    <w:abstractNumId w:val="7"/>
  </w:num>
  <w:num w:numId="25">
    <w:abstractNumId w:val="31"/>
  </w:num>
  <w:num w:numId="26">
    <w:abstractNumId w:val="39"/>
  </w:num>
  <w:num w:numId="27">
    <w:abstractNumId w:val="19"/>
  </w:num>
  <w:num w:numId="28">
    <w:abstractNumId w:val="22"/>
  </w:num>
  <w:num w:numId="29">
    <w:abstractNumId w:val="21"/>
  </w:num>
  <w:num w:numId="30">
    <w:abstractNumId w:val="9"/>
  </w:num>
  <w:num w:numId="31">
    <w:abstractNumId w:val="11"/>
  </w:num>
  <w:num w:numId="32">
    <w:abstractNumId w:val="33"/>
  </w:num>
  <w:num w:numId="33">
    <w:abstractNumId w:val="35"/>
  </w:num>
  <w:num w:numId="34">
    <w:abstractNumId w:val="28"/>
  </w:num>
  <w:num w:numId="35">
    <w:abstractNumId w:val="25"/>
  </w:num>
  <w:num w:numId="36">
    <w:abstractNumId w:val="24"/>
  </w:num>
  <w:num w:numId="37">
    <w:abstractNumId w:val="37"/>
  </w:num>
  <w:num w:numId="38">
    <w:abstractNumId w:val="5"/>
  </w:num>
  <w:num w:numId="39">
    <w:abstractNumId w:val="16"/>
  </w:num>
  <w:num w:numId="40">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63CF4"/>
    <w:rsid w:val="0000198B"/>
    <w:rsid w:val="00011D8B"/>
    <w:rsid w:val="00032803"/>
    <w:rsid w:val="00032BC0"/>
    <w:rsid w:val="00047DFE"/>
    <w:rsid w:val="00050C53"/>
    <w:rsid w:val="000668C6"/>
    <w:rsid w:val="000675C3"/>
    <w:rsid w:val="000953AE"/>
    <w:rsid w:val="00097F84"/>
    <w:rsid w:val="000A3EBA"/>
    <w:rsid w:val="000B2475"/>
    <w:rsid w:val="000C3C0A"/>
    <w:rsid w:val="000D3E24"/>
    <w:rsid w:val="000F4A12"/>
    <w:rsid w:val="000F6B7B"/>
    <w:rsid w:val="00112476"/>
    <w:rsid w:val="00130793"/>
    <w:rsid w:val="00132DF8"/>
    <w:rsid w:val="00173813"/>
    <w:rsid w:val="001854FC"/>
    <w:rsid w:val="001870FC"/>
    <w:rsid w:val="001A0FB3"/>
    <w:rsid w:val="001A3772"/>
    <w:rsid w:val="001E0AC8"/>
    <w:rsid w:val="001E40F8"/>
    <w:rsid w:val="001F03FD"/>
    <w:rsid w:val="001F19E3"/>
    <w:rsid w:val="001F3CAA"/>
    <w:rsid w:val="0020439A"/>
    <w:rsid w:val="0020622D"/>
    <w:rsid w:val="002201F1"/>
    <w:rsid w:val="00222FBD"/>
    <w:rsid w:val="00226D25"/>
    <w:rsid w:val="002459CF"/>
    <w:rsid w:val="00260DF4"/>
    <w:rsid w:val="002625AC"/>
    <w:rsid w:val="00270634"/>
    <w:rsid w:val="00294655"/>
    <w:rsid w:val="002A6770"/>
    <w:rsid w:val="002A73CA"/>
    <w:rsid w:val="002B1F65"/>
    <w:rsid w:val="002B5020"/>
    <w:rsid w:val="002C2235"/>
    <w:rsid w:val="0030006A"/>
    <w:rsid w:val="00311A07"/>
    <w:rsid w:val="00334D74"/>
    <w:rsid w:val="0034160A"/>
    <w:rsid w:val="0035017C"/>
    <w:rsid w:val="0035098A"/>
    <w:rsid w:val="003636CC"/>
    <w:rsid w:val="00385DCF"/>
    <w:rsid w:val="003B3592"/>
    <w:rsid w:val="003D644D"/>
    <w:rsid w:val="00407E61"/>
    <w:rsid w:val="00411971"/>
    <w:rsid w:val="004121BB"/>
    <w:rsid w:val="0042574C"/>
    <w:rsid w:val="00435AF6"/>
    <w:rsid w:val="00437284"/>
    <w:rsid w:val="00442764"/>
    <w:rsid w:val="00442FA0"/>
    <w:rsid w:val="00444D8B"/>
    <w:rsid w:val="00452C07"/>
    <w:rsid w:val="004C717F"/>
    <w:rsid w:val="004D2041"/>
    <w:rsid w:val="004E67F7"/>
    <w:rsid w:val="005203F6"/>
    <w:rsid w:val="00553094"/>
    <w:rsid w:val="00554CC2"/>
    <w:rsid w:val="00566D6B"/>
    <w:rsid w:val="00572FD2"/>
    <w:rsid w:val="00582117"/>
    <w:rsid w:val="00593AB1"/>
    <w:rsid w:val="005B40DA"/>
    <w:rsid w:val="005C1E5C"/>
    <w:rsid w:val="005C638F"/>
    <w:rsid w:val="005E18D1"/>
    <w:rsid w:val="00600AC0"/>
    <w:rsid w:val="00605B94"/>
    <w:rsid w:val="00636ECA"/>
    <w:rsid w:val="00646A97"/>
    <w:rsid w:val="0065231B"/>
    <w:rsid w:val="006550C5"/>
    <w:rsid w:val="00661433"/>
    <w:rsid w:val="006739B7"/>
    <w:rsid w:val="006751F7"/>
    <w:rsid w:val="00677F71"/>
    <w:rsid w:val="006829CC"/>
    <w:rsid w:val="006A1998"/>
    <w:rsid w:val="006B1572"/>
    <w:rsid w:val="006E7612"/>
    <w:rsid w:val="00703E31"/>
    <w:rsid w:val="007066F2"/>
    <w:rsid w:val="00706AD9"/>
    <w:rsid w:val="00722CB6"/>
    <w:rsid w:val="007336A3"/>
    <w:rsid w:val="007440C2"/>
    <w:rsid w:val="0075723A"/>
    <w:rsid w:val="007773F6"/>
    <w:rsid w:val="007A0465"/>
    <w:rsid w:val="007C71FA"/>
    <w:rsid w:val="007D0742"/>
    <w:rsid w:val="007D54A5"/>
    <w:rsid w:val="007F11E8"/>
    <w:rsid w:val="007F5B86"/>
    <w:rsid w:val="00805E01"/>
    <w:rsid w:val="00824BF7"/>
    <w:rsid w:val="00840CEB"/>
    <w:rsid w:val="00875E0A"/>
    <w:rsid w:val="00880019"/>
    <w:rsid w:val="00882941"/>
    <w:rsid w:val="008A0A30"/>
    <w:rsid w:val="008A2DF1"/>
    <w:rsid w:val="008B731D"/>
    <w:rsid w:val="008C45C6"/>
    <w:rsid w:val="00902B9F"/>
    <w:rsid w:val="0090380D"/>
    <w:rsid w:val="00946F2E"/>
    <w:rsid w:val="00960562"/>
    <w:rsid w:val="0096220D"/>
    <w:rsid w:val="00971462"/>
    <w:rsid w:val="009747A9"/>
    <w:rsid w:val="009762A7"/>
    <w:rsid w:val="00981E73"/>
    <w:rsid w:val="009839FD"/>
    <w:rsid w:val="009901B8"/>
    <w:rsid w:val="00992B98"/>
    <w:rsid w:val="00994350"/>
    <w:rsid w:val="00997BCF"/>
    <w:rsid w:val="009A1C98"/>
    <w:rsid w:val="009A2219"/>
    <w:rsid w:val="009A420D"/>
    <w:rsid w:val="009A5ED1"/>
    <w:rsid w:val="009B227F"/>
    <w:rsid w:val="009C1217"/>
    <w:rsid w:val="009C4A43"/>
    <w:rsid w:val="009D3D75"/>
    <w:rsid w:val="009D79CB"/>
    <w:rsid w:val="009E3F12"/>
    <w:rsid w:val="009F7227"/>
    <w:rsid w:val="00A155CC"/>
    <w:rsid w:val="00A37B2E"/>
    <w:rsid w:val="00A527B4"/>
    <w:rsid w:val="00A54583"/>
    <w:rsid w:val="00A57DA0"/>
    <w:rsid w:val="00A72E23"/>
    <w:rsid w:val="00A75CDE"/>
    <w:rsid w:val="00A779DE"/>
    <w:rsid w:val="00A82AB7"/>
    <w:rsid w:val="00A830EE"/>
    <w:rsid w:val="00A91505"/>
    <w:rsid w:val="00AA7A6C"/>
    <w:rsid w:val="00AB5A1D"/>
    <w:rsid w:val="00AC7F54"/>
    <w:rsid w:val="00AD45D9"/>
    <w:rsid w:val="00AF4A52"/>
    <w:rsid w:val="00AF65D4"/>
    <w:rsid w:val="00B16125"/>
    <w:rsid w:val="00B20C59"/>
    <w:rsid w:val="00B31DE8"/>
    <w:rsid w:val="00B41212"/>
    <w:rsid w:val="00B448C5"/>
    <w:rsid w:val="00B46B19"/>
    <w:rsid w:val="00B80D78"/>
    <w:rsid w:val="00B87235"/>
    <w:rsid w:val="00BA5DAF"/>
    <w:rsid w:val="00BB56AF"/>
    <w:rsid w:val="00BB6AB2"/>
    <w:rsid w:val="00BE342F"/>
    <w:rsid w:val="00C0424E"/>
    <w:rsid w:val="00C04C34"/>
    <w:rsid w:val="00C0532E"/>
    <w:rsid w:val="00C126C0"/>
    <w:rsid w:val="00C14704"/>
    <w:rsid w:val="00C23D88"/>
    <w:rsid w:val="00C435CF"/>
    <w:rsid w:val="00C57536"/>
    <w:rsid w:val="00C91E3A"/>
    <w:rsid w:val="00CA5162"/>
    <w:rsid w:val="00CD6BE6"/>
    <w:rsid w:val="00D12836"/>
    <w:rsid w:val="00D15E93"/>
    <w:rsid w:val="00D258BC"/>
    <w:rsid w:val="00D30BE6"/>
    <w:rsid w:val="00D314F2"/>
    <w:rsid w:val="00D41222"/>
    <w:rsid w:val="00D608DF"/>
    <w:rsid w:val="00D77A5A"/>
    <w:rsid w:val="00D83F22"/>
    <w:rsid w:val="00D8551C"/>
    <w:rsid w:val="00DA5E14"/>
    <w:rsid w:val="00DB747C"/>
    <w:rsid w:val="00DC06D8"/>
    <w:rsid w:val="00DF016D"/>
    <w:rsid w:val="00DF6254"/>
    <w:rsid w:val="00E13651"/>
    <w:rsid w:val="00E335C9"/>
    <w:rsid w:val="00E5583E"/>
    <w:rsid w:val="00E63CF4"/>
    <w:rsid w:val="00E77407"/>
    <w:rsid w:val="00EA2BFB"/>
    <w:rsid w:val="00EB0E6C"/>
    <w:rsid w:val="00EE6296"/>
    <w:rsid w:val="00F05085"/>
    <w:rsid w:val="00F05921"/>
    <w:rsid w:val="00F2134F"/>
    <w:rsid w:val="00F43300"/>
    <w:rsid w:val="00F57C27"/>
    <w:rsid w:val="00F602C9"/>
    <w:rsid w:val="00F604CA"/>
    <w:rsid w:val="00F843B9"/>
    <w:rsid w:val="00FA24A6"/>
    <w:rsid w:val="00FA7817"/>
    <w:rsid w:val="00FB048D"/>
    <w:rsid w:val="00FC57C9"/>
    <w:rsid w:val="00FD6D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_x0000_s1032"/>
        <o:r id="V:Rule2" type="connector" idref="#_x0000_s1031"/>
      </o:rules>
    </o:shapelayout>
  </w:shapeDefaults>
  <w:decimalSymbol w:val="."/>
  <w:listSeparator w:val=","/>
  <w14:docId w14:val="767FC9F3"/>
  <w15:docId w15:val="{BDA50584-597D-4B48-ADFE-0A43A43A0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48C5"/>
    <w:rPr>
      <w:rFonts w:ascii="Calibri" w:eastAsia="Calibri" w:hAnsi="Calibri" w:cs="Times New Roman"/>
      <w:lang w:bidi="ar-SA"/>
    </w:rPr>
  </w:style>
  <w:style w:type="paragraph" w:styleId="Heading1">
    <w:name w:val="heading 1"/>
    <w:basedOn w:val="Normal"/>
    <w:next w:val="Normal"/>
    <w:link w:val="Heading1Char"/>
    <w:qFormat/>
    <w:rsid w:val="00DF6254"/>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nhideWhenUsed/>
    <w:qFormat/>
    <w:rsid w:val="00DF6254"/>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DF6254"/>
    <w:pPr>
      <w:keepNext/>
      <w:keepLines/>
      <w:spacing w:before="200" w:after="0"/>
      <w:outlineLvl w:val="2"/>
    </w:pPr>
    <w:rPr>
      <w:rFonts w:asciiTheme="majorHAnsi" w:eastAsiaTheme="majorEastAsia" w:hAnsiTheme="majorHAnsi" w:cstheme="majorBidi"/>
      <w:b/>
      <w:bCs/>
      <w:color w:val="F07F09" w:themeColor="accent1"/>
    </w:rPr>
  </w:style>
  <w:style w:type="paragraph" w:styleId="Heading4">
    <w:name w:val="heading 4"/>
    <w:basedOn w:val="Normal"/>
    <w:next w:val="Normal"/>
    <w:link w:val="Heading4Char"/>
    <w:uiPriority w:val="9"/>
    <w:unhideWhenUsed/>
    <w:qFormat/>
    <w:rsid w:val="00DF6254"/>
    <w:pPr>
      <w:keepNext/>
      <w:keepLines/>
      <w:spacing w:before="200" w:after="0"/>
      <w:outlineLvl w:val="3"/>
    </w:pPr>
    <w:rPr>
      <w:rFonts w:asciiTheme="majorHAnsi" w:eastAsiaTheme="majorEastAsia" w:hAnsiTheme="majorHAnsi" w:cstheme="majorBidi"/>
      <w:b/>
      <w:bCs/>
      <w:i/>
      <w:iCs/>
      <w:color w:val="F07F09" w:themeColor="accent1"/>
    </w:rPr>
  </w:style>
  <w:style w:type="paragraph" w:styleId="Heading5">
    <w:name w:val="heading 5"/>
    <w:basedOn w:val="Normal"/>
    <w:next w:val="Normal"/>
    <w:link w:val="Heading5Char"/>
    <w:uiPriority w:val="9"/>
    <w:semiHidden/>
    <w:unhideWhenUsed/>
    <w:qFormat/>
    <w:rsid w:val="00DF6254"/>
    <w:pPr>
      <w:keepNext/>
      <w:keepLines/>
      <w:spacing w:before="200" w:after="0"/>
      <w:outlineLvl w:val="4"/>
    </w:pPr>
    <w:rPr>
      <w:rFonts w:asciiTheme="majorHAnsi" w:eastAsiaTheme="majorEastAsia" w:hAnsiTheme="majorHAnsi" w:cstheme="majorBidi"/>
      <w:color w:val="773F04" w:themeColor="accent1" w:themeShade="7F"/>
    </w:rPr>
  </w:style>
  <w:style w:type="paragraph" w:styleId="Heading6">
    <w:name w:val="heading 6"/>
    <w:basedOn w:val="Normal"/>
    <w:next w:val="Normal"/>
    <w:link w:val="Heading6Char"/>
    <w:uiPriority w:val="9"/>
    <w:semiHidden/>
    <w:unhideWhenUsed/>
    <w:qFormat/>
    <w:rsid w:val="00DF6254"/>
    <w:pPr>
      <w:keepNext/>
      <w:keepLines/>
      <w:spacing w:before="200" w:after="0"/>
      <w:outlineLvl w:val="5"/>
    </w:pPr>
    <w:rPr>
      <w:rFonts w:asciiTheme="majorHAnsi" w:eastAsiaTheme="majorEastAsia" w:hAnsiTheme="majorHAnsi" w:cstheme="majorBidi"/>
      <w:i/>
      <w:iCs/>
      <w:color w:val="773F04" w:themeColor="accent1" w:themeShade="7F"/>
    </w:rPr>
  </w:style>
  <w:style w:type="paragraph" w:styleId="Heading7">
    <w:name w:val="heading 7"/>
    <w:basedOn w:val="Normal"/>
    <w:next w:val="Normal"/>
    <w:link w:val="Heading7Char"/>
    <w:uiPriority w:val="9"/>
    <w:semiHidden/>
    <w:unhideWhenUsed/>
    <w:qFormat/>
    <w:rsid w:val="00DF62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6254"/>
    <w:pPr>
      <w:keepNext/>
      <w:keepLines/>
      <w:spacing w:before="200" w:after="0"/>
      <w:outlineLvl w:val="7"/>
    </w:pPr>
    <w:rPr>
      <w:rFonts w:asciiTheme="majorHAnsi" w:eastAsiaTheme="majorEastAsia" w:hAnsiTheme="majorHAnsi" w:cstheme="majorBidi"/>
      <w:color w:val="F07F09" w:themeColor="accent1"/>
      <w:sz w:val="20"/>
      <w:szCs w:val="20"/>
    </w:rPr>
  </w:style>
  <w:style w:type="paragraph" w:styleId="Heading9">
    <w:name w:val="heading 9"/>
    <w:basedOn w:val="Normal"/>
    <w:next w:val="Normal"/>
    <w:link w:val="Heading9Char"/>
    <w:uiPriority w:val="9"/>
    <w:semiHidden/>
    <w:unhideWhenUsed/>
    <w:qFormat/>
    <w:rsid w:val="00DF62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6254"/>
    <w:pPr>
      <w:ind w:left="720"/>
      <w:contextualSpacing/>
    </w:pPr>
  </w:style>
  <w:style w:type="character" w:customStyle="1" w:styleId="Heading1Char">
    <w:name w:val="Heading 1 Char"/>
    <w:basedOn w:val="DefaultParagraphFont"/>
    <w:link w:val="Heading1"/>
    <w:rsid w:val="00DF6254"/>
    <w:rPr>
      <w:rFonts w:asciiTheme="majorHAnsi" w:eastAsiaTheme="majorEastAsia" w:hAnsiTheme="majorHAnsi" w:cstheme="majorBidi"/>
      <w:b/>
      <w:bCs/>
      <w:color w:val="B35E06" w:themeColor="accent1" w:themeShade="BF"/>
      <w:sz w:val="28"/>
      <w:szCs w:val="28"/>
    </w:rPr>
  </w:style>
  <w:style w:type="character" w:customStyle="1" w:styleId="Heading2Char">
    <w:name w:val="Heading 2 Char"/>
    <w:basedOn w:val="DefaultParagraphFont"/>
    <w:link w:val="Heading2"/>
    <w:rsid w:val="00DF6254"/>
    <w:rPr>
      <w:rFonts w:asciiTheme="majorHAnsi" w:eastAsiaTheme="majorEastAsia" w:hAnsiTheme="majorHAnsi" w:cstheme="majorBidi"/>
      <w:b/>
      <w:bCs/>
      <w:color w:val="F07F09" w:themeColor="accent1"/>
      <w:sz w:val="26"/>
      <w:szCs w:val="26"/>
    </w:rPr>
  </w:style>
  <w:style w:type="character" w:customStyle="1" w:styleId="Heading3Char">
    <w:name w:val="Heading 3 Char"/>
    <w:basedOn w:val="DefaultParagraphFont"/>
    <w:link w:val="Heading3"/>
    <w:uiPriority w:val="9"/>
    <w:rsid w:val="00DF6254"/>
    <w:rPr>
      <w:rFonts w:asciiTheme="majorHAnsi" w:eastAsiaTheme="majorEastAsia" w:hAnsiTheme="majorHAnsi" w:cstheme="majorBidi"/>
      <w:b/>
      <w:bCs/>
      <w:color w:val="F07F09" w:themeColor="accent1"/>
    </w:rPr>
  </w:style>
  <w:style w:type="character" w:customStyle="1" w:styleId="Heading4Char">
    <w:name w:val="Heading 4 Char"/>
    <w:basedOn w:val="DefaultParagraphFont"/>
    <w:link w:val="Heading4"/>
    <w:uiPriority w:val="9"/>
    <w:rsid w:val="00DF6254"/>
    <w:rPr>
      <w:rFonts w:asciiTheme="majorHAnsi" w:eastAsiaTheme="majorEastAsia" w:hAnsiTheme="majorHAnsi" w:cstheme="majorBidi"/>
      <w:b/>
      <w:bCs/>
      <w:i/>
      <w:iCs/>
      <w:color w:val="F07F09" w:themeColor="accent1"/>
    </w:rPr>
  </w:style>
  <w:style w:type="character" w:customStyle="1" w:styleId="Heading5Char">
    <w:name w:val="Heading 5 Char"/>
    <w:basedOn w:val="DefaultParagraphFont"/>
    <w:link w:val="Heading5"/>
    <w:uiPriority w:val="9"/>
    <w:rsid w:val="00DF6254"/>
    <w:rPr>
      <w:rFonts w:asciiTheme="majorHAnsi" w:eastAsiaTheme="majorEastAsia" w:hAnsiTheme="majorHAnsi" w:cstheme="majorBidi"/>
      <w:color w:val="773F04" w:themeColor="accent1" w:themeShade="7F"/>
    </w:rPr>
  </w:style>
  <w:style w:type="character" w:customStyle="1" w:styleId="Heading6Char">
    <w:name w:val="Heading 6 Char"/>
    <w:basedOn w:val="DefaultParagraphFont"/>
    <w:link w:val="Heading6"/>
    <w:uiPriority w:val="9"/>
    <w:rsid w:val="00DF6254"/>
    <w:rPr>
      <w:rFonts w:asciiTheme="majorHAnsi" w:eastAsiaTheme="majorEastAsia" w:hAnsiTheme="majorHAnsi" w:cstheme="majorBidi"/>
      <w:i/>
      <w:iCs/>
      <w:color w:val="773F04" w:themeColor="accent1" w:themeShade="7F"/>
    </w:rPr>
  </w:style>
  <w:style w:type="character" w:customStyle="1" w:styleId="Heading7Char">
    <w:name w:val="Heading 7 Char"/>
    <w:basedOn w:val="DefaultParagraphFont"/>
    <w:link w:val="Heading7"/>
    <w:uiPriority w:val="9"/>
    <w:rsid w:val="00DF62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DF6254"/>
    <w:rPr>
      <w:rFonts w:asciiTheme="majorHAnsi" w:eastAsiaTheme="majorEastAsia" w:hAnsiTheme="majorHAnsi" w:cstheme="majorBidi"/>
      <w:color w:val="F07F09" w:themeColor="accent1"/>
      <w:sz w:val="20"/>
      <w:szCs w:val="20"/>
    </w:rPr>
  </w:style>
  <w:style w:type="character" w:customStyle="1" w:styleId="Heading9Char">
    <w:name w:val="Heading 9 Char"/>
    <w:basedOn w:val="DefaultParagraphFont"/>
    <w:link w:val="Heading9"/>
    <w:uiPriority w:val="9"/>
    <w:rsid w:val="00DF625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F6254"/>
    <w:pPr>
      <w:spacing w:line="240" w:lineRule="auto"/>
    </w:pPr>
    <w:rPr>
      <w:b/>
      <w:bCs/>
      <w:color w:val="F07F09" w:themeColor="accent1"/>
      <w:sz w:val="18"/>
      <w:szCs w:val="18"/>
    </w:rPr>
  </w:style>
  <w:style w:type="paragraph" w:styleId="Title">
    <w:name w:val="Title"/>
    <w:basedOn w:val="Normal"/>
    <w:next w:val="Normal"/>
    <w:link w:val="TitleChar"/>
    <w:uiPriority w:val="10"/>
    <w:qFormat/>
    <w:rsid w:val="00DF6254"/>
    <w:pPr>
      <w:pBdr>
        <w:bottom w:val="single" w:sz="8" w:space="4" w:color="F07F09" w:themeColor="accent1"/>
      </w:pBdr>
      <w:spacing w:after="300" w:line="240" w:lineRule="auto"/>
      <w:contextualSpacing/>
    </w:pPr>
    <w:rPr>
      <w:rFonts w:asciiTheme="majorHAnsi" w:eastAsiaTheme="majorEastAsia" w:hAnsiTheme="majorHAnsi" w:cstheme="majorBidi"/>
      <w:color w:val="252525" w:themeColor="text2" w:themeShade="BF"/>
      <w:spacing w:val="5"/>
      <w:kern w:val="28"/>
      <w:sz w:val="52"/>
      <w:szCs w:val="52"/>
    </w:rPr>
  </w:style>
  <w:style w:type="character" w:customStyle="1" w:styleId="TitleChar">
    <w:name w:val="Title Char"/>
    <w:basedOn w:val="DefaultParagraphFont"/>
    <w:link w:val="Title"/>
    <w:uiPriority w:val="10"/>
    <w:rsid w:val="00DF6254"/>
    <w:rPr>
      <w:rFonts w:asciiTheme="majorHAnsi" w:eastAsiaTheme="majorEastAsia" w:hAnsiTheme="majorHAnsi" w:cstheme="majorBidi"/>
      <w:color w:val="252525" w:themeColor="text2" w:themeShade="BF"/>
      <w:spacing w:val="5"/>
      <w:kern w:val="28"/>
      <w:sz w:val="52"/>
      <w:szCs w:val="52"/>
    </w:rPr>
  </w:style>
  <w:style w:type="paragraph" w:styleId="Subtitle">
    <w:name w:val="Subtitle"/>
    <w:basedOn w:val="Normal"/>
    <w:next w:val="Normal"/>
    <w:link w:val="SubtitleChar"/>
    <w:uiPriority w:val="11"/>
    <w:qFormat/>
    <w:rsid w:val="00DF6254"/>
    <w:pPr>
      <w:numPr>
        <w:ilvl w:val="1"/>
      </w:numPr>
    </w:pPr>
    <w:rPr>
      <w:rFonts w:asciiTheme="majorHAnsi" w:eastAsiaTheme="majorEastAsia" w:hAnsiTheme="majorHAnsi" w:cstheme="majorBidi"/>
      <w:i/>
      <w:iCs/>
      <w:color w:val="F07F09" w:themeColor="accent1"/>
      <w:spacing w:val="15"/>
      <w:sz w:val="24"/>
      <w:szCs w:val="24"/>
    </w:rPr>
  </w:style>
  <w:style w:type="character" w:customStyle="1" w:styleId="SubtitleChar">
    <w:name w:val="Subtitle Char"/>
    <w:basedOn w:val="DefaultParagraphFont"/>
    <w:link w:val="Subtitle"/>
    <w:uiPriority w:val="11"/>
    <w:rsid w:val="00DF6254"/>
    <w:rPr>
      <w:rFonts w:asciiTheme="majorHAnsi" w:eastAsiaTheme="majorEastAsia" w:hAnsiTheme="majorHAnsi" w:cstheme="majorBidi"/>
      <w:i/>
      <w:iCs/>
      <w:color w:val="F07F09" w:themeColor="accent1"/>
      <w:spacing w:val="15"/>
      <w:sz w:val="24"/>
      <w:szCs w:val="24"/>
    </w:rPr>
  </w:style>
  <w:style w:type="character" w:styleId="Strong">
    <w:name w:val="Strong"/>
    <w:basedOn w:val="DefaultParagraphFont"/>
    <w:uiPriority w:val="22"/>
    <w:qFormat/>
    <w:rsid w:val="00DF6254"/>
    <w:rPr>
      <w:b/>
      <w:bCs/>
    </w:rPr>
  </w:style>
  <w:style w:type="character" w:styleId="Emphasis">
    <w:name w:val="Emphasis"/>
    <w:basedOn w:val="DefaultParagraphFont"/>
    <w:uiPriority w:val="20"/>
    <w:qFormat/>
    <w:rsid w:val="00DF6254"/>
    <w:rPr>
      <w:i/>
      <w:iCs/>
    </w:rPr>
  </w:style>
  <w:style w:type="paragraph" w:styleId="NoSpacing">
    <w:name w:val="No Spacing"/>
    <w:uiPriority w:val="1"/>
    <w:qFormat/>
    <w:rsid w:val="00DF6254"/>
    <w:pPr>
      <w:spacing w:after="0" w:line="240" w:lineRule="auto"/>
    </w:pPr>
  </w:style>
  <w:style w:type="paragraph" w:styleId="Quote">
    <w:name w:val="Quote"/>
    <w:basedOn w:val="Normal"/>
    <w:next w:val="Normal"/>
    <w:link w:val="QuoteChar"/>
    <w:uiPriority w:val="29"/>
    <w:qFormat/>
    <w:rsid w:val="00DF6254"/>
    <w:rPr>
      <w:i/>
      <w:iCs/>
      <w:color w:val="000000" w:themeColor="text1"/>
    </w:rPr>
  </w:style>
  <w:style w:type="character" w:customStyle="1" w:styleId="QuoteChar">
    <w:name w:val="Quote Char"/>
    <w:basedOn w:val="DefaultParagraphFont"/>
    <w:link w:val="Quote"/>
    <w:uiPriority w:val="29"/>
    <w:rsid w:val="00DF6254"/>
    <w:rPr>
      <w:i/>
      <w:iCs/>
      <w:color w:val="000000" w:themeColor="text1"/>
    </w:rPr>
  </w:style>
  <w:style w:type="paragraph" w:styleId="IntenseQuote">
    <w:name w:val="Intense Quote"/>
    <w:basedOn w:val="Normal"/>
    <w:next w:val="Normal"/>
    <w:link w:val="IntenseQuoteChar"/>
    <w:uiPriority w:val="30"/>
    <w:qFormat/>
    <w:rsid w:val="00DF6254"/>
    <w:pPr>
      <w:pBdr>
        <w:bottom w:val="single" w:sz="4" w:space="4" w:color="F07F09" w:themeColor="accent1"/>
      </w:pBdr>
      <w:spacing w:before="200" w:after="280"/>
      <w:ind w:left="936" w:right="936"/>
    </w:pPr>
    <w:rPr>
      <w:b/>
      <w:bCs/>
      <w:i/>
      <w:iCs/>
      <w:color w:val="F07F09" w:themeColor="accent1"/>
    </w:rPr>
  </w:style>
  <w:style w:type="character" w:customStyle="1" w:styleId="IntenseQuoteChar">
    <w:name w:val="Intense Quote Char"/>
    <w:basedOn w:val="DefaultParagraphFont"/>
    <w:link w:val="IntenseQuote"/>
    <w:uiPriority w:val="30"/>
    <w:rsid w:val="00DF6254"/>
    <w:rPr>
      <w:b/>
      <w:bCs/>
      <w:i/>
      <w:iCs/>
      <w:color w:val="F07F09" w:themeColor="accent1"/>
    </w:rPr>
  </w:style>
  <w:style w:type="character" w:styleId="SubtleEmphasis">
    <w:name w:val="Subtle Emphasis"/>
    <w:basedOn w:val="DefaultParagraphFont"/>
    <w:uiPriority w:val="19"/>
    <w:qFormat/>
    <w:rsid w:val="00DF6254"/>
    <w:rPr>
      <w:i/>
      <w:iCs/>
      <w:color w:val="808080" w:themeColor="text1" w:themeTint="7F"/>
    </w:rPr>
  </w:style>
  <w:style w:type="character" w:styleId="IntenseEmphasis">
    <w:name w:val="Intense Emphasis"/>
    <w:basedOn w:val="DefaultParagraphFont"/>
    <w:uiPriority w:val="21"/>
    <w:qFormat/>
    <w:rsid w:val="00DF6254"/>
    <w:rPr>
      <w:b/>
      <w:bCs/>
      <w:i/>
      <w:iCs/>
      <w:color w:val="F07F09" w:themeColor="accent1"/>
    </w:rPr>
  </w:style>
  <w:style w:type="character" w:styleId="SubtleReference">
    <w:name w:val="Subtle Reference"/>
    <w:basedOn w:val="DefaultParagraphFont"/>
    <w:uiPriority w:val="31"/>
    <w:qFormat/>
    <w:rsid w:val="00DF6254"/>
    <w:rPr>
      <w:smallCaps/>
      <w:color w:val="9F2936" w:themeColor="accent2"/>
      <w:u w:val="single"/>
    </w:rPr>
  </w:style>
  <w:style w:type="character" w:styleId="IntenseReference">
    <w:name w:val="Intense Reference"/>
    <w:basedOn w:val="DefaultParagraphFont"/>
    <w:uiPriority w:val="32"/>
    <w:qFormat/>
    <w:rsid w:val="00DF6254"/>
    <w:rPr>
      <w:b/>
      <w:bCs/>
      <w:smallCaps/>
      <w:color w:val="9F2936" w:themeColor="accent2"/>
      <w:spacing w:val="5"/>
      <w:u w:val="single"/>
    </w:rPr>
  </w:style>
  <w:style w:type="character" w:styleId="BookTitle">
    <w:name w:val="Book Title"/>
    <w:basedOn w:val="DefaultParagraphFont"/>
    <w:uiPriority w:val="33"/>
    <w:qFormat/>
    <w:rsid w:val="00DF6254"/>
    <w:rPr>
      <w:b/>
      <w:bCs/>
      <w:smallCaps/>
      <w:spacing w:val="5"/>
    </w:rPr>
  </w:style>
  <w:style w:type="paragraph" w:styleId="TOCHeading">
    <w:name w:val="TOC Heading"/>
    <w:basedOn w:val="Heading1"/>
    <w:next w:val="Normal"/>
    <w:uiPriority w:val="39"/>
    <w:semiHidden/>
    <w:unhideWhenUsed/>
    <w:qFormat/>
    <w:rsid w:val="00DF6254"/>
    <w:pPr>
      <w:outlineLvl w:val="9"/>
    </w:pPr>
  </w:style>
  <w:style w:type="paragraph" w:styleId="BalloonText">
    <w:name w:val="Balloon Text"/>
    <w:basedOn w:val="Normal"/>
    <w:link w:val="BalloonTextChar"/>
    <w:uiPriority w:val="99"/>
    <w:semiHidden/>
    <w:unhideWhenUsed/>
    <w:rsid w:val="00E63C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CF4"/>
    <w:rPr>
      <w:rFonts w:ascii="Tahoma" w:eastAsia="Calibri" w:hAnsi="Tahoma" w:cs="Tahoma"/>
      <w:sz w:val="16"/>
      <w:szCs w:val="16"/>
      <w:lang w:bidi="ar-SA"/>
    </w:rPr>
  </w:style>
  <w:style w:type="paragraph" w:styleId="BodyText">
    <w:name w:val="Body Text"/>
    <w:basedOn w:val="Normal"/>
    <w:link w:val="BodyTextChar"/>
    <w:uiPriority w:val="99"/>
    <w:rsid w:val="00E63CF4"/>
    <w:pPr>
      <w:spacing w:after="12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99"/>
    <w:rsid w:val="00E63CF4"/>
    <w:rPr>
      <w:rFonts w:ascii="Times New Roman" w:eastAsia="Times New Roman" w:hAnsi="Times New Roman" w:cs="Times New Roman"/>
      <w:sz w:val="24"/>
      <w:szCs w:val="24"/>
      <w:lang w:bidi="ar-SA"/>
    </w:rPr>
  </w:style>
  <w:style w:type="character" w:styleId="Hyperlink">
    <w:name w:val="Hyperlink"/>
    <w:basedOn w:val="DefaultParagraphFont"/>
    <w:unhideWhenUsed/>
    <w:rsid w:val="00E63CF4"/>
    <w:rPr>
      <w:color w:val="0000FF"/>
      <w:u w:val="single"/>
    </w:rPr>
  </w:style>
  <w:style w:type="paragraph" w:styleId="Header">
    <w:name w:val="header"/>
    <w:basedOn w:val="Normal"/>
    <w:link w:val="HeaderChar"/>
    <w:uiPriority w:val="99"/>
    <w:unhideWhenUsed/>
    <w:rsid w:val="00E63CF4"/>
    <w:pPr>
      <w:tabs>
        <w:tab w:val="center" w:pos="4680"/>
        <w:tab w:val="right" w:pos="9360"/>
      </w:tabs>
    </w:pPr>
  </w:style>
  <w:style w:type="character" w:customStyle="1" w:styleId="HeaderChar">
    <w:name w:val="Header Char"/>
    <w:basedOn w:val="DefaultParagraphFont"/>
    <w:link w:val="Header"/>
    <w:uiPriority w:val="99"/>
    <w:rsid w:val="00E63CF4"/>
    <w:rPr>
      <w:rFonts w:ascii="Calibri" w:eastAsia="Calibri" w:hAnsi="Calibri" w:cs="Times New Roman"/>
      <w:lang w:bidi="ar-SA"/>
    </w:rPr>
  </w:style>
  <w:style w:type="paragraph" w:styleId="Footer">
    <w:name w:val="footer"/>
    <w:basedOn w:val="Normal"/>
    <w:link w:val="FooterChar"/>
    <w:uiPriority w:val="99"/>
    <w:unhideWhenUsed/>
    <w:rsid w:val="00E63CF4"/>
    <w:pPr>
      <w:tabs>
        <w:tab w:val="center" w:pos="4680"/>
        <w:tab w:val="right" w:pos="9360"/>
      </w:tabs>
    </w:pPr>
  </w:style>
  <w:style w:type="character" w:customStyle="1" w:styleId="FooterChar">
    <w:name w:val="Footer Char"/>
    <w:basedOn w:val="DefaultParagraphFont"/>
    <w:link w:val="Footer"/>
    <w:uiPriority w:val="99"/>
    <w:rsid w:val="00E63CF4"/>
    <w:rPr>
      <w:rFonts w:ascii="Calibri" w:eastAsia="Calibri" w:hAnsi="Calibri" w:cs="Times New Roman"/>
      <w:lang w:bidi="ar-SA"/>
    </w:rPr>
  </w:style>
  <w:style w:type="paragraph" w:styleId="NormalWeb">
    <w:name w:val="Normal (Web)"/>
    <w:basedOn w:val="Normal"/>
    <w:uiPriority w:val="99"/>
    <w:unhideWhenUsed/>
    <w:rsid w:val="00E63CF4"/>
    <w:pPr>
      <w:spacing w:before="100" w:beforeAutospacing="1" w:after="100" w:afterAutospacing="1" w:line="240" w:lineRule="auto"/>
    </w:pPr>
    <w:rPr>
      <w:rFonts w:ascii="Times New Roman" w:eastAsia="Times New Roman" w:hAnsi="Times New Roman"/>
      <w:sz w:val="24"/>
      <w:szCs w:val="24"/>
      <w:lang w:val="en-IN" w:eastAsia="en-IN"/>
    </w:rPr>
  </w:style>
  <w:style w:type="character" w:customStyle="1" w:styleId="mw-headline">
    <w:name w:val="mw-headline"/>
    <w:basedOn w:val="DefaultParagraphFont"/>
    <w:rsid w:val="00E63CF4"/>
  </w:style>
  <w:style w:type="character" w:customStyle="1" w:styleId="editsection">
    <w:name w:val="editsection"/>
    <w:basedOn w:val="DefaultParagraphFont"/>
    <w:rsid w:val="00E63CF4"/>
  </w:style>
  <w:style w:type="paragraph" w:customStyle="1" w:styleId="Default">
    <w:name w:val="Default"/>
    <w:rsid w:val="00E63CF4"/>
    <w:pPr>
      <w:autoSpaceDE w:val="0"/>
      <w:autoSpaceDN w:val="0"/>
      <w:adjustRightInd w:val="0"/>
      <w:spacing w:after="0" w:line="240" w:lineRule="auto"/>
    </w:pPr>
    <w:rPr>
      <w:rFonts w:ascii="Times New Roman" w:eastAsia="SimSun" w:hAnsi="Times New Roman" w:cs="Times New Roman"/>
      <w:color w:val="000000"/>
      <w:sz w:val="24"/>
      <w:szCs w:val="24"/>
      <w:lang w:eastAsia="zh-CN" w:bidi="ar-SA"/>
    </w:rPr>
  </w:style>
  <w:style w:type="paragraph" w:styleId="z-BottomofForm">
    <w:name w:val="HTML Bottom of Form"/>
    <w:basedOn w:val="Normal"/>
    <w:next w:val="Normal"/>
    <w:link w:val="z-BottomofFormChar"/>
    <w:hidden/>
    <w:rsid w:val="00E63CF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rsid w:val="00E63CF4"/>
    <w:rPr>
      <w:rFonts w:ascii="Arial" w:eastAsia="Times New Roman" w:hAnsi="Arial" w:cs="Arial"/>
      <w:vanish/>
      <w:sz w:val="16"/>
      <w:szCs w:val="16"/>
      <w:lang w:bidi="ar-SA"/>
    </w:rPr>
  </w:style>
  <w:style w:type="paragraph" w:styleId="HTMLPreformatted">
    <w:name w:val="HTML Preformatted"/>
    <w:basedOn w:val="Normal"/>
    <w:link w:val="HTMLPreformattedChar"/>
    <w:unhideWhenUsed/>
    <w:rsid w:val="00E63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9"/>
      <w:szCs w:val="29"/>
    </w:rPr>
  </w:style>
  <w:style w:type="character" w:customStyle="1" w:styleId="HTMLPreformattedChar">
    <w:name w:val="HTML Preformatted Char"/>
    <w:basedOn w:val="DefaultParagraphFont"/>
    <w:link w:val="HTMLPreformatted"/>
    <w:rsid w:val="00E63CF4"/>
    <w:rPr>
      <w:rFonts w:ascii="Courier New" w:eastAsia="Times New Roman" w:hAnsi="Courier New" w:cs="Courier New"/>
      <w:sz w:val="29"/>
      <w:szCs w:val="29"/>
      <w:lang w:bidi="ar-SA"/>
    </w:rPr>
  </w:style>
  <w:style w:type="paragraph" w:customStyle="1" w:styleId="Normal10pt">
    <w:name w:val="Normal+10pt"/>
    <w:basedOn w:val="NormalWeb"/>
    <w:rsid w:val="00E63CF4"/>
    <w:pPr>
      <w:spacing w:line="360" w:lineRule="auto"/>
      <w:jc w:val="both"/>
    </w:pPr>
    <w:rPr>
      <w:sz w:val="20"/>
      <w:szCs w:val="20"/>
      <w:lang w:val="en-US" w:eastAsia="en-US"/>
    </w:rPr>
  </w:style>
  <w:style w:type="paragraph" w:customStyle="1" w:styleId="StyleNormalWebJustifiedLinespacing15lines">
    <w:name w:val="Style Normal (Web) + Justified Line spacing:  1.5 lines"/>
    <w:basedOn w:val="Normal"/>
    <w:rsid w:val="00E63CF4"/>
    <w:pPr>
      <w:spacing w:after="0" w:line="360" w:lineRule="auto"/>
      <w:jc w:val="both"/>
    </w:pPr>
    <w:rPr>
      <w:rFonts w:ascii="Times New Roman" w:eastAsia="Times New Roman" w:hAnsi="Times New Roman"/>
      <w:sz w:val="24"/>
      <w:szCs w:val="20"/>
    </w:rPr>
  </w:style>
  <w:style w:type="paragraph" w:customStyle="1" w:styleId="H2">
    <w:name w:val="H2"/>
    <w:basedOn w:val="Normal"/>
    <w:next w:val="Normal"/>
    <w:rsid w:val="00E63CF4"/>
    <w:pPr>
      <w:keepNext/>
      <w:spacing w:before="100" w:after="100" w:line="240" w:lineRule="auto"/>
      <w:outlineLvl w:val="2"/>
    </w:pPr>
    <w:rPr>
      <w:rFonts w:ascii="Times New Roman" w:eastAsia="Times New Roman" w:hAnsi="Times New Roman"/>
      <w:b/>
      <w:bCs/>
      <w:sz w:val="36"/>
      <w:szCs w:val="36"/>
    </w:rPr>
  </w:style>
  <w:style w:type="paragraph" w:customStyle="1" w:styleId="H3">
    <w:name w:val="H3"/>
    <w:basedOn w:val="Normal"/>
    <w:next w:val="Normal"/>
    <w:rsid w:val="00E63CF4"/>
    <w:pPr>
      <w:keepNext/>
      <w:spacing w:before="100" w:after="100" w:line="240" w:lineRule="auto"/>
      <w:outlineLvl w:val="3"/>
    </w:pPr>
    <w:rPr>
      <w:rFonts w:ascii="Times New Roman" w:eastAsia="Times New Roman" w:hAnsi="Times New Roman"/>
      <w:b/>
      <w:bCs/>
      <w:sz w:val="28"/>
      <w:szCs w:val="28"/>
    </w:rPr>
  </w:style>
  <w:style w:type="paragraph" w:styleId="BodyTextIndent">
    <w:name w:val="Body Text Indent"/>
    <w:basedOn w:val="Normal"/>
    <w:link w:val="BodyTextIndentChar"/>
    <w:rsid w:val="00E63CF4"/>
    <w:pPr>
      <w:spacing w:after="120" w:line="240" w:lineRule="auto"/>
      <w:ind w:left="360"/>
    </w:pPr>
    <w:rPr>
      <w:rFonts w:ascii="Times New Roman" w:eastAsia="Times New Roman" w:hAnsi="Times New Roman"/>
      <w:sz w:val="24"/>
      <w:szCs w:val="24"/>
    </w:rPr>
  </w:style>
  <w:style w:type="character" w:customStyle="1" w:styleId="BodyTextIndentChar">
    <w:name w:val="Body Text Indent Char"/>
    <w:basedOn w:val="DefaultParagraphFont"/>
    <w:link w:val="BodyTextIndent"/>
    <w:rsid w:val="00E63CF4"/>
    <w:rPr>
      <w:rFonts w:ascii="Times New Roman" w:eastAsia="Times New Roman" w:hAnsi="Times New Roman" w:cs="Times New Roman"/>
      <w:sz w:val="24"/>
      <w:szCs w:val="24"/>
      <w:lang w:bidi="ar-SA"/>
    </w:rPr>
  </w:style>
  <w:style w:type="character" w:customStyle="1" w:styleId="texhtml">
    <w:name w:val="texhtml"/>
    <w:basedOn w:val="DefaultParagraphFont"/>
    <w:rsid w:val="00F2134F"/>
  </w:style>
  <w:style w:type="paragraph" w:styleId="PlainText">
    <w:name w:val="Plain Text"/>
    <w:basedOn w:val="Normal"/>
    <w:link w:val="PlainTextChar"/>
    <w:uiPriority w:val="99"/>
    <w:unhideWhenUsed/>
    <w:rsid w:val="005E18D1"/>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E18D1"/>
    <w:rPr>
      <w:rFonts w:ascii="Consolas" w:eastAsia="Calibri" w:hAnsi="Consolas" w:cs="Times New Roman"/>
      <w:sz w:val="21"/>
      <w:szCs w:val="21"/>
      <w:lang w:bidi="ar-SA"/>
    </w:rPr>
  </w:style>
  <w:style w:type="character" w:customStyle="1" w:styleId="texhtml1">
    <w:name w:val="texhtml1"/>
    <w:basedOn w:val="DefaultParagraphFont"/>
    <w:rsid w:val="005E18D1"/>
    <w:rPr>
      <w:rFonts w:ascii="Times New Roman" w:hAnsi="Times New Roman" w:cs="Times New Roman" w:hint="default"/>
      <w:sz w:val="29"/>
      <w:szCs w:val="29"/>
    </w:rPr>
  </w:style>
  <w:style w:type="character" w:styleId="FollowedHyperlink">
    <w:name w:val="FollowedHyperlink"/>
    <w:basedOn w:val="DefaultParagraphFont"/>
    <w:uiPriority w:val="99"/>
    <w:semiHidden/>
    <w:unhideWhenUsed/>
    <w:rsid w:val="005E18D1"/>
    <w:rPr>
      <w:color w:val="800080"/>
      <w:u w:val="single"/>
    </w:rPr>
  </w:style>
  <w:style w:type="character" w:customStyle="1" w:styleId="toctoggle">
    <w:name w:val="toctoggle"/>
    <w:basedOn w:val="DefaultParagraphFont"/>
    <w:rsid w:val="005E18D1"/>
  </w:style>
  <w:style w:type="character" w:customStyle="1" w:styleId="tocnumber">
    <w:name w:val="tocnumber"/>
    <w:basedOn w:val="DefaultParagraphFont"/>
    <w:rsid w:val="005E18D1"/>
  </w:style>
  <w:style w:type="character" w:customStyle="1" w:styleId="toctext">
    <w:name w:val="toctext"/>
    <w:basedOn w:val="DefaultParagraphFont"/>
    <w:rsid w:val="005E18D1"/>
  </w:style>
  <w:style w:type="character" w:customStyle="1" w:styleId="ft21">
    <w:name w:val="ft21"/>
    <w:basedOn w:val="DefaultParagraphFont"/>
    <w:rsid w:val="0030006A"/>
    <w:rPr>
      <w:b/>
      <w:bCs/>
    </w:rPr>
  </w:style>
  <w:style w:type="character" w:customStyle="1" w:styleId="ps41">
    <w:name w:val="ps41"/>
    <w:basedOn w:val="DefaultParagraphFont"/>
    <w:rsid w:val="0030006A"/>
  </w:style>
  <w:style w:type="character" w:customStyle="1" w:styleId="ps51">
    <w:name w:val="ps51"/>
    <w:basedOn w:val="DefaultParagraphFont"/>
    <w:rsid w:val="0030006A"/>
  </w:style>
  <w:style w:type="character" w:customStyle="1" w:styleId="ps61">
    <w:name w:val="ps61"/>
    <w:basedOn w:val="DefaultParagraphFont"/>
    <w:rsid w:val="0030006A"/>
  </w:style>
  <w:style w:type="character" w:customStyle="1" w:styleId="ps71">
    <w:name w:val="ps71"/>
    <w:basedOn w:val="DefaultParagraphFont"/>
    <w:rsid w:val="0030006A"/>
  </w:style>
  <w:style w:type="character" w:customStyle="1" w:styleId="ps81">
    <w:name w:val="ps81"/>
    <w:basedOn w:val="DefaultParagraphFont"/>
    <w:rsid w:val="0030006A"/>
  </w:style>
  <w:style w:type="character" w:customStyle="1" w:styleId="ps101">
    <w:name w:val="ps101"/>
    <w:basedOn w:val="DefaultParagraphFont"/>
    <w:rsid w:val="0030006A"/>
  </w:style>
  <w:style w:type="character" w:customStyle="1" w:styleId="ps111">
    <w:name w:val="ps111"/>
    <w:basedOn w:val="DefaultParagraphFont"/>
    <w:rsid w:val="0030006A"/>
  </w:style>
  <w:style w:type="character" w:customStyle="1" w:styleId="ps121">
    <w:name w:val="ps121"/>
    <w:basedOn w:val="DefaultParagraphFont"/>
    <w:rsid w:val="0030006A"/>
  </w:style>
  <w:style w:type="character" w:customStyle="1" w:styleId="ps131">
    <w:name w:val="ps131"/>
    <w:basedOn w:val="DefaultParagraphFont"/>
    <w:rsid w:val="0030006A"/>
  </w:style>
  <w:style w:type="character" w:customStyle="1" w:styleId="ps141">
    <w:name w:val="ps141"/>
    <w:basedOn w:val="DefaultParagraphFont"/>
    <w:rsid w:val="0030006A"/>
  </w:style>
  <w:style w:type="character" w:customStyle="1" w:styleId="ps151">
    <w:name w:val="ps151"/>
    <w:basedOn w:val="DefaultParagraphFont"/>
    <w:rsid w:val="0030006A"/>
  </w:style>
  <w:style w:type="character" w:customStyle="1" w:styleId="ps161">
    <w:name w:val="ps161"/>
    <w:basedOn w:val="DefaultParagraphFont"/>
    <w:rsid w:val="0030006A"/>
  </w:style>
  <w:style w:type="character" w:customStyle="1" w:styleId="ps171">
    <w:name w:val="ps171"/>
    <w:basedOn w:val="DefaultParagraphFont"/>
    <w:rsid w:val="0030006A"/>
  </w:style>
  <w:style w:type="character" w:customStyle="1" w:styleId="ft31">
    <w:name w:val="ft31"/>
    <w:basedOn w:val="DefaultParagraphFont"/>
    <w:rsid w:val="0030006A"/>
    <w:rPr>
      <w:b/>
      <w:bCs/>
      <w:sz w:val="15"/>
      <w:szCs w:val="15"/>
    </w:rPr>
  </w:style>
  <w:style w:type="character" w:customStyle="1" w:styleId="ps201">
    <w:name w:val="ps201"/>
    <w:basedOn w:val="DefaultParagraphFont"/>
    <w:rsid w:val="0030006A"/>
  </w:style>
  <w:style w:type="character" w:customStyle="1" w:styleId="ps211">
    <w:name w:val="ps211"/>
    <w:basedOn w:val="DefaultParagraphFont"/>
    <w:rsid w:val="0030006A"/>
  </w:style>
  <w:style w:type="character" w:customStyle="1" w:styleId="ps221">
    <w:name w:val="ps221"/>
    <w:basedOn w:val="DefaultParagraphFont"/>
    <w:rsid w:val="0030006A"/>
  </w:style>
  <w:style w:type="character" w:customStyle="1" w:styleId="ps231">
    <w:name w:val="ps231"/>
    <w:basedOn w:val="DefaultParagraphFont"/>
    <w:rsid w:val="0030006A"/>
  </w:style>
  <w:style w:type="character" w:customStyle="1" w:styleId="ps241">
    <w:name w:val="ps241"/>
    <w:basedOn w:val="DefaultParagraphFont"/>
    <w:rsid w:val="0030006A"/>
  </w:style>
  <w:style w:type="character" w:customStyle="1" w:styleId="ps251">
    <w:name w:val="ps251"/>
    <w:basedOn w:val="DefaultParagraphFont"/>
    <w:rsid w:val="003000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253372">
      <w:bodyDiv w:val="1"/>
      <w:marLeft w:val="0"/>
      <w:marRight w:val="0"/>
      <w:marTop w:val="0"/>
      <w:marBottom w:val="0"/>
      <w:divBdr>
        <w:top w:val="none" w:sz="0" w:space="0" w:color="auto"/>
        <w:left w:val="none" w:sz="0" w:space="0" w:color="auto"/>
        <w:bottom w:val="none" w:sz="0" w:space="0" w:color="auto"/>
        <w:right w:val="none" w:sz="0" w:space="0" w:color="auto"/>
      </w:divBdr>
    </w:div>
    <w:div w:id="544295386">
      <w:bodyDiv w:val="1"/>
      <w:marLeft w:val="0"/>
      <w:marRight w:val="0"/>
      <w:marTop w:val="0"/>
      <w:marBottom w:val="0"/>
      <w:divBdr>
        <w:top w:val="none" w:sz="0" w:space="0" w:color="auto"/>
        <w:left w:val="none" w:sz="0" w:space="0" w:color="auto"/>
        <w:bottom w:val="none" w:sz="0" w:space="0" w:color="auto"/>
        <w:right w:val="none" w:sz="0" w:space="0" w:color="auto"/>
      </w:divBdr>
    </w:div>
    <w:div w:id="1445270887">
      <w:bodyDiv w:val="1"/>
      <w:marLeft w:val="0"/>
      <w:marRight w:val="0"/>
      <w:marTop w:val="0"/>
      <w:marBottom w:val="0"/>
      <w:divBdr>
        <w:top w:val="none" w:sz="0" w:space="0" w:color="auto"/>
        <w:left w:val="none" w:sz="0" w:space="0" w:color="auto"/>
        <w:bottom w:val="none" w:sz="0" w:space="0" w:color="auto"/>
        <w:right w:val="none" w:sz="0" w:space="0" w:color="auto"/>
      </w:divBdr>
    </w:div>
    <w:div w:id="1550915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ogle.co.in/imgres?imgurl=http://www.evl.uic.edu/sjames/dvl/images/51262.jpg&amp;imgrefurl=http://vinosysabores.com/voltage-regulator-7805&amp;page=7&amp;usg=__8M5wBB3ts7AF3gXgXNgYUtUKog4=&amp;h=300&amp;w=300&amp;sz=7&amp;hl=en&amp;start=14&amp;zoom=1&amp;tbnid=gdGbqNw28x40UM:&amp;tbnh=116&amp;tbnw=116&amp;ei=MRHeTdXKDo-8vgO735nABQ&amp;prev=/search?q=voltage+regulator+7805&amp;hl=en&amp;sa=X&amp;biw=1003&amp;bih=539&amp;tbm=isch&amp;itbs=1" TargetMode="External"/><Relationship Id="rId117" Type="http://schemas.openxmlformats.org/officeDocument/2006/relationships/hyperlink" Target="http://en.wikipedia.org/wiki/Power_supply" TargetMode="External"/><Relationship Id="rId21" Type="http://schemas.openxmlformats.org/officeDocument/2006/relationships/image" Target="media/image4.png"/><Relationship Id="rId42" Type="http://schemas.openxmlformats.org/officeDocument/2006/relationships/image" Target="media/image15.emf"/><Relationship Id="rId47" Type="http://schemas.openxmlformats.org/officeDocument/2006/relationships/image" Target="media/image18.jpeg"/><Relationship Id="rId63" Type="http://schemas.openxmlformats.org/officeDocument/2006/relationships/image" Target="media/image25.gif"/><Relationship Id="rId68" Type="http://schemas.openxmlformats.org/officeDocument/2006/relationships/image" Target="media/image30.png"/><Relationship Id="rId84" Type="http://schemas.openxmlformats.org/officeDocument/2006/relationships/hyperlink" Target="http://en.wikipedia.org/wiki/Direct_proportion" TargetMode="External"/><Relationship Id="rId89" Type="http://schemas.openxmlformats.org/officeDocument/2006/relationships/hyperlink" Target="http://en.wikipedia.org/wiki/Resistance_wire" TargetMode="External"/><Relationship Id="rId112" Type="http://schemas.openxmlformats.org/officeDocument/2006/relationships/hyperlink" Target="http://en.wikipedia.org/wiki/Mho" TargetMode="External"/><Relationship Id="rId133" Type="http://schemas.openxmlformats.org/officeDocument/2006/relationships/hyperlink" Target="http://en.wikipedia.org/wiki/Equivalent_series_inductance" TargetMode="External"/><Relationship Id="rId138" Type="http://schemas.openxmlformats.org/officeDocument/2006/relationships/hyperlink" Target="http://en.wikipedia.org/wiki/File:Plattenkondensator_hg.jpg" TargetMode="External"/><Relationship Id="rId154" Type="http://schemas.openxmlformats.org/officeDocument/2006/relationships/hyperlink" Target="http://en.wikipedia.org/wiki/Capacitor" TargetMode="External"/><Relationship Id="rId159" Type="http://schemas.openxmlformats.org/officeDocument/2006/relationships/hyperlink" Target="http://en.wikipedia.org/wiki/Capacitor" TargetMode="External"/><Relationship Id="rId175" Type="http://schemas.openxmlformats.org/officeDocument/2006/relationships/image" Target="media/image52.png"/><Relationship Id="rId170" Type="http://schemas.openxmlformats.org/officeDocument/2006/relationships/hyperlink" Target="http://en.wikipedia.org/wiki/Magnetic_field" TargetMode="External"/><Relationship Id="rId191" Type="http://schemas.openxmlformats.org/officeDocument/2006/relationships/fontTable" Target="fontTable.xml"/><Relationship Id="rId16" Type="http://schemas.openxmlformats.org/officeDocument/2006/relationships/oleObject" Target="embeddings/oleObject1.bin"/><Relationship Id="rId107" Type="http://schemas.openxmlformats.org/officeDocument/2006/relationships/hyperlink" Target="http://en.wikipedia.org/wiki/Volt" TargetMode="External"/><Relationship Id="rId11" Type="http://schemas.openxmlformats.org/officeDocument/2006/relationships/footer" Target="footer2.xml"/><Relationship Id="rId32" Type="http://schemas.openxmlformats.org/officeDocument/2006/relationships/hyperlink" Target="http://en.wikipedia.org/wiki/Radio" TargetMode="External"/><Relationship Id="rId37" Type="http://schemas.openxmlformats.org/officeDocument/2006/relationships/image" Target="media/image10.png"/><Relationship Id="rId53" Type="http://schemas.openxmlformats.org/officeDocument/2006/relationships/image" Target="media/image21.gif"/><Relationship Id="rId58" Type="http://schemas.openxmlformats.org/officeDocument/2006/relationships/hyperlink" Target="http://en.wikipedia.org/wiki/Push-button_telephone" TargetMode="External"/><Relationship Id="rId74" Type="http://schemas.openxmlformats.org/officeDocument/2006/relationships/hyperlink" Target="http://en.wikipedia.org/wiki/Primary_color" TargetMode="External"/><Relationship Id="rId79" Type="http://schemas.openxmlformats.org/officeDocument/2006/relationships/image" Target="media/image37.jpeg"/><Relationship Id="rId102" Type="http://schemas.openxmlformats.org/officeDocument/2006/relationships/hyperlink" Target="http://en.wikipedia.org/wiki/Ohm_%28unit%29" TargetMode="External"/><Relationship Id="rId123" Type="http://schemas.openxmlformats.org/officeDocument/2006/relationships/hyperlink" Target="http://en.wikipedia.org/wiki/Dielectric" TargetMode="External"/><Relationship Id="rId128" Type="http://schemas.openxmlformats.org/officeDocument/2006/relationships/hyperlink" Target="http://en.wikipedia.org/wiki/Farad" TargetMode="External"/><Relationship Id="rId144" Type="http://schemas.openxmlformats.org/officeDocument/2006/relationships/hyperlink" Target="http://en.wikipedia.org/wiki/Vacuum" TargetMode="External"/><Relationship Id="rId149" Type="http://schemas.openxmlformats.org/officeDocument/2006/relationships/hyperlink" Target="http://en.wikipedia.org/wiki/SI" TargetMode="External"/><Relationship Id="rId5" Type="http://schemas.openxmlformats.org/officeDocument/2006/relationships/webSettings" Target="webSettings.xml"/><Relationship Id="rId90" Type="http://schemas.openxmlformats.org/officeDocument/2006/relationships/hyperlink" Target="http://en.wikipedia.org/wiki/Integrated_circuits" TargetMode="External"/><Relationship Id="rId95" Type="http://schemas.openxmlformats.org/officeDocument/2006/relationships/hyperlink" Target="http://en.wikipedia.org/wiki/Temperature_coefficient" TargetMode="External"/><Relationship Id="rId160" Type="http://schemas.openxmlformats.org/officeDocument/2006/relationships/image" Target="media/image45.png"/><Relationship Id="rId165" Type="http://schemas.openxmlformats.org/officeDocument/2006/relationships/image" Target="media/image46.png"/><Relationship Id="rId181" Type="http://schemas.openxmlformats.org/officeDocument/2006/relationships/oleObject" Target="embeddings/oleObject2.bin"/><Relationship Id="rId186" Type="http://schemas.openxmlformats.org/officeDocument/2006/relationships/image" Target="media/image62.png"/><Relationship Id="rId22" Type="http://schemas.openxmlformats.org/officeDocument/2006/relationships/image" Target="media/image5.png"/><Relationship Id="rId27" Type="http://schemas.openxmlformats.org/officeDocument/2006/relationships/image" Target="media/image9.jpeg"/><Relationship Id="rId43" Type="http://schemas.openxmlformats.org/officeDocument/2006/relationships/image" Target="media/image16.gif"/><Relationship Id="rId48" Type="http://schemas.openxmlformats.org/officeDocument/2006/relationships/image" Target="http://www.play-hookey.com/digital/experiments/images/seven_seg_dip14.jpg" TargetMode="External"/><Relationship Id="rId64" Type="http://schemas.openxmlformats.org/officeDocument/2006/relationships/image" Target="media/image26.jpeg"/><Relationship Id="rId69" Type="http://schemas.openxmlformats.org/officeDocument/2006/relationships/image" Target="media/image31.gif"/><Relationship Id="rId113" Type="http://schemas.openxmlformats.org/officeDocument/2006/relationships/image" Target="media/image39.jpeg"/><Relationship Id="rId118" Type="http://schemas.openxmlformats.org/officeDocument/2006/relationships/hyperlink" Target="http://en.wikipedia.org/wiki/LC_circuit" TargetMode="External"/><Relationship Id="rId134" Type="http://schemas.openxmlformats.org/officeDocument/2006/relationships/hyperlink" Target="http://en.wikipedia.org/wiki/Equivalent_series_resistance" TargetMode="External"/><Relationship Id="rId139" Type="http://schemas.openxmlformats.org/officeDocument/2006/relationships/image" Target="media/image42.jpeg"/><Relationship Id="rId80" Type="http://schemas.openxmlformats.org/officeDocument/2006/relationships/hyperlink" Target="http://en.wikipedia.org/wiki/Terminal_%28electronics%29" TargetMode="External"/><Relationship Id="rId85" Type="http://schemas.openxmlformats.org/officeDocument/2006/relationships/hyperlink" Target="http://en.wikipedia.org/wiki/Resistance" TargetMode="External"/><Relationship Id="rId150" Type="http://schemas.openxmlformats.org/officeDocument/2006/relationships/hyperlink" Target="http://en.wikipedia.org/wiki/Farad" TargetMode="External"/><Relationship Id="rId155" Type="http://schemas.openxmlformats.org/officeDocument/2006/relationships/image" Target="media/image43.png"/><Relationship Id="rId171" Type="http://schemas.openxmlformats.org/officeDocument/2006/relationships/image" Target="media/image48.png"/><Relationship Id="rId176" Type="http://schemas.openxmlformats.org/officeDocument/2006/relationships/image" Target="media/image53.png"/><Relationship Id="rId192" Type="http://schemas.openxmlformats.org/officeDocument/2006/relationships/theme" Target="theme/theme1.xml"/><Relationship Id="rId12" Type="http://schemas.openxmlformats.org/officeDocument/2006/relationships/header" Target="header3.xml"/><Relationship Id="rId17" Type="http://schemas.openxmlformats.org/officeDocument/2006/relationships/hyperlink" Target="http://en.wikipedia.org/wiki/File:Transformer_under_load.svg" TargetMode="External"/><Relationship Id="rId33" Type="http://schemas.openxmlformats.org/officeDocument/2006/relationships/hyperlink" Target="http://en.wikipedia.org/wiki/Solid_state_(electronics)" TargetMode="External"/><Relationship Id="rId38" Type="http://schemas.openxmlformats.org/officeDocument/2006/relationships/image" Target="media/image11.gif"/><Relationship Id="rId59" Type="http://schemas.openxmlformats.org/officeDocument/2006/relationships/hyperlink" Target="http://en.wikipedia.org/wiki/Combination_locks" TargetMode="External"/><Relationship Id="rId103" Type="http://schemas.openxmlformats.org/officeDocument/2006/relationships/hyperlink" Target="http://en.wikipedia.org/wiki/%CE%A9" TargetMode="External"/><Relationship Id="rId108" Type="http://schemas.openxmlformats.org/officeDocument/2006/relationships/hyperlink" Target="http://en.wikipedia.org/wiki/Ampere" TargetMode="External"/><Relationship Id="rId124" Type="http://schemas.openxmlformats.org/officeDocument/2006/relationships/hyperlink" Target="http://en.wikipedia.org/wiki/Potential_difference" TargetMode="External"/><Relationship Id="rId129" Type="http://schemas.openxmlformats.org/officeDocument/2006/relationships/hyperlink" Target="http://en.wikipedia.org/wiki/Electric_charge" TargetMode="External"/><Relationship Id="rId54" Type="http://schemas.openxmlformats.org/officeDocument/2006/relationships/image" Target="http://www.play-hookey.com/digital/experiments/images/seven_seg_ca_sch.gif" TargetMode="External"/><Relationship Id="rId70" Type="http://schemas.openxmlformats.org/officeDocument/2006/relationships/image" Target="media/image32.jpeg"/><Relationship Id="rId75" Type="http://schemas.openxmlformats.org/officeDocument/2006/relationships/hyperlink" Target="http://en.wikipedia.org/wiki/Metamerism_(color)" TargetMode="External"/><Relationship Id="rId91" Type="http://schemas.openxmlformats.org/officeDocument/2006/relationships/hyperlink" Target="http://en.wikipedia.org/wiki/Hybrid_circuit" TargetMode="External"/><Relationship Id="rId96" Type="http://schemas.openxmlformats.org/officeDocument/2006/relationships/hyperlink" Target="http://en.wikipedia.org/wiki/Power_%28physics%29" TargetMode="External"/><Relationship Id="rId140" Type="http://schemas.openxmlformats.org/officeDocument/2006/relationships/hyperlink" Target="http://en.wikipedia.org/wiki/Electrical_conductor" TargetMode="External"/><Relationship Id="rId145" Type="http://schemas.openxmlformats.org/officeDocument/2006/relationships/hyperlink" Target="http://en.wikipedia.org/wiki/Semiconductor" TargetMode="External"/><Relationship Id="rId161" Type="http://schemas.openxmlformats.org/officeDocument/2006/relationships/hyperlink" Target="http://en.wikipedia.org/wiki/Integral" TargetMode="External"/><Relationship Id="rId166" Type="http://schemas.openxmlformats.org/officeDocument/2006/relationships/hyperlink" Target="http://en.wikipedia.org/wiki/Capacitor" TargetMode="External"/><Relationship Id="rId182" Type="http://schemas.openxmlformats.org/officeDocument/2006/relationships/image" Target="media/image58.png"/><Relationship Id="rId187"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en.wikipedia.org/wiki/Alternating_current" TargetMode="External"/><Relationship Id="rId49" Type="http://schemas.openxmlformats.org/officeDocument/2006/relationships/image" Target="media/image19.jpeg"/><Relationship Id="rId114" Type="http://schemas.openxmlformats.org/officeDocument/2006/relationships/image" Target="media/image40.jpeg"/><Relationship Id="rId119" Type="http://schemas.openxmlformats.org/officeDocument/2006/relationships/hyperlink" Target="http://en.wikipedia.org/wiki/Frequency" TargetMode="External"/><Relationship Id="rId44" Type="http://schemas.openxmlformats.org/officeDocument/2006/relationships/image" Target="http://www.play-hookey.com/images/seven-seg_segment_id.gif" TargetMode="External"/><Relationship Id="rId60" Type="http://schemas.openxmlformats.org/officeDocument/2006/relationships/hyperlink" Target="http://en.wikipedia.org/wiki/Digital_door_lock" TargetMode="External"/><Relationship Id="rId65" Type="http://schemas.openxmlformats.org/officeDocument/2006/relationships/image" Target="media/image27.jpeg"/><Relationship Id="rId81" Type="http://schemas.openxmlformats.org/officeDocument/2006/relationships/hyperlink" Target="http://en.wikipedia.org/wiki/Passivity_%28engineering%29" TargetMode="External"/><Relationship Id="rId86" Type="http://schemas.openxmlformats.org/officeDocument/2006/relationships/hyperlink" Target="http://en.wikipedia.org/wiki/Ohm%27s_law" TargetMode="External"/><Relationship Id="rId130" Type="http://schemas.openxmlformats.org/officeDocument/2006/relationships/hyperlink" Target="http://en.wikipedia.org/wiki/Leakage_%28electronics%29" TargetMode="External"/><Relationship Id="rId135" Type="http://schemas.openxmlformats.org/officeDocument/2006/relationships/hyperlink" Target="http://en.wikipedia.org/wiki/Capacitance" TargetMode="External"/><Relationship Id="rId151" Type="http://schemas.openxmlformats.org/officeDocument/2006/relationships/hyperlink" Target="http://en.wikipedia.org/wiki/Coulomb" TargetMode="External"/><Relationship Id="rId156" Type="http://schemas.openxmlformats.org/officeDocument/2006/relationships/image" Target="media/image44.png"/><Relationship Id="rId177" Type="http://schemas.openxmlformats.org/officeDocument/2006/relationships/image" Target="media/image54.png"/><Relationship Id="rId172" Type="http://schemas.openxmlformats.org/officeDocument/2006/relationships/image" Target="media/image49.png"/><Relationship Id="rId13" Type="http://schemas.openxmlformats.org/officeDocument/2006/relationships/footer" Target="footer3.xml"/><Relationship Id="rId18" Type="http://schemas.openxmlformats.org/officeDocument/2006/relationships/image" Target="media/image3.png"/><Relationship Id="rId39" Type="http://schemas.openxmlformats.org/officeDocument/2006/relationships/image" Target="media/image12.jpeg"/><Relationship Id="rId109" Type="http://schemas.openxmlformats.org/officeDocument/2006/relationships/hyperlink" Target="http://en.wikipedia.org/wiki/Conductance" TargetMode="External"/><Relationship Id="rId34" Type="http://schemas.openxmlformats.org/officeDocument/2006/relationships/hyperlink" Target="http://en.wikipedia.org/wiki/Diode" TargetMode="External"/><Relationship Id="rId50" Type="http://schemas.openxmlformats.org/officeDocument/2006/relationships/image" Target="http://www.play-hookey.com/digital/experiments/images/seven_seg_large.jpg" TargetMode="External"/><Relationship Id="rId55" Type="http://schemas.openxmlformats.org/officeDocument/2006/relationships/image" Target="media/image22.jpeg"/><Relationship Id="rId76" Type="http://schemas.openxmlformats.org/officeDocument/2006/relationships/image" Target="media/image35.png"/><Relationship Id="rId97" Type="http://schemas.openxmlformats.org/officeDocument/2006/relationships/hyperlink" Target="http://en.wikipedia.org/wiki/Heat_sink" TargetMode="External"/><Relationship Id="rId104" Type="http://schemas.openxmlformats.org/officeDocument/2006/relationships/hyperlink" Target="http://en.wikipedia.org/wiki/SI" TargetMode="External"/><Relationship Id="rId120" Type="http://schemas.openxmlformats.org/officeDocument/2006/relationships/hyperlink" Target="http://en.wikipedia.org/wiki/Passivity_%28engineering%29" TargetMode="External"/><Relationship Id="rId125" Type="http://schemas.openxmlformats.org/officeDocument/2006/relationships/hyperlink" Target="http://en.wikipedia.org/wiki/Electric_field" TargetMode="External"/><Relationship Id="rId141" Type="http://schemas.openxmlformats.org/officeDocument/2006/relationships/hyperlink" Target="http://en.wikipedia.org/wiki/Capacitor" TargetMode="External"/><Relationship Id="rId146" Type="http://schemas.openxmlformats.org/officeDocument/2006/relationships/hyperlink" Target="http://en.wikipedia.org/wiki/Depletion_region" TargetMode="External"/><Relationship Id="rId167" Type="http://schemas.openxmlformats.org/officeDocument/2006/relationships/image" Target="media/image47.png"/><Relationship Id="rId188"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en.wikipedia.org/wiki/Printed_circuit_board" TargetMode="External"/><Relationship Id="rId162" Type="http://schemas.openxmlformats.org/officeDocument/2006/relationships/hyperlink" Target="http://en.wikipedia.org/wiki/Antiderivative" TargetMode="External"/><Relationship Id="rId183"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en.wikipedia.org/wiki/Direct_current" TargetMode="External"/><Relationship Id="rId24" Type="http://schemas.openxmlformats.org/officeDocument/2006/relationships/image" Target="media/image7.jpeg"/><Relationship Id="rId40" Type="http://schemas.openxmlformats.org/officeDocument/2006/relationships/image" Target="media/image13.jpeg"/><Relationship Id="rId45" Type="http://schemas.openxmlformats.org/officeDocument/2006/relationships/image" Target="media/image17.jpeg"/><Relationship Id="rId66" Type="http://schemas.openxmlformats.org/officeDocument/2006/relationships/image" Target="media/image28.gif"/><Relationship Id="rId87" Type="http://schemas.openxmlformats.org/officeDocument/2006/relationships/image" Target="media/image38.png"/><Relationship Id="rId110" Type="http://schemas.openxmlformats.org/officeDocument/2006/relationships/hyperlink" Target="http://en.wikipedia.org/wiki/Siemens_%28unit%29" TargetMode="External"/><Relationship Id="rId115" Type="http://schemas.openxmlformats.org/officeDocument/2006/relationships/hyperlink" Target="http://en.wikipedia.org/wiki/Direct_current" TargetMode="External"/><Relationship Id="rId131" Type="http://schemas.openxmlformats.org/officeDocument/2006/relationships/hyperlink" Target="http://en.wikipedia.org/wiki/Breakdown_voltage" TargetMode="External"/><Relationship Id="rId136" Type="http://schemas.openxmlformats.org/officeDocument/2006/relationships/hyperlink" Target="http://en.wikipedia.org/wiki/File:Capacitor_schematic_with_dielectric.svg" TargetMode="External"/><Relationship Id="rId157" Type="http://schemas.openxmlformats.org/officeDocument/2006/relationships/hyperlink" Target="http://en.wikipedia.org/wiki/Work_%28thermodynamics%29" TargetMode="External"/><Relationship Id="rId178" Type="http://schemas.openxmlformats.org/officeDocument/2006/relationships/image" Target="media/image55.png"/><Relationship Id="rId61" Type="http://schemas.openxmlformats.org/officeDocument/2006/relationships/image" Target="media/image23.emf"/><Relationship Id="rId82" Type="http://schemas.openxmlformats.org/officeDocument/2006/relationships/hyperlink" Target="http://en.wikipedia.org/wiki/Electronic_component" TargetMode="External"/><Relationship Id="rId152" Type="http://schemas.openxmlformats.org/officeDocument/2006/relationships/hyperlink" Target="http://en.wikipedia.org/wiki/Volt" TargetMode="External"/><Relationship Id="rId173" Type="http://schemas.openxmlformats.org/officeDocument/2006/relationships/image" Target="media/image50.png"/><Relationship Id="rId19" Type="http://schemas.openxmlformats.org/officeDocument/2006/relationships/hyperlink" Target="http://en.wikipedia.org/wiki/Magnetic_field" TargetMode="External"/><Relationship Id="rId14" Type="http://schemas.openxmlformats.org/officeDocument/2006/relationships/image" Target="media/image1.png"/><Relationship Id="rId30" Type="http://schemas.openxmlformats.org/officeDocument/2006/relationships/hyperlink" Target="http://en.wikipedia.org/wiki/Power_supply" TargetMode="External"/><Relationship Id="rId35" Type="http://schemas.openxmlformats.org/officeDocument/2006/relationships/hyperlink" Target="http://en.wikipedia.org/wiki/Vacuum_tube" TargetMode="External"/><Relationship Id="rId56" Type="http://schemas.openxmlformats.org/officeDocument/2006/relationships/hyperlink" Target="http://en.wikipedia.org/wiki/Alphanumeric_keyboard" TargetMode="External"/><Relationship Id="rId77" Type="http://schemas.openxmlformats.org/officeDocument/2006/relationships/hyperlink" Target="http://en.wikipedia.org/wiki/File:Verschiedene_LEDs.jpg" TargetMode="External"/><Relationship Id="rId100" Type="http://schemas.openxmlformats.org/officeDocument/2006/relationships/hyperlink" Target="http://en.wikipedia.org/wiki/Pre-amp" TargetMode="External"/><Relationship Id="rId105" Type="http://schemas.openxmlformats.org/officeDocument/2006/relationships/hyperlink" Target="http://en.wikipedia.org/wiki/Electrical_resistance" TargetMode="External"/><Relationship Id="rId126" Type="http://schemas.openxmlformats.org/officeDocument/2006/relationships/hyperlink" Target="http://en.wikipedia.org/wiki/Energy" TargetMode="External"/><Relationship Id="rId147" Type="http://schemas.openxmlformats.org/officeDocument/2006/relationships/hyperlink" Target="http://en.wikipedia.org/wiki/Electric_charge" TargetMode="External"/><Relationship Id="rId168" Type="http://schemas.openxmlformats.org/officeDocument/2006/relationships/hyperlink" Target="http://en.wikipedia.org/wiki/Duality_%28electrical_circuits%29" TargetMode="External"/><Relationship Id="rId8" Type="http://schemas.openxmlformats.org/officeDocument/2006/relationships/header" Target="header1.xml"/><Relationship Id="rId51" Type="http://schemas.openxmlformats.org/officeDocument/2006/relationships/image" Target="media/image20.gif"/><Relationship Id="rId72" Type="http://schemas.openxmlformats.org/officeDocument/2006/relationships/image" Target="media/image34.jpeg"/><Relationship Id="rId93" Type="http://schemas.openxmlformats.org/officeDocument/2006/relationships/hyperlink" Target="http://en.wikipedia.org/wiki/Orders_of_magnitude" TargetMode="External"/><Relationship Id="rId98" Type="http://schemas.openxmlformats.org/officeDocument/2006/relationships/hyperlink" Target="http://en.wikipedia.org/wiki/Inductance" TargetMode="External"/><Relationship Id="rId121" Type="http://schemas.openxmlformats.org/officeDocument/2006/relationships/hyperlink" Target="http://en.wikipedia.org/wiki/Electronic_component" TargetMode="External"/><Relationship Id="rId142" Type="http://schemas.openxmlformats.org/officeDocument/2006/relationships/hyperlink" Target="http://en.wikipedia.org/wiki/Dielectric_medium" TargetMode="External"/><Relationship Id="rId163" Type="http://schemas.openxmlformats.org/officeDocument/2006/relationships/hyperlink" Target="http://en.wikipedia.org/wiki/Constant_of_integration" TargetMode="External"/><Relationship Id="rId184" Type="http://schemas.openxmlformats.org/officeDocument/2006/relationships/image" Target="media/image60.png"/><Relationship Id="rId189"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http://www.play-hookey.com/digital/experiments/images/seven_seg_mini3_dip.jpg" TargetMode="External"/><Relationship Id="rId67" Type="http://schemas.openxmlformats.org/officeDocument/2006/relationships/image" Target="media/image29.png"/><Relationship Id="rId116" Type="http://schemas.openxmlformats.org/officeDocument/2006/relationships/hyperlink" Target="http://en.wikipedia.org/wiki/Alternating_current" TargetMode="External"/><Relationship Id="rId137" Type="http://schemas.openxmlformats.org/officeDocument/2006/relationships/image" Target="media/image41.png"/><Relationship Id="rId158" Type="http://schemas.openxmlformats.org/officeDocument/2006/relationships/hyperlink" Target="http://en.wikipedia.org/wiki/Equilibrium" TargetMode="External"/><Relationship Id="rId20" Type="http://schemas.openxmlformats.org/officeDocument/2006/relationships/hyperlink" Target="http://en.wikipedia.org/wiki/Electric_power" TargetMode="External"/><Relationship Id="rId41" Type="http://schemas.openxmlformats.org/officeDocument/2006/relationships/image" Target="media/image14.emf"/><Relationship Id="rId62" Type="http://schemas.openxmlformats.org/officeDocument/2006/relationships/image" Target="media/image24.png"/><Relationship Id="rId83" Type="http://schemas.openxmlformats.org/officeDocument/2006/relationships/hyperlink" Target="http://en.wikipedia.org/wiki/Electrical_resistance" TargetMode="External"/><Relationship Id="rId88" Type="http://schemas.openxmlformats.org/officeDocument/2006/relationships/hyperlink" Target="http://en.wikipedia.org/wiki/Electrical_networks" TargetMode="External"/><Relationship Id="rId111" Type="http://schemas.openxmlformats.org/officeDocument/2006/relationships/hyperlink" Target="http://en.wikipedia.org/wiki/SI" TargetMode="External"/><Relationship Id="rId132" Type="http://schemas.openxmlformats.org/officeDocument/2006/relationships/hyperlink" Target="http://en.wikipedia.org/wiki/Lead_%28electronics%29" TargetMode="External"/><Relationship Id="rId153" Type="http://schemas.openxmlformats.org/officeDocument/2006/relationships/hyperlink" Target="http://en.wikipedia.org/wiki/Capacitor" TargetMode="External"/><Relationship Id="rId174" Type="http://schemas.openxmlformats.org/officeDocument/2006/relationships/image" Target="media/image51.png"/><Relationship Id="rId179" Type="http://schemas.openxmlformats.org/officeDocument/2006/relationships/image" Target="media/image56.png"/><Relationship Id="rId190" Type="http://schemas.openxmlformats.org/officeDocument/2006/relationships/image" Target="media/image66.png"/><Relationship Id="rId15" Type="http://schemas.openxmlformats.org/officeDocument/2006/relationships/image" Target="media/image2.png"/><Relationship Id="rId36" Type="http://schemas.openxmlformats.org/officeDocument/2006/relationships/hyperlink" Target="http://en.wikipedia.org/wiki/Mercury_arc_valve" TargetMode="External"/><Relationship Id="rId57" Type="http://schemas.openxmlformats.org/officeDocument/2006/relationships/hyperlink" Target="http://en.wikipedia.org/wiki/Calculators" TargetMode="External"/><Relationship Id="rId106" Type="http://schemas.openxmlformats.org/officeDocument/2006/relationships/hyperlink" Target="http://en.wikipedia.org/wiki/Georg_Simon_Ohm" TargetMode="External"/><Relationship Id="rId127" Type="http://schemas.openxmlformats.org/officeDocument/2006/relationships/hyperlink" Target="http://en.wikipedia.org/wiki/Capacitance" TargetMode="External"/><Relationship Id="rId10" Type="http://schemas.openxmlformats.org/officeDocument/2006/relationships/footer" Target="footer1.xml"/><Relationship Id="rId31" Type="http://schemas.openxmlformats.org/officeDocument/2006/relationships/hyperlink" Target="http://en.wikipedia.org/wiki/Detector_(radio)" TargetMode="External"/><Relationship Id="rId52" Type="http://schemas.openxmlformats.org/officeDocument/2006/relationships/image" Target="http://www.play-hookey.com/digital/experiments/images/seven_seg_cc_sch.gif" TargetMode="External"/><Relationship Id="rId73" Type="http://schemas.openxmlformats.org/officeDocument/2006/relationships/hyperlink" Target="http://www.bivar.com/bullethtml/bull-nov2.htm" TargetMode="External"/><Relationship Id="rId78" Type="http://schemas.openxmlformats.org/officeDocument/2006/relationships/image" Target="media/image36.jpeg"/><Relationship Id="rId94" Type="http://schemas.openxmlformats.org/officeDocument/2006/relationships/hyperlink" Target="http://en.wikipedia.org/wiki/Engineering_tolerance" TargetMode="External"/><Relationship Id="rId99" Type="http://schemas.openxmlformats.org/officeDocument/2006/relationships/hyperlink" Target="http://en.wikipedia.org/wiki/Low-noise_amplifier" TargetMode="External"/><Relationship Id="rId101" Type="http://schemas.openxmlformats.org/officeDocument/2006/relationships/hyperlink" Target="http://en.wikipedia.org/wiki/Resistor" TargetMode="External"/><Relationship Id="rId122" Type="http://schemas.openxmlformats.org/officeDocument/2006/relationships/hyperlink" Target="http://en.wikipedia.org/wiki/Electrical_conductor" TargetMode="External"/><Relationship Id="rId143" Type="http://schemas.openxmlformats.org/officeDocument/2006/relationships/hyperlink" Target="http://en.wikipedia.org/wiki/Insulator_%28electrical%29" TargetMode="External"/><Relationship Id="rId148" Type="http://schemas.openxmlformats.org/officeDocument/2006/relationships/hyperlink" Target="http://en.wikipedia.org/wiki/Capacitor" TargetMode="External"/><Relationship Id="rId164" Type="http://schemas.openxmlformats.org/officeDocument/2006/relationships/hyperlink" Target="http://en.wikipedia.org/wiki/Capacitor" TargetMode="External"/><Relationship Id="rId169" Type="http://schemas.openxmlformats.org/officeDocument/2006/relationships/hyperlink" Target="http://en.wikipedia.org/wiki/Inductor" TargetMode="External"/><Relationship Id="rId185"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image" Target="media/image57.wmf"/></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344CF41D-E8EC-4ADE-8DF8-602CA3217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696</TotalTime>
  <Pages>1</Pages>
  <Words>13018</Words>
  <Characters>74208</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mm5</dc:creator>
  <cp:keywords/>
  <dc:description/>
  <cp:lastModifiedBy>harikarodda13@outlook.com</cp:lastModifiedBy>
  <cp:revision>100</cp:revision>
  <dcterms:created xsi:type="dcterms:W3CDTF">2010-12-15T12:44:00Z</dcterms:created>
  <dcterms:modified xsi:type="dcterms:W3CDTF">2018-04-06T01:17:00Z</dcterms:modified>
</cp:coreProperties>
</file>